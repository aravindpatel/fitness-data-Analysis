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2D9" w:rsidRDefault="00F53BE0">
      <w:pPr>
        <w:spacing w:before="8" w:line="100" w:lineRule="exact"/>
        <w:rPr>
          <w:sz w:val="11"/>
          <w:szCs w:val="11"/>
        </w:rPr>
      </w:pPr>
      <w:r w:rsidRPr="00F53BE0">
        <w:pict>
          <v:group id="_x0000_s1631" style="position:absolute;margin-left:23.95pt;margin-top:23.25pt;width:564.3pt;height:745.75pt;z-index:-251689984;mso-position-horizontal-relative:page;mso-position-vertical-relative:page" coordorigin="479,465" coordsize="11286,14915">
            <v:shape id="_x0000_s1635" style="position:absolute;left:509;top:494;width:11227;height:0" coordorigin="509,494" coordsize="11227,0" path="m509,494r11227,e" filled="f" strokeweight="1.54pt">
              <v:path arrowok="t"/>
            </v:shape>
            <v:shape id="_x0000_s1634" style="position:absolute;left:494;top:480;width:0;height:14884" coordorigin="494,480" coordsize="0,14884" path="m494,480r,14884e" filled="f" strokeweight="1.54pt">
              <v:path arrowok="t"/>
            </v:shape>
            <v:shape id="_x0000_s1633" style="position:absolute;left:11750;top:480;width:0;height:14884" coordorigin="11750,480" coordsize="0,14884" path="m11750,480r,14884e" filled="f" strokeweight="1.54pt">
              <v:path arrowok="t"/>
            </v:shape>
            <v:shape id="_x0000_s1632" style="position:absolute;left:509;top:15350;width:11227;height:0" coordorigin="509,15350" coordsize="11227,0" path="m509,15350r11227,e" filled="f" strokeweight="1.54pt">
              <v:path arrowok="t"/>
            </v:shape>
            <w10:wrap anchorx="page" anchory="page"/>
          </v:group>
        </w:pict>
      </w: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FE5874">
      <w:pPr>
        <w:spacing w:before="17"/>
        <w:ind w:left="1360" w:right="1356"/>
        <w:jc w:val="center"/>
        <w:rPr>
          <w:sz w:val="34"/>
          <w:szCs w:val="34"/>
        </w:rPr>
      </w:pPr>
      <w:r>
        <w:rPr>
          <w:b/>
          <w:sz w:val="34"/>
          <w:szCs w:val="34"/>
        </w:rPr>
        <w:t>Final Report of Internship Program 202</w:t>
      </w:r>
      <w:r w:rsidR="0099782E">
        <w:rPr>
          <w:b/>
          <w:sz w:val="34"/>
          <w:szCs w:val="34"/>
        </w:rPr>
        <w:t>1</w:t>
      </w:r>
    </w:p>
    <w:p w:rsidR="005D32D9" w:rsidRDefault="005D32D9">
      <w:pPr>
        <w:spacing w:before="16" w:line="240" w:lineRule="exact"/>
        <w:rPr>
          <w:sz w:val="24"/>
          <w:szCs w:val="24"/>
        </w:rPr>
      </w:pPr>
    </w:p>
    <w:p w:rsidR="005D32D9" w:rsidRDefault="00FE5874">
      <w:pPr>
        <w:ind w:left="4189" w:right="4188"/>
        <w:jc w:val="center"/>
        <w:rPr>
          <w:sz w:val="28"/>
          <w:szCs w:val="28"/>
        </w:rPr>
      </w:pPr>
      <w:r>
        <w:rPr>
          <w:i/>
          <w:w w:val="99"/>
          <w:sz w:val="28"/>
          <w:szCs w:val="28"/>
        </w:rPr>
        <w:t>On</w:t>
      </w:r>
    </w:p>
    <w:p w:rsidR="005D32D9" w:rsidRDefault="005D32D9">
      <w:pPr>
        <w:spacing w:before="2" w:line="260" w:lineRule="exact"/>
        <w:rPr>
          <w:sz w:val="26"/>
          <w:szCs w:val="26"/>
        </w:rPr>
      </w:pPr>
    </w:p>
    <w:p w:rsidR="005D32D9" w:rsidRDefault="0099782E" w:rsidP="0099782E">
      <w:pPr>
        <w:spacing w:line="440" w:lineRule="exact"/>
        <w:ind w:right="1983"/>
        <w:jc w:val="right"/>
        <w:rPr>
          <w:sz w:val="40"/>
          <w:szCs w:val="40"/>
        </w:rPr>
      </w:pPr>
      <w:r>
        <w:rPr>
          <w:b/>
          <w:i/>
          <w:w w:val="99"/>
          <w:position w:val="-1"/>
          <w:sz w:val="40"/>
          <w:szCs w:val="40"/>
        </w:rPr>
        <w:t xml:space="preserve">     </w:t>
      </w:r>
      <w:r w:rsidR="00FE5874">
        <w:rPr>
          <w:b/>
          <w:i/>
          <w:w w:val="99"/>
          <w:position w:val="-1"/>
          <w:sz w:val="40"/>
          <w:szCs w:val="40"/>
        </w:rPr>
        <w:t>“</w:t>
      </w:r>
      <w:r>
        <w:rPr>
          <w:b/>
          <w:i/>
          <w:w w:val="99"/>
          <w:position w:val="-1"/>
          <w:sz w:val="40"/>
          <w:szCs w:val="40"/>
        </w:rPr>
        <w:t>ANALYSIS OF FITNESS DATA</w:t>
      </w:r>
      <w:r w:rsidR="00FE5874">
        <w:rPr>
          <w:b/>
          <w:i/>
          <w:w w:val="99"/>
          <w:position w:val="-1"/>
          <w:sz w:val="40"/>
          <w:szCs w:val="40"/>
        </w:rPr>
        <w:t>”</w:t>
      </w: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before="11" w:line="260" w:lineRule="exact"/>
        <w:rPr>
          <w:sz w:val="26"/>
          <w:szCs w:val="26"/>
        </w:rPr>
      </w:pPr>
    </w:p>
    <w:p w:rsidR="005D32D9" w:rsidRDefault="00FE5874">
      <w:pPr>
        <w:spacing w:before="17" w:line="380" w:lineRule="exact"/>
        <w:ind w:left="3058" w:right="2972"/>
        <w:jc w:val="center"/>
        <w:rPr>
          <w:sz w:val="34"/>
          <w:szCs w:val="34"/>
        </w:rPr>
      </w:pPr>
      <w:r>
        <w:rPr>
          <w:b/>
          <w:position w:val="-1"/>
          <w:sz w:val="34"/>
          <w:szCs w:val="34"/>
        </w:rPr>
        <w:t>MEDTOUREASY</w:t>
      </w:r>
    </w:p>
    <w:p w:rsidR="005D32D9" w:rsidRDefault="005D32D9">
      <w:pPr>
        <w:spacing w:before="6" w:line="120" w:lineRule="exact"/>
        <w:rPr>
          <w:sz w:val="13"/>
          <w:szCs w:val="13"/>
        </w:rPr>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F53BE0">
      <w:pPr>
        <w:ind w:left="35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28.2pt">
            <v:imagedata r:id="rId8" o:title=""/>
          </v:shape>
        </w:pict>
      </w:r>
    </w:p>
    <w:p w:rsidR="005D32D9" w:rsidRDefault="005D32D9">
      <w:pPr>
        <w:spacing w:before="4" w:line="100" w:lineRule="exact"/>
        <w:rPr>
          <w:sz w:val="10"/>
          <w:szCs w:val="10"/>
        </w:rPr>
      </w:pPr>
    </w:p>
    <w:p w:rsidR="005D32D9" w:rsidRDefault="005D32D9">
      <w:pPr>
        <w:spacing w:line="200" w:lineRule="exact"/>
      </w:pPr>
    </w:p>
    <w:p w:rsidR="005D32D9" w:rsidRDefault="005D32D9">
      <w:pPr>
        <w:spacing w:line="200" w:lineRule="exact"/>
      </w:pPr>
    </w:p>
    <w:p w:rsidR="005D32D9" w:rsidRDefault="00FE5874">
      <w:pPr>
        <w:spacing w:before="34"/>
        <w:ind w:left="3420" w:right="3415"/>
        <w:jc w:val="center"/>
        <w:rPr>
          <w:sz w:val="32"/>
          <w:szCs w:val="32"/>
        </w:rPr>
        <w:sectPr w:rsidR="005D32D9" w:rsidSect="00925B1B">
          <w:headerReference w:type="default" r:id="rId9"/>
          <w:footerReference w:type="default" r:id="rId10"/>
          <w:pgSz w:w="12240" w:h="15840"/>
          <w:pgMar w:top="1480" w:right="1720" w:bottom="280" w:left="1720" w:header="720" w:footer="720" w:gutter="0"/>
          <w:cols w:space="720"/>
          <w:titlePg/>
          <w:docGrid w:linePitch="272"/>
        </w:sectPr>
      </w:pPr>
      <w:r>
        <w:rPr>
          <w:sz w:val="32"/>
          <w:szCs w:val="32"/>
        </w:rPr>
        <w:t>2</w:t>
      </w:r>
      <w:r w:rsidR="0099782E">
        <w:rPr>
          <w:sz w:val="32"/>
          <w:szCs w:val="32"/>
        </w:rPr>
        <w:t>4</w:t>
      </w:r>
      <w:r>
        <w:rPr>
          <w:position w:val="11"/>
          <w:sz w:val="21"/>
          <w:szCs w:val="21"/>
        </w:rPr>
        <w:t xml:space="preserve">th </w:t>
      </w:r>
      <w:r w:rsidR="0099782E">
        <w:rPr>
          <w:sz w:val="32"/>
          <w:szCs w:val="32"/>
        </w:rPr>
        <w:t>April 2021</w:t>
      </w:r>
    </w:p>
    <w:p w:rsidR="005D32D9" w:rsidRPr="0048226C" w:rsidRDefault="00F53BE0" w:rsidP="0048226C">
      <w:pPr>
        <w:spacing w:before="100"/>
      </w:pPr>
      <w:r>
        <w:lastRenderedPageBreak/>
        <w:pict>
          <v:group id="_x0000_s1625" style="position:absolute;margin-left:23.95pt;margin-top:23.25pt;width:564.3pt;height:745.75pt;z-index:-251688960;mso-position-horizontal-relative:page;mso-position-vertical-relative:page" coordorigin="479,465" coordsize="11286,14915">
            <v:shape id="_x0000_s1629" style="position:absolute;left:509;top:494;width:11227;height:0" coordorigin="509,494" coordsize="11227,0" path="m509,494r11227,e" filled="f" strokeweight="1.54pt">
              <v:path arrowok="t"/>
            </v:shape>
            <v:shape id="_x0000_s1628" style="position:absolute;left:494;top:480;width:0;height:14884" coordorigin="494,480" coordsize="0,14884" path="m494,480r,14884e" filled="f" strokeweight="1.54pt">
              <v:path arrowok="t"/>
            </v:shape>
            <v:shape id="_x0000_s1627" style="position:absolute;left:11750;top:480;width:0;height:14884" coordorigin="11750,480" coordsize="0,14884" path="m11750,480r,14884e" filled="f" strokeweight="1.54pt">
              <v:path arrowok="t"/>
            </v:shape>
            <v:shape id="_x0000_s1626" style="position:absolute;left:509;top:15350;width:11227;height:0" coordorigin="509,15350" coordsize="11227,0" path="m509,15350r11227,e" filled="f" strokeweight="1.54pt">
              <v:path arrowok="t"/>
            </v:shape>
            <w10:wrap anchorx="page" anchory="page"/>
          </v:group>
        </w:pict>
      </w:r>
    </w:p>
    <w:p w:rsidR="005D32D9" w:rsidRDefault="00FE5874">
      <w:pPr>
        <w:spacing w:before="13" w:line="400" w:lineRule="exact"/>
        <w:ind w:left="3340"/>
        <w:rPr>
          <w:b/>
          <w:position w:val="-1"/>
          <w:sz w:val="36"/>
          <w:szCs w:val="36"/>
        </w:rPr>
      </w:pPr>
      <w:r>
        <w:rPr>
          <w:b/>
          <w:position w:val="-1"/>
          <w:sz w:val="36"/>
          <w:szCs w:val="36"/>
        </w:rPr>
        <w:t>ACKNOWLDEGMENTS</w:t>
      </w:r>
    </w:p>
    <w:p w:rsidR="007D281E" w:rsidRDefault="007D281E">
      <w:pPr>
        <w:spacing w:before="13" w:line="400" w:lineRule="exact"/>
        <w:ind w:left="3340"/>
        <w:rPr>
          <w:sz w:val="36"/>
          <w:szCs w:val="36"/>
        </w:rPr>
      </w:pPr>
    </w:p>
    <w:p w:rsidR="005D32D9" w:rsidRDefault="005D32D9">
      <w:pPr>
        <w:spacing w:before="3" w:line="240" w:lineRule="exact"/>
        <w:rPr>
          <w:sz w:val="24"/>
          <w:szCs w:val="24"/>
        </w:rPr>
      </w:pPr>
    </w:p>
    <w:p w:rsidR="005D32D9" w:rsidRDefault="00FE5874" w:rsidP="007D281E">
      <w:pPr>
        <w:spacing w:before="26" w:line="360" w:lineRule="auto"/>
        <w:ind w:left="660" w:right="73"/>
        <w:jc w:val="both"/>
        <w:rPr>
          <w:sz w:val="26"/>
          <w:szCs w:val="26"/>
        </w:rPr>
      </w:pPr>
      <w:r>
        <w:rPr>
          <w:w w:val="99"/>
          <w:sz w:val="26"/>
          <w:szCs w:val="26"/>
        </w:rPr>
        <w:t>The</w:t>
      </w:r>
      <w:r>
        <w:rPr>
          <w:sz w:val="26"/>
          <w:szCs w:val="26"/>
        </w:rPr>
        <w:t xml:space="preserve"> </w:t>
      </w:r>
      <w:r>
        <w:rPr>
          <w:w w:val="99"/>
          <w:sz w:val="26"/>
          <w:szCs w:val="26"/>
        </w:rPr>
        <w:t>internship</w:t>
      </w:r>
      <w:r>
        <w:rPr>
          <w:sz w:val="26"/>
          <w:szCs w:val="26"/>
        </w:rPr>
        <w:t xml:space="preserve"> </w:t>
      </w:r>
      <w:r>
        <w:rPr>
          <w:w w:val="99"/>
          <w:sz w:val="26"/>
          <w:szCs w:val="26"/>
        </w:rPr>
        <w:t>opportunity</w:t>
      </w:r>
      <w:r>
        <w:rPr>
          <w:sz w:val="26"/>
          <w:szCs w:val="26"/>
        </w:rPr>
        <w:t xml:space="preserve"> </w:t>
      </w:r>
      <w:r>
        <w:rPr>
          <w:w w:val="99"/>
          <w:sz w:val="26"/>
          <w:szCs w:val="26"/>
        </w:rPr>
        <w:t>that</w:t>
      </w:r>
      <w:r>
        <w:rPr>
          <w:sz w:val="26"/>
          <w:szCs w:val="26"/>
        </w:rPr>
        <w:t xml:space="preserve"> </w:t>
      </w:r>
      <w:r>
        <w:rPr>
          <w:w w:val="99"/>
          <w:sz w:val="26"/>
          <w:szCs w:val="26"/>
        </w:rPr>
        <w:t>I</w:t>
      </w:r>
      <w:r>
        <w:rPr>
          <w:sz w:val="26"/>
          <w:szCs w:val="26"/>
        </w:rPr>
        <w:t xml:space="preserve"> </w:t>
      </w:r>
      <w:r>
        <w:rPr>
          <w:w w:val="99"/>
          <w:sz w:val="26"/>
          <w:szCs w:val="26"/>
        </w:rPr>
        <w:t>had</w:t>
      </w:r>
      <w:r>
        <w:rPr>
          <w:sz w:val="26"/>
          <w:szCs w:val="26"/>
        </w:rPr>
        <w:t xml:space="preserve"> </w:t>
      </w:r>
      <w:r>
        <w:rPr>
          <w:w w:val="99"/>
          <w:sz w:val="26"/>
          <w:szCs w:val="26"/>
        </w:rPr>
        <w:t>with</w:t>
      </w:r>
      <w:r>
        <w:rPr>
          <w:sz w:val="26"/>
          <w:szCs w:val="26"/>
        </w:rPr>
        <w:t xml:space="preserve"> </w:t>
      </w:r>
      <w:r>
        <w:rPr>
          <w:w w:val="99"/>
          <w:sz w:val="26"/>
          <w:szCs w:val="26"/>
        </w:rPr>
        <w:t>MedTourEasy</w:t>
      </w:r>
      <w:r>
        <w:rPr>
          <w:sz w:val="26"/>
          <w:szCs w:val="26"/>
        </w:rPr>
        <w:t xml:space="preserve"> </w:t>
      </w:r>
      <w:r>
        <w:rPr>
          <w:w w:val="99"/>
          <w:sz w:val="26"/>
          <w:szCs w:val="26"/>
        </w:rPr>
        <w:t>was</w:t>
      </w:r>
      <w:r>
        <w:rPr>
          <w:sz w:val="26"/>
          <w:szCs w:val="26"/>
        </w:rPr>
        <w:t xml:space="preserve"> </w:t>
      </w:r>
      <w:r>
        <w:rPr>
          <w:w w:val="99"/>
          <w:sz w:val="26"/>
          <w:szCs w:val="26"/>
        </w:rPr>
        <w:t>a</w:t>
      </w:r>
      <w:r>
        <w:rPr>
          <w:sz w:val="26"/>
          <w:szCs w:val="26"/>
        </w:rPr>
        <w:t xml:space="preserve"> </w:t>
      </w:r>
      <w:r>
        <w:rPr>
          <w:w w:val="99"/>
          <w:sz w:val="26"/>
          <w:szCs w:val="26"/>
        </w:rPr>
        <w:t>great</w:t>
      </w:r>
      <w:r>
        <w:rPr>
          <w:sz w:val="26"/>
          <w:szCs w:val="26"/>
        </w:rPr>
        <w:t xml:space="preserve"> </w:t>
      </w:r>
      <w:r>
        <w:rPr>
          <w:w w:val="99"/>
          <w:sz w:val="26"/>
          <w:szCs w:val="26"/>
        </w:rPr>
        <w:t>change</w:t>
      </w:r>
      <w:r>
        <w:rPr>
          <w:sz w:val="26"/>
          <w:szCs w:val="26"/>
        </w:rPr>
        <w:t xml:space="preserve"> </w:t>
      </w:r>
      <w:r>
        <w:rPr>
          <w:w w:val="99"/>
          <w:sz w:val="26"/>
          <w:szCs w:val="26"/>
        </w:rPr>
        <w:t>for</w:t>
      </w:r>
      <w:r>
        <w:rPr>
          <w:sz w:val="26"/>
          <w:szCs w:val="26"/>
        </w:rPr>
        <w:t xml:space="preserve"> </w:t>
      </w:r>
      <w:r>
        <w:rPr>
          <w:w w:val="99"/>
          <w:sz w:val="26"/>
          <w:szCs w:val="26"/>
        </w:rPr>
        <w:t>learning and</w:t>
      </w:r>
      <w:r>
        <w:rPr>
          <w:sz w:val="26"/>
          <w:szCs w:val="26"/>
        </w:rPr>
        <w:t xml:space="preserve"> </w:t>
      </w:r>
      <w:r>
        <w:rPr>
          <w:w w:val="99"/>
          <w:sz w:val="26"/>
          <w:szCs w:val="26"/>
        </w:rPr>
        <w:t>understanding</w:t>
      </w:r>
      <w:r>
        <w:rPr>
          <w:sz w:val="26"/>
          <w:szCs w:val="26"/>
        </w:rPr>
        <w:t xml:space="preserve"> </w:t>
      </w:r>
      <w:r>
        <w:rPr>
          <w:w w:val="99"/>
          <w:sz w:val="26"/>
          <w:szCs w:val="26"/>
        </w:rPr>
        <w:t>the</w:t>
      </w:r>
      <w:r>
        <w:rPr>
          <w:sz w:val="26"/>
          <w:szCs w:val="26"/>
        </w:rPr>
        <w:t xml:space="preserve"> </w:t>
      </w:r>
      <w:r>
        <w:rPr>
          <w:w w:val="99"/>
          <w:sz w:val="26"/>
          <w:szCs w:val="26"/>
        </w:rPr>
        <w:t>intricacies</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subject</w:t>
      </w:r>
      <w:r>
        <w:rPr>
          <w:sz w:val="26"/>
          <w:szCs w:val="26"/>
        </w:rPr>
        <w:t xml:space="preserve"> </w:t>
      </w:r>
      <w:r>
        <w:rPr>
          <w:w w:val="99"/>
          <w:sz w:val="26"/>
          <w:szCs w:val="26"/>
        </w:rPr>
        <w:t>of</w:t>
      </w:r>
      <w:r>
        <w:rPr>
          <w:sz w:val="26"/>
          <w:szCs w:val="26"/>
        </w:rPr>
        <w:t xml:space="preserve"> </w:t>
      </w:r>
      <w:r>
        <w:rPr>
          <w:w w:val="99"/>
          <w:sz w:val="26"/>
          <w:szCs w:val="26"/>
        </w:rPr>
        <w:t>Data</w:t>
      </w:r>
      <w:r>
        <w:rPr>
          <w:sz w:val="26"/>
          <w:szCs w:val="26"/>
        </w:rPr>
        <w:t xml:space="preserve"> </w:t>
      </w:r>
      <w:r>
        <w:rPr>
          <w:w w:val="99"/>
          <w:sz w:val="26"/>
          <w:szCs w:val="26"/>
        </w:rPr>
        <w:t>Visualizations</w:t>
      </w:r>
      <w:r>
        <w:rPr>
          <w:sz w:val="26"/>
          <w:szCs w:val="26"/>
        </w:rPr>
        <w:t xml:space="preserve"> </w:t>
      </w:r>
      <w:r>
        <w:rPr>
          <w:w w:val="99"/>
          <w:sz w:val="26"/>
          <w:szCs w:val="26"/>
        </w:rPr>
        <w:t>in</w:t>
      </w:r>
      <w:r>
        <w:rPr>
          <w:sz w:val="26"/>
          <w:szCs w:val="26"/>
        </w:rPr>
        <w:t xml:space="preserve"> </w:t>
      </w:r>
      <w:r>
        <w:rPr>
          <w:w w:val="99"/>
          <w:sz w:val="26"/>
          <w:szCs w:val="26"/>
        </w:rPr>
        <w:t>Data</w:t>
      </w:r>
      <w:r>
        <w:rPr>
          <w:sz w:val="26"/>
          <w:szCs w:val="26"/>
        </w:rPr>
        <w:t xml:space="preserve"> </w:t>
      </w:r>
      <w:r>
        <w:rPr>
          <w:w w:val="99"/>
          <w:sz w:val="26"/>
          <w:szCs w:val="26"/>
        </w:rPr>
        <w:t>Analytics; and</w:t>
      </w:r>
      <w:r>
        <w:rPr>
          <w:sz w:val="26"/>
          <w:szCs w:val="26"/>
        </w:rPr>
        <w:t xml:space="preserve"> </w:t>
      </w:r>
      <w:r>
        <w:rPr>
          <w:w w:val="99"/>
          <w:sz w:val="26"/>
          <w:szCs w:val="26"/>
        </w:rPr>
        <w:t>also,</w:t>
      </w:r>
      <w:r>
        <w:rPr>
          <w:sz w:val="26"/>
          <w:szCs w:val="26"/>
        </w:rPr>
        <w:t xml:space="preserve"> </w:t>
      </w:r>
      <w:r>
        <w:rPr>
          <w:w w:val="99"/>
          <w:sz w:val="26"/>
          <w:szCs w:val="26"/>
        </w:rPr>
        <w:t>for</w:t>
      </w:r>
      <w:r>
        <w:rPr>
          <w:sz w:val="26"/>
          <w:szCs w:val="26"/>
        </w:rPr>
        <w:t xml:space="preserve"> </w:t>
      </w:r>
      <w:r>
        <w:rPr>
          <w:w w:val="99"/>
          <w:sz w:val="26"/>
          <w:szCs w:val="26"/>
        </w:rPr>
        <w:t>personal</w:t>
      </w:r>
      <w:r>
        <w:rPr>
          <w:sz w:val="26"/>
          <w:szCs w:val="26"/>
        </w:rPr>
        <w:t xml:space="preserve"> </w:t>
      </w:r>
      <w:r>
        <w:rPr>
          <w:w w:val="99"/>
          <w:sz w:val="26"/>
          <w:szCs w:val="26"/>
        </w:rPr>
        <w:t>as</w:t>
      </w:r>
      <w:r>
        <w:rPr>
          <w:sz w:val="26"/>
          <w:szCs w:val="26"/>
        </w:rPr>
        <w:t xml:space="preserve"> </w:t>
      </w:r>
      <w:r>
        <w:rPr>
          <w:w w:val="99"/>
          <w:sz w:val="26"/>
          <w:szCs w:val="26"/>
        </w:rPr>
        <w:t>well</w:t>
      </w:r>
      <w:r>
        <w:rPr>
          <w:sz w:val="26"/>
          <w:szCs w:val="26"/>
        </w:rPr>
        <w:t xml:space="preserve"> </w:t>
      </w:r>
      <w:r>
        <w:rPr>
          <w:w w:val="99"/>
          <w:sz w:val="26"/>
          <w:szCs w:val="26"/>
        </w:rPr>
        <w:t>as</w:t>
      </w:r>
      <w:r>
        <w:rPr>
          <w:sz w:val="26"/>
          <w:szCs w:val="26"/>
        </w:rPr>
        <w:t xml:space="preserve"> </w:t>
      </w:r>
      <w:r>
        <w:rPr>
          <w:w w:val="99"/>
          <w:sz w:val="26"/>
          <w:szCs w:val="26"/>
        </w:rPr>
        <w:t>professional</w:t>
      </w:r>
      <w:r>
        <w:rPr>
          <w:sz w:val="26"/>
          <w:szCs w:val="26"/>
        </w:rPr>
        <w:t xml:space="preserve"> </w:t>
      </w:r>
      <w:r>
        <w:rPr>
          <w:w w:val="99"/>
          <w:sz w:val="26"/>
          <w:szCs w:val="26"/>
        </w:rPr>
        <w:t>development.</w:t>
      </w:r>
      <w:r>
        <w:rPr>
          <w:sz w:val="26"/>
          <w:szCs w:val="26"/>
        </w:rPr>
        <w:t xml:space="preserve"> </w:t>
      </w:r>
      <w:r>
        <w:rPr>
          <w:w w:val="99"/>
          <w:sz w:val="26"/>
          <w:szCs w:val="26"/>
        </w:rPr>
        <w:t>I</w:t>
      </w:r>
      <w:r>
        <w:rPr>
          <w:sz w:val="26"/>
          <w:szCs w:val="26"/>
        </w:rPr>
        <w:t xml:space="preserve"> </w:t>
      </w:r>
      <w:r>
        <w:rPr>
          <w:w w:val="99"/>
          <w:sz w:val="26"/>
          <w:szCs w:val="26"/>
        </w:rPr>
        <w:t>am</w:t>
      </w:r>
      <w:r>
        <w:rPr>
          <w:sz w:val="26"/>
          <w:szCs w:val="26"/>
        </w:rPr>
        <w:t xml:space="preserve"> </w:t>
      </w:r>
      <w:r>
        <w:rPr>
          <w:w w:val="99"/>
          <w:sz w:val="26"/>
          <w:szCs w:val="26"/>
        </w:rPr>
        <w:t>very</w:t>
      </w:r>
      <w:r>
        <w:rPr>
          <w:sz w:val="26"/>
          <w:szCs w:val="26"/>
        </w:rPr>
        <w:t xml:space="preserve"> </w:t>
      </w:r>
      <w:r>
        <w:rPr>
          <w:w w:val="99"/>
          <w:sz w:val="26"/>
          <w:szCs w:val="26"/>
        </w:rPr>
        <w:t>obliged</w:t>
      </w:r>
      <w:r>
        <w:rPr>
          <w:sz w:val="26"/>
          <w:szCs w:val="26"/>
        </w:rPr>
        <w:t xml:space="preserve"> </w:t>
      </w:r>
      <w:r>
        <w:rPr>
          <w:w w:val="99"/>
          <w:sz w:val="26"/>
          <w:szCs w:val="26"/>
        </w:rPr>
        <w:t>for</w:t>
      </w:r>
      <w:r>
        <w:rPr>
          <w:sz w:val="26"/>
          <w:szCs w:val="26"/>
        </w:rPr>
        <w:t xml:space="preserve"> </w:t>
      </w:r>
      <w:r>
        <w:rPr>
          <w:w w:val="99"/>
          <w:sz w:val="26"/>
          <w:szCs w:val="26"/>
        </w:rPr>
        <w:t>having</w:t>
      </w:r>
      <w:r>
        <w:rPr>
          <w:sz w:val="26"/>
          <w:szCs w:val="26"/>
        </w:rPr>
        <w:t xml:space="preserve"> </w:t>
      </w:r>
      <w:r>
        <w:rPr>
          <w:w w:val="99"/>
          <w:sz w:val="26"/>
          <w:szCs w:val="26"/>
        </w:rPr>
        <w:t>a chance</w:t>
      </w:r>
      <w:r>
        <w:rPr>
          <w:sz w:val="26"/>
          <w:szCs w:val="26"/>
        </w:rPr>
        <w:t xml:space="preserve"> </w:t>
      </w:r>
      <w:r>
        <w:rPr>
          <w:w w:val="99"/>
          <w:sz w:val="26"/>
          <w:szCs w:val="26"/>
        </w:rPr>
        <w:t>to</w:t>
      </w:r>
      <w:r>
        <w:rPr>
          <w:sz w:val="26"/>
          <w:szCs w:val="26"/>
        </w:rPr>
        <w:t xml:space="preserve"> </w:t>
      </w:r>
      <w:r>
        <w:rPr>
          <w:w w:val="99"/>
          <w:sz w:val="26"/>
          <w:szCs w:val="26"/>
        </w:rPr>
        <w:t>interact</w:t>
      </w:r>
      <w:r>
        <w:rPr>
          <w:sz w:val="26"/>
          <w:szCs w:val="26"/>
        </w:rPr>
        <w:t xml:space="preserve"> </w:t>
      </w:r>
      <w:r>
        <w:rPr>
          <w:w w:val="99"/>
          <w:sz w:val="26"/>
          <w:szCs w:val="26"/>
        </w:rPr>
        <w:t>with</w:t>
      </w:r>
      <w:r>
        <w:rPr>
          <w:sz w:val="26"/>
          <w:szCs w:val="26"/>
        </w:rPr>
        <w:t xml:space="preserve"> </w:t>
      </w:r>
      <w:r>
        <w:rPr>
          <w:w w:val="99"/>
          <w:sz w:val="26"/>
          <w:szCs w:val="26"/>
        </w:rPr>
        <w:t>so</w:t>
      </w:r>
      <w:r>
        <w:rPr>
          <w:sz w:val="26"/>
          <w:szCs w:val="26"/>
        </w:rPr>
        <w:t xml:space="preserve"> </w:t>
      </w:r>
      <w:r>
        <w:rPr>
          <w:w w:val="99"/>
          <w:sz w:val="26"/>
          <w:szCs w:val="26"/>
        </w:rPr>
        <w:t>many</w:t>
      </w:r>
      <w:r>
        <w:rPr>
          <w:sz w:val="26"/>
          <w:szCs w:val="26"/>
        </w:rPr>
        <w:t xml:space="preserve"> </w:t>
      </w:r>
      <w:r>
        <w:rPr>
          <w:w w:val="99"/>
          <w:sz w:val="26"/>
          <w:szCs w:val="26"/>
        </w:rPr>
        <w:t>professionals</w:t>
      </w:r>
      <w:r>
        <w:rPr>
          <w:sz w:val="26"/>
          <w:szCs w:val="26"/>
        </w:rPr>
        <w:t xml:space="preserve"> </w:t>
      </w:r>
      <w:r>
        <w:rPr>
          <w:w w:val="99"/>
          <w:sz w:val="26"/>
          <w:szCs w:val="26"/>
        </w:rPr>
        <w:t>who</w:t>
      </w:r>
      <w:r>
        <w:rPr>
          <w:sz w:val="26"/>
          <w:szCs w:val="26"/>
        </w:rPr>
        <w:t xml:space="preserve"> </w:t>
      </w:r>
      <w:r>
        <w:rPr>
          <w:w w:val="99"/>
          <w:sz w:val="26"/>
          <w:szCs w:val="26"/>
        </w:rPr>
        <w:t>guided</w:t>
      </w:r>
      <w:r>
        <w:rPr>
          <w:sz w:val="26"/>
          <w:szCs w:val="26"/>
        </w:rPr>
        <w:t xml:space="preserve"> </w:t>
      </w:r>
      <w:r>
        <w:rPr>
          <w:w w:val="99"/>
          <w:sz w:val="26"/>
          <w:szCs w:val="26"/>
        </w:rPr>
        <w:t>me</w:t>
      </w:r>
      <w:r>
        <w:rPr>
          <w:sz w:val="26"/>
          <w:szCs w:val="26"/>
        </w:rPr>
        <w:t xml:space="preserve"> </w:t>
      </w:r>
      <w:r>
        <w:rPr>
          <w:w w:val="99"/>
          <w:sz w:val="26"/>
          <w:szCs w:val="26"/>
        </w:rPr>
        <w:t>throughout</w:t>
      </w:r>
      <w:r>
        <w:rPr>
          <w:sz w:val="26"/>
          <w:szCs w:val="26"/>
        </w:rPr>
        <w:t xml:space="preserve"> </w:t>
      </w:r>
      <w:r>
        <w:rPr>
          <w:w w:val="99"/>
          <w:sz w:val="26"/>
          <w:szCs w:val="26"/>
        </w:rPr>
        <w:t>the</w:t>
      </w:r>
      <w:r>
        <w:rPr>
          <w:sz w:val="26"/>
          <w:szCs w:val="26"/>
        </w:rPr>
        <w:t xml:space="preserve"> </w:t>
      </w:r>
      <w:r>
        <w:rPr>
          <w:w w:val="99"/>
          <w:sz w:val="26"/>
          <w:szCs w:val="26"/>
        </w:rPr>
        <w:t>internship</w:t>
      </w:r>
    </w:p>
    <w:p w:rsidR="005D32D9" w:rsidRDefault="00FE5874" w:rsidP="007D281E">
      <w:pPr>
        <w:spacing w:line="360" w:lineRule="auto"/>
        <w:ind w:left="660" w:right="4311"/>
        <w:jc w:val="both"/>
        <w:rPr>
          <w:sz w:val="26"/>
          <w:szCs w:val="26"/>
        </w:rPr>
      </w:pPr>
      <w:r>
        <w:rPr>
          <w:w w:val="99"/>
          <w:position w:val="-1"/>
          <w:sz w:val="26"/>
          <w:szCs w:val="26"/>
        </w:rPr>
        <w:t>project</w:t>
      </w:r>
      <w:r>
        <w:rPr>
          <w:position w:val="-1"/>
          <w:sz w:val="26"/>
          <w:szCs w:val="26"/>
        </w:rPr>
        <w:t xml:space="preserve"> </w:t>
      </w:r>
      <w:r>
        <w:rPr>
          <w:w w:val="99"/>
          <w:position w:val="-1"/>
          <w:sz w:val="26"/>
          <w:szCs w:val="26"/>
        </w:rPr>
        <w:t>and</w:t>
      </w:r>
      <w:r>
        <w:rPr>
          <w:position w:val="-1"/>
          <w:sz w:val="26"/>
          <w:szCs w:val="26"/>
        </w:rPr>
        <w:t xml:space="preserve"> </w:t>
      </w:r>
      <w:r>
        <w:rPr>
          <w:w w:val="99"/>
          <w:position w:val="-1"/>
          <w:sz w:val="26"/>
          <w:szCs w:val="26"/>
        </w:rPr>
        <w:t>made</w:t>
      </w:r>
      <w:r>
        <w:rPr>
          <w:position w:val="-1"/>
          <w:sz w:val="26"/>
          <w:szCs w:val="26"/>
        </w:rPr>
        <w:t xml:space="preserve"> </w:t>
      </w:r>
      <w:r>
        <w:rPr>
          <w:w w:val="99"/>
          <w:position w:val="-1"/>
          <w:sz w:val="26"/>
          <w:szCs w:val="26"/>
        </w:rPr>
        <w:t>it</w:t>
      </w:r>
      <w:r>
        <w:rPr>
          <w:position w:val="-1"/>
          <w:sz w:val="26"/>
          <w:szCs w:val="26"/>
        </w:rPr>
        <w:t xml:space="preserve"> </w:t>
      </w:r>
      <w:r>
        <w:rPr>
          <w:w w:val="99"/>
          <w:position w:val="-1"/>
          <w:sz w:val="26"/>
          <w:szCs w:val="26"/>
        </w:rPr>
        <w:t>a</w:t>
      </w:r>
      <w:r>
        <w:rPr>
          <w:position w:val="-1"/>
          <w:sz w:val="26"/>
          <w:szCs w:val="26"/>
        </w:rPr>
        <w:t xml:space="preserve"> </w:t>
      </w:r>
      <w:r>
        <w:rPr>
          <w:w w:val="99"/>
          <w:position w:val="-1"/>
          <w:sz w:val="26"/>
          <w:szCs w:val="26"/>
        </w:rPr>
        <w:t>great</w:t>
      </w:r>
      <w:r>
        <w:rPr>
          <w:position w:val="-1"/>
          <w:sz w:val="26"/>
          <w:szCs w:val="26"/>
        </w:rPr>
        <w:t xml:space="preserve"> </w:t>
      </w:r>
      <w:r>
        <w:rPr>
          <w:w w:val="99"/>
          <w:position w:val="-1"/>
          <w:sz w:val="26"/>
          <w:szCs w:val="26"/>
        </w:rPr>
        <w:t>learning</w:t>
      </w:r>
      <w:r>
        <w:rPr>
          <w:position w:val="-1"/>
          <w:sz w:val="26"/>
          <w:szCs w:val="26"/>
        </w:rPr>
        <w:t xml:space="preserve"> </w:t>
      </w:r>
      <w:r>
        <w:rPr>
          <w:w w:val="99"/>
          <w:position w:val="-1"/>
          <w:sz w:val="26"/>
          <w:szCs w:val="26"/>
        </w:rPr>
        <w:t>curve</w:t>
      </w:r>
      <w:r>
        <w:rPr>
          <w:position w:val="-1"/>
          <w:sz w:val="26"/>
          <w:szCs w:val="26"/>
        </w:rPr>
        <w:t xml:space="preserve"> </w:t>
      </w:r>
      <w:r>
        <w:rPr>
          <w:w w:val="99"/>
          <w:position w:val="-1"/>
          <w:sz w:val="26"/>
          <w:szCs w:val="26"/>
        </w:rPr>
        <w:t>for</w:t>
      </w:r>
      <w:r>
        <w:rPr>
          <w:position w:val="-1"/>
          <w:sz w:val="26"/>
          <w:szCs w:val="26"/>
        </w:rPr>
        <w:t xml:space="preserve"> </w:t>
      </w:r>
      <w:r>
        <w:rPr>
          <w:w w:val="99"/>
          <w:position w:val="-1"/>
          <w:sz w:val="26"/>
          <w:szCs w:val="26"/>
        </w:rPr>
        <w:t>me.</w:t>
      </w:r>
    </w:p>
    <w:p w:rsidR="005D32D9" w:rsidRDefault="005D32D9" w:rsidP="007D281E">
      <w:pPr>
        <w:spacing w:before="3" w:line="360" w:lineRule="auto"/>
        <w:rPr>
          <w:sz w:val="22"/>
          <w:szCs w:val="22"/>
        </w:rPr>
      </w:pPr>
    </w:p>
    <w:p w:rsidR="005D32D9" w:rsidRDefault="00FE5874" w:rsidP="007D281E">
      <w:pPr>
        <w:spacing w:before="26" w:line="360" w:lineRule="auto"/>
        <w:ind w:left="629" w:right="547" w:firstLine="7"/>
        <w:rPr>
          <w:sz w:val="26"/>
          <w:szCs w:val="26"/>
        </w:rPr>
      </w:pPr>
      <w:r>
        <w:rPr>
          <w:w w:val="99"/>
          <w:sz w:val="26"/>
          <w:szCs w:val="26"/>
        </w:rPr>
        <w:t>Firstly,</w:t>
      </w:r>
      <w:r>
        <w:rPr>
          <w:sz w:val="26"/>
          <w:szCs w:val="26"/>
        </w:rPr>
        <w:t xml:space="preserve">  </w:t>
      </w:r>
      <w:r>
        <w:rPr>
          <w:w w:val="99"/>
          <w:sz w:val="26"/>
          <w:szCs w:val="26"/>
        </w:rPr>
        <w:t>I</w:t>
      </w:r>
      <w:r>
        <w:rPr>
          <w:sz w:val="26"/>
          <w:szCs w:val="26"/>
        </w:rPr>
        <w:t xml:space="preserve">  </w:t>
      </w:r>
      <w:r>
        <w:rPr>
          <w:w w:val="99"/>
          <w:sz w:val="26"/>
          <w:szCs w:val="26"/>
        </w:rPr>
        <w:t>express</w:t>
      </w:r>
      <w:r>
        <w:rPr>
          <w:sz w:val="26"/>
          <w:szCs w:val="26"/>
        </w:rPr>
        <w:t xml:space="preserve">  </w:t>
      </w:r>
      <w:r>
        <w:rPr>
          <w:w w:val="99"/>
          <w:sz w:val="26"/>
          <w:szCs w:val="26"/>
        </w:rPr>
        <w:t>my</w:t>
      </w:r>
      <w:r>
        <w:rPr>
          <w:sz w:val="26"/>
          <w:szCs w:val="26"/>
        </w:rPr>
        <w:t xml:space="preserve">  </w:t>
      </w:r>
      <w:r>
        <w:rPr>
          <w:w w:val="99"/>
          <w:sz w:val="26"/>
          <w:szCs w:val="26"/>
        </w:rPr>
        <w:t>deepest</w:t>
      </w:r>
      <w:r>
        <w:rPr>
          <w:sz w:val="26"/>
          <w:szCs w:val="26"/>
        </w:rPr>
        <w:t xml:space="preserve">  </w:t>
      </w:r>
      <w:r>
        <w:rPr>
          <w:w w:val="99"/>
          <w:sz w:val="26"/>
          <w:szCs w:val="26"/>
        </w:rPr>
        <w:t>gratitude</w:t>
      </w:r>
      <w:r>
        <w:rPr>
          <w:sz w:val="26"/>
          <w:szCs w:val="26"/>
        </w:rPr>
        <w:t xml:space="preserve">  </w:t>
      </w:r>
      <w:r>
        <w:rPr>
          <w:w w:val="99"/>
          <w:sz w:val="26"/>
          <w:szCs w:val="26"/>
        </w:rPr>
        <w:t>and</w:t>
      </w:r>
      <w:r>
        <w:rPr>
          <w:sz w:val="26"/>
          <w:szCs w:val="26"/>
        </w:rPr>
        <w:t xml:space="preserve">  </w:t>
      </w:r>
      <w:r>
        <w:rPr>
          <w:w w:val="99"/>
          <w:sz w:val="26"/>
          <w:szCs w:val="26"/>
        </w:rPr>
        <w:t>special</w:t>
      </w:r>
      <w:r>
        <w:rPr>
          <w:sz w:val="26"/>
          <w:szCs w:val="26"/>
        </w:rPr>
        <w:t xml:space="preserve">  </w:t>
      </w:r>
      <w:r>
        <w:rPr>
          <w:w w:val="99"/>
          <w:sz w:val="26"/>
          <w:szCs w:val="26"/>
        </w:rPr>
        <w:t>thanks</w:t>
      </w:r>
      <w:r>
        <w:rPr>
          <w:sz w:val="26"/>
          <w:szCs w:val="26"/>
        </w:rPr>
        <w:t xml:space="preserve">  </w:t>
      </w:r>
      <w:r>
        <w:rPr>
          <w:w w:val="99"/>
          <w:sz w:val="26"/>
          <w:szCs w:val="26"/>
        </w:rPr>
        <w:t>to</w:t>
      </w:r>
      <w:r>
        <w:rPr>
          <w:sz w:val="26"/>
          <w:szCs w:val="26"/>
        </w:rPr>
        <w:t xml:space="preserve">  </w:t>
      </w:r>
      <w:r>
        <w:rPr>
          <w:w w:val="99"/>
          <w:sz w:val="26"/>
          <w:szCs w:val="26"/>
        </w:rPr>
        <w:t>the</w:t>
      </w:r>
      <w:r>
        <w:rPr>
          <w:sz w:val="26"/>
          <w:szCs w:val="26"/>
        </w:rPr>
        <w:t xml:space="preserve"> </w:t>
      </w:r>
      <w:r>
        <w:rPr>
          <w:w w:val="99"/>
          <w:sz w:val="26"/>
          <w:szCs w:val="26"/>
        </w:rPr>
        <w:t>Training</w:t>
      </w:r>
      <w:r>
        <w:rPr>
          <w:sz w:val="26"/>
          <w:szCs w:val="26"/>
        </w:rPr>
        <w:t xml:space="preserve"> </w:t>
      </w:r>
      <w:r>
        <w:rPr>
          <w:w w:val="99"/>
          <w:sz w:val="26"/>
          <w:szCs w:val="26"/>
        </w:rPr>
        <w:t>&amp; Developement</w:t>
      </w:r>
      <w:r>
        <w:rPr>
          <w:sz w:val="26"/>
          <w:szCs w:val="26"/>
        </w:rPr>
        <w:t xml:space="preserve"> </w:t>
      </w:r>
      <w:r>
        <w:rPr>
          <w:w w:val="99"/>
          <w:sz w:val="26"/>
          <w:szCs w:val="26"/>
        </w:rPr>
        <w:t>Team</w:t>
      </w:r>
      <w:r>
        <w:rPr>
          <w:sz w:val="26"/>
          <w:szCs w:val="26"/>
        </w:rPr>
        <w:t xml:space="preserve"> </w:t>
      </w:r>
      <w:r>
        <w:rPr>
          <w:w w:val="99"/>
          <w:sz w:val="26"/>
          <w:szCs w:val="26"/>
        </w:rPr>
        <w:t>of</w:t>
      </w:r>
      <w:r>
        <w:rPr>
          <w:sz w:val="26"/>
          <w:szCs w:val="26"/>
        </w:rPr>
        <w:t xml:space="preserve"> </w:t>
      </w:r>
      <w:r>
        <w:rPr>
          <w:w w:val="99"/>
          <w:sz w:val="26"/>
          <w:szCs w:val="26"/>
        </w:rPr>
        <w:t>MedTourEasy</w:t>
      </w:r>
      <w:r>
        <w:rPr>
          <w:sz w:val="26"/>
          <w:szCs w:val="26"/>
        </w:rPr>
        <w:t xml:space="preserve"> </w:t>
      </w:r>
      <w:r>
        <w:rPr>
          <w:w w:val="99"/>
          <w:sz w:val="26"/>
          <w:szCs w:val="26"/>
        </w:rPr>
        <w:t>who</w:t>
      </w:r>
      <w:r>
        <w:rPr>
          <w:sz w:val="26"/>
          <w:szCs w:val="26"/>
        </w:rPr>
        <w:t xml:space="preserve"> </w:t>
      </w:r>
      <w:r>
        <w:rPr>
          <w:w w:val="99"/>
          <w:sz w:val="26"/>
          <w:szCs w:val="26"/>
        </w:rPr>
        <w:t>gave</w:t>
      </w:r>
      <w:r>
        <w:rPr>
          <w:sz w:val="26"/>
          <w:szCs w:val="26"/>
        </w:rPr>
        <w:t xml:space="preserve"> </w:t>
      </w:r>
      <w:r>
        <w:rPr>
          <w:w w:val="99"/>
          <w:sz w:val="26"/>
          <w:szCs w:val="26"/>
        </w:rPr>
        <w:t>me</w:t>
      </w:r>
      <w:r>
        <w:rPr>
          <w:sz w:val="26"/>
          <w:szCs w:val="26"/>
        </w:rPr>
        <w:t xml:space="preserve"> </w:t>
      </w:r>
      <w:r>
        <w:rPr>
          <w:w w:val="99"/>
          <w:sz w:val="26"/>
          <w:szCs w:val="26"/>
        </w:rPr>
        <w:t>an</w:t>
      </w:r>
      <w:r>
        <w:rPr>
          <w:sz w:val="26"/>
          <w:szCs w:val="26"/>
        </w:rPr>
        <w:t xml:space="preserve"> </w:t>
      </w:r>
      <w:r>
        <w:rPr>
          <w:w w:val="99"/>
          <w:sz w:val="26"/>
          <w:szCs w:val="26"/>
        </w:rPr>
        <w:t>opportunity</w:t>
      </w:r>
      <w:r>
        <w:rPr>
          <w:sz w:val="26"/>
          <w:szCs w:val="26"/>
        </w:rPr>
        <w:t xml:space="preserve"> </w:t>
      </w:r>
      <w:r>
        <w:rPr>
          <w:w w:val="99"/>
          <w:sz w:val="26"/>
          <w:szCs w:val="26"/>
        </w:rPr>
        <w:t>to</w:t>
      </w:r>
      <w:r>
        <w:rPr>
          <w:sz w:val="26"/>
          <w:szCs w:val="26"/>
        </w:rPr>
        <w:t xml:space="preserve"> </w:t>
      </w:r>
      <w:r>
        <w:rPr>
          <w:w w:val="99"/>
          <w:sz w:val="26"/>
          <w:szCs w:val="26"/>
        </w:rPr>
        <w:t>carry</w:t>
      </w:r>
      <w:r>
        <w:rPr>
          <w:sz w:val="26"/>
          <w:szCs w:val="26"/>
        </w:rPr>
        <w:t xml:space="preserve"> </w:t>
      </w:r>
      <w:r>
        <w:rPr>
          <w:w w:val="99"/>
          <w:sz w:val="26"/>
          <w:szCs w:val="26"/>
        </w:rPr>
        <w:t>out</w:t>
      </w:r>
      <w:r>
        <w:rPr>
          <w:sz w:val="26"/>
          <w:szCs w:val="26"/>
        </w:rPr>
        <w:t xml:space="preserve"> </w:t>
      </w:r>
      <w:r>
        <w:rPr>
          <w:w w:val="99"/>
          <w:sz w:val="26"/>
          <w:szCs w:val="26"/>
        </w:rPr>
        <w:t>my internship</w:t>
      </w:r>
      <w:r>
        <w:rPr>
          <w:sz w:val="26"/>
          <w:szCs w:val="26"/>
        </w:rPr>
        <w:t xml:space="preserve"> </w:t>
      </w:r>
      <w:r>
        <w:rPr>
          <w:w w:val="99"/>
          <w:sz w:val="26"/>
          <w:szCs w:val="26"/>
        </w:rPr>
        <w:t>at</w:t>
      </w:r>
      <w:r>
        <w:rPr>
          <w:sz w:val="26"/>
          <w:szCs w:val="26"/>
        </w:rPr>
        <w:t xml:space="preserve"> </w:t>
      </w:r>
      <w:r>
        <w:rPr>
          <w:w w:val="99"/>
          <w:sz w:val="26"/>
          <w:szCs w:val="26"/>
        </w:rPr>
        <w:t>their</w:t>
      </w:r>
      <w:r>
        <w:rPr>
          <w:sz w:val="26"/>
          <w:szCs w:val="26"/>
        </w:rPr>
        <w:t xml:space="preserve"> </w:t>
      </w:r>
      <w:r>
        <w:rPr>
          <w:w w:val="99"/>
          <w:sz w:val="26"/>
          <w:szCs w:val="26"/>
        </w:rPr>
        <w:t>esteemed</w:t>
      </w:r>
      <w:r>
        <w:rPr>
          <w:sz w:val="26"/>
          <w:szCs w:val="26"/>
        </w:rPr>
        <w:t xml:space="preserve"> </w:t>
      </w:r>
      <w:r>
        <w:rPr>
          <w:w w:val="99"/>
          <w:sz w:val="26"/>
          <w:szCs w:val="26"/>
        </w:rPr>
        <w:t>organization.</w:t>
      </w:r>
      <w:r>
        <w:rPr>
          <w:sz w:val="26"/>
          <w:szCs w:val="26"/>
        </w:rPr>
        <w:t xml:space="preserve"> </w:t>
      </w:r>
      <w:r>
        <w:rPr>
          <w:w w:val="99"/>
          <w:sz w:val="26"/>
          <w:szCs w:val="26"/>
        </w:rPr>
        <w:t>Also,</w:t>
      </w:r>
      <w:r>
        <w:rPr>
          <w:sz w:val="26"/>
          <w:szCs w:val="26"/>
        </w:rPr>
        <w:t xml:space="preserve"> </w:t>
      </w:r>
      <w:r>
        <w:rPr>
          <w:w w:val="99"/>
          <w:sz w:val="26"/>
          <w:szCs w:val="26"/>
        </w:rPr>
        <w:t>I</w:t>
      </w:r>
      <w:r>
        <w:rPr>
          <w:sz w:val="26"/>
          <w:szCs w:val="26"/>
        </w:rPr>
        <w:t xml:space="preserve"> </w:t>
      </w:r>
      <w:r>
        <w:rPr>
          <w:w w:val="99"/>
          <w:sz w:val="26"/>
          <w:szCs w:val="26"/>
        </w:rPr>
        <w:t>express</w:t>
      </w:r>
      <w:r>
        <w:rPr>
          <w:sz w:val="26"/>
          <w:szCs w:val="26"/>
        </w:rPr>
        <w:t xml:space="preserve"> </w:t>
      </w:r>
      <w:r>
        <w:rPr>
          <w:w w:val="99"/>
          <w:sz w:val="26"/>
          <w:szCs w:val="26"/>
        </w:rPr>
        <w:t>my</w:t>
      </w:r>
      <w:r>
        <w:rPr>
          <w:sz w:val="26"/>
          <w:szCs w:val="26"/>
        </w:rPr>
        <w:t xml:space="preserve"> </w:t>
      </w:r>
      <w:r>
        <w:rPr>
          <w:w w:val="99"/>
          <w:sz w:val="26"/>
          <w:szCs w:val="26"/>
        </w:rPr>
        <w:t>thanks</w:t>
      </w:r>
      <w:r>
        <w:rPr>
          <w:sz w:val="26"/>
          <w:szCs w:val="26"/>
        </w:rPr>
        <w:t xml:space="preserve"> </w:t>
      </w:r>
      <w:r>
        <w:rPr>
          <w:w w:val="99"/>
          <w:sz w:val="26"/>
          <w:szCs w:val="26"/>
        </w:rPr>
        <w:t>to</w:t>
      </w:r>
      <w:r>
        <w:rPr>
          <w:sz w:val="26"/>
          <w:szCs w:val="26"/>
        </w:rPr>
        <w:t xml:space="preserve"> </w:t>
      </w:r>
      <w:r>
        <w:rPr>
          <w:w w:val="99"/>
          <w:sz w:val="26"/>
          <w:szCs w:val="26"/>
        </w:rPr>
        <w:t>the</w:t>
      </w:r>
      <w:r>
        <w:rPr>
          <w:sz w:val="26"/>
          <w:szCs w:val="26"/>
        </w:rPr>
        <w:t xml:space="preserve"> </w:t>
      </w:r>
      <w:r>
        <w:rPr>
          <w:w w:val="99"/>
          <w:sz w:val="26"/>
          <w:szCs w:val="26"/>
        </w:rPr>
        <w:t>team</w:t>
      </w:r>
      <w:r>
        <w:rPr>
          <w:sz w:val="26"/>
          <w:szCs w:val="26"/>
        </w:rPr>
        <w:t xml:space="preserve"> </w:t>
      </w:r>
      <w:r>
        <w:rPr>
          <w:w w:val="99"/>
          <w:sz w:val="26"/>
          <w:szCs w:val="26"/>
        </w:rPr>
        <w:t>for making</w:t>
      </w:r>
      <w:r>
        <w:rPr>
          <w:sz w:val="26"/>
          <w:szCs w:val="26"/>
        </w:rPr>
        <w:t xml:space="preserve"> </w:t>
      </w:r>
      <w:r>
        <w:rPr>
          <w:w w:val="99"/>
          <w:sz w:val="26"/>
          <w:szCs w:val="26"/>
        </w:rPr>
        <w:t>me</w:t>
      </w:r>
      <w:r>
        <w:rPr>
          <w:sz w:val="26"/>
          <w:szCs w:val="26"/>
        </w:rPr>
        <w:t xml:space="preserve"> </w:t>
      </w:r>
      <w:r>
        <w:rPr>
          <w:w w:val="99"/>
          <w:sz w:val="26"/>
          <w:szCs w:val="26"/>
        </w:rPr>
        <w:t>understand</w:t>
      </w:r>
      <w:r>
        <w:rPr>
          <w:sz w:val="26"/>
          <w:szCs w:val="26"/>
        </w:rPr>
        <w:t xml:space="preserve"> </w:t>
      </w:r>
      <w:r>
        <w:rPr>
          <w:w w:val="99"/>
          <w:sz w:val="26"/>
          <w:szCs w:val="26"/>
        </w:rPr>
        <w:t>the</w:t>
      </w:r>
      <w:r>
        <w:rPr>
          <w:sz w:val="26"/>
          <w:szCs w:val="26"/>
        </w:rPr>
        <w:t xml:space="preserve"> </w:t>
      </w:r>
      <w:r>
        <w:rPr>
          <w:w w:val="99"/>
          <w:sz w:val="26"/>
          <w:szCs w:val="26"/>
        </w:rPr>
        <w:t>details</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Data</w:t>
      </w:r>
      <w:r>
        <w:rPr>
          <w:sz w:val="26"/>
          <w:szCs w:val="26"/>
        </w:rPr>
        <w:t xml:space="preserve"> </w:t>
      </w:r>
      <w:r w:rsidR="0099782E">
        <w:rPr>
          <w:w w:val="99"/>
          <w:sz w:val="26"/>
          <w:szCs w:val="26"/>
        </w:rPr>
        <w:t>Science</w:t>
      </w:r>
      <w:r>
        <w:rPr>
          <w:sz w:val="26"/>
          <w:szCs w:val="26"/>
        </w:rPr>
        <w:t xml:space="preserve"> </w:t>
      </w:r>
      <w:r>
        <w:rPr>
          <w:w w:val="99"/>
          <w:sz w:val="26"/>
          <w:szCs w:val="26"/>
        </w:rPr>
        <w:t>profile</w:t>
      </w:r>
      <w:r>
        <w:rPr>
          <w:sz w:val="26"/>
          <w:szCs w:val="26"/>
        </w:rPr>
        <w:t xml:space="preserve"> </w:t>
      </w:r>
      <w:r>
        <w:rPr>
          <w:w w:val="99"/>
          <w:sz w:val="26"/>
          <w:szCs w:val="26"/>
        </w:rPr>
        <w:t>and</w:t>
      </w:r>
      <w:r>
        <w:rPr>
          <w:sz w:val="26"/>
          <w:szCs w:val="26"/>
        </w:rPr>
        <w:t xml:space="preserve"> </w:t>
      </w:r>
      <w:r>
        <w:rPr>
          <w:w w:val="99"/>
          <w:sz w:val="26"/>
          <w:szCs w:val="26"/>
        </w:rPr>
        <w:t>training</w:t>
      </w:r>
      <w:r>
        <w:rPr>
          <w:sz w:val="26"/>
          <w:szCs w:val="26"/>
        </w:rPr>
        <w:t xml:space="preserve"> </w:t>
      </w:r>
      <w:r>
        <w:rPr>
          <w:w w:val="99"/>
          <w:sz w:val="26"/>
          <w:szCs w:val="26"/>
        </w:rPr>
        <w:t>me</w:t>
      </w:r>
      <w:r>
        <w:rPr>
          <w:sz w:val="26"/>
          <w:szCs w:val="26"/>
        </w:rPr>
        <w:t xml:space="preserve"> </w:t>
      </w:r>
      <w:r>
        <w:rPr>
          <w:w w:val="99"/>
          <w:sz w:val="26"/>
          <w:szCs w:val="26"/>
        </w:rPr>
        <w:t>in</w:t>
      </w:r>
      <w:r>
        <w:rPr>
          <w:sz w:val="26"/>
          <w:szCs w:val="26"/>
        </w:rPr>
        <w:t xml:space="preserve"> </w:t>
      </w:r>
      <w:r>
        <w:rPr>
          <w:w w:val="99"/>
          <w:sz w:val="26"/>
          <w:szCs w:val="26"/>
        </w:rPr>
        <w:t>the</w:t>
      </w:r>
    </w:p>
    <w:p w:rsidR="005D32D9" w:rsidRDefault="00FE5874" w:rsidP="007D281E">
      <w:pPr>
        <w:spacing w:before="1" w:line="360" w:lineRule="auto"/>
        <w:ind w:left="636"/>
        <w:rPr>
          <w:sz w:val="26"/>
          <w:szCs w:val="26"/>
        </w:rPr>
      </w:pPr>
      <w:r>
        <w:rPr>
          <w:w w:val="99"/>
          <w:sz w:val="26"/>
          <w:szCs w:val="26"/>
        </w:rPr>
        <w:t>same</w:t>
      </w:r>
      <w:r>
        <w:rPr>
          <w:sz w:val="26"/>
          <w:szCs w:val="26"/>
        </w:rPr>
        <w:t xml:space="preserve"> </w:t>
      </w:r>
      <w:r>
        <w:rPr>
          <w:w w:val="99"/>
          <w:sz w:val="26"/>
          <w:szCs w:val="26"/>
        </w:rPr>
        <w:t>so</w:t>
      </w:r>
      <w:r>
        <w:rPr>
          <w:sz w:val="26"/>
          <w:szCs w:val="26"/>
        </w:rPr>
        <w:t xml:space="preserve"> </w:t>
      </w:r>
      <w:r>
        <w:rPr>
          <w:w w:val="99"/>
          <w:sz w:val="26"/>
          <w:szCs w:val="26"/>
        </w:rPr>
        <w:t>that</w:t>
      </w:r>
      <w:r>
        <w:rPr>
          <w:sz w:val="26"/>
          <w:szCs w:val="26"/>
        </w:rPr>
        <w:t xml:space="preserve"> </w:t>
      </w:r>
      <w:r>
        <w:rPr>
          <w:w w:val="99"/>
          <w:sz w:val="26"/>
          <w:szCs w:val="26"/>
        </w:rPr>
        <w:t>I</w:t>
      </w:r>
      <w:r>
        <w:rPr>
          <w:sz w:val="26"/>
          <w:szCs w:val="26"/>
        </w:rPr>
        <w:t xml:space="preserve"> </w:t>
      </w:r>
      <w:r>
        <w:rPr>
          <w:w w:val="99"/>
          <w:sz w:val="26"/>
          <w:szCs w:val="26"/>
        </w:rPr>
        <w:t>can</w:t>
      </w:r>
      <w:r>
        <w:rPr>
          <w:sz w:val="26"/>
          <w:szCs w:val="26"/>
        </w:rPr>
        <w:t xml:space="preserve"> </w:t>
      </w:r>
      <w:r>
        <w:rPr>
          <w:w w:val="99"/>
          <w:sz w:val="26"/>
          <w:szCs w:val="26"/>
        </w:rPr>
        <w:t>carry</w:t>
      </w:r>
      <w:r>
        <w:rPr>
          <w:sz w:val="26"/>
          <w:szCs w:val="26"/>
        </w:rPr>
        <w:t xml:space="preserve"> </w:t>
      </w:r>
      <w:r>
        <w:rPr>
          <w:w w:val="99"/>
          <w:sz w:val="26"/>
          <w:szCs w:val="26"/>
        </w:rPr>
        <w:t>out</w:t>
      </w:r>
      <w:r>
        <w:rPr>
          <w:sz w:val="26"/>
          <w:szCs w:val="26"/>
        </w:rPr>
        <w:t xml:space="preserve"> </w:t>
      </w:r>
      <w:r>
        <w:rPr>
          <w:w w:val="99"/>
          <w:sz w:val="26"/>
          <w:szCs w:val="26"/>
        </w:rPr>
        <w:t>the</w:t>
      </w:r>
      <w:r>
        <w:rPr>
          <w:sz w:val="26"/>
          <w:szCs w:val="26"/>
        </w:rPr>
        <w:t xml:space="preserve">  </w:t>
      </w:r>
      <w:r>
        <w:rPr>
          <w:w w:val="99"/>
          <w:sz w:val="26"/>
          <w:szCs w:val="26"/>
        </w:rPr>
        <w:t>project</w:t>
      </w:r>
      <w:r>
        <w:rPr>
          <w:sz w:val="26"/>
          <w:szCs w:val="26"/>
        </w:rPr>
        <w:t xml:space="preserve">  </w:t>
      </w:r>
      <w:r>
        <w:rPr>
          <w:w w:val="99"/>
          <w:sz w:val="26"/>
          <w:szCs w:val="26"/>
        </w:rPr>
        <w:t>properly</w:t>
      </w:r>
      <w:r>
        <w:rPr>
          <w:sz w:val="26"/>
          <w:szCs w:val="26"/>
        </w:rPr>
        <w:t xml:space="preserve">  </w:t>
      </w:r>
      <w:r>
        <w:rPr>
          <w:w w:val="99"/>
          <w:sz w:val="26"/>
          <w:szCs w:val="26"/>
        </w:rPr>
        <w:t>and</w:t>
      </w:r>
      <w:r>
        <w:rPr>
          <w:sz w:val="26"/>
          <w:szCs w:val="26"/>
        </w:rPr>
        <w:t xml:space="preserve">  </w:t>
      </w:r>
      <w:r>
        <w:rPr>
          <w:w w:val="99"/>
          <w:sz w:val="26"/>
          <w:szCs w:val="26"/>
        </w:rPr>
        <w:t>with</w:t>
      </w:r>
      <w:r>
        <w:rPr>
          <w:sz w:val="26"/>
          <w:szCs w:val="26"/>
        </w:rPr>
        <w:t xml:space="preserve">  </w:t>
      </w:r>
      <w:r>
        <w:rPr>
          <w:w w:val="99"/>
          <w:sz w:val="26"/>
          <w:szCs w:val="26"/>
        </w:rPr>
        <w:t>maximum</w:t>
      </w:r>
      <w:r>
        <w:rPr>
          <w:sz w:val="26"/>
          <w:szCs w:val="26"/>
        </w:rPr>
        <w:t xml:space="preserve">  </w:t>
      </w:r>
      <w:r>
        <w:rPr>
          <w:w w:val="99"/>
          <w:sz w:val="26"/>
          <w:szCs w:val="26"/>
        </w:rPr>
        <w:t>client</w:t>
      </w:r>
      <w:r>
        <w:rPr>
          <w:sz w:val="26"/>
          <w:szCs w:val="26"/>
        </w:rPr>
        <w:t xml:space="preserve">  </w:t>
      </w:r>
      <w:r>
        <w:rPr>
          <w:w w:val="99"/>
          <w:sz w:val="26"/>
          <w:szCs w:val="26"/>
        </w:rPr>
        <w:t>satisfaction</w:t>
      </w:r>
    </w:p>
    <w:p w:rsidR="005D32D9" w:rsidRDefault="00FE5874" w:rsidP="007D281E">
      <w:pPr>
        <w:spacing w:before="46" w:line="360" w:lineRule="auto"/>
        <w:ind w:left="766"/>
        <w:rPr>
          <w:sz w:val="26"/>
          <w:szCs w:val="26"/>
        </w:rPr>
      </w:pPr>
      <w:r>
        <w:rPr>
          <w:w w:val="99"/>
          <w:position w:val="-1"/>
          <w:sz w:val="26"/>
          <w:szCs w:val="26"/>
        </w:rPr>
        <w:t>and</w:t>
      </w:r>
      <w:r>
        <w:rPr>
          <w:position w:val="-1"/>
          <w:sz w:val="26"/>
          <w:szCs w:val="26"/>
        </w:rPr>
        <w:t xml:space="preserve">  </w:t>
      </w:r>
      <w:r>
        <w:rPr>
          <w:w w:val="99"/>
          <w:position w:val="-1"/>
          <w:sz w:val="26"/>
          <w:szCs w:val="26"/>
        </w:rPr>
        <w:t>also</w:t>
      </w:r>
      <w:r>
        <w:rPr>
          <w:position w:val="-1"/>
          <w:sz w:val="26"/>
          <w:szCs w:val="26"/>
        </w:rPr>
        <w:t xml:space="preserve">  </w:t>
      </w:r>
      <w:r>
        <w:rPr>
          <w:w w:val="99"/>
          <w:position w:val="-1"/>
          <w:sz w:val="26"/>
          <w:szCs w:val="26"/>
        </w:rPr>
        <w:t>for</w:t>
      </w:r>
      <w:r>
        <w:rPr>
          <w:position w:val="-1"/>
          <w:sz w:val="26"/>
          <w:szCs w:val="26"/>
        </w:rPr>
        <w:t xml:space="preserve">  </w:t>
      </w:r>
      <w:r>
        <w:rPr>
          <w:w w:val="99"/>
          <w:position w:val="-1"/>
          <w:sz w:val="26"/>
          <w:szCs w:val="26"/>
        </w:rPr>
        <w:t>spearing</w:t>
      </w:r>
      <w:r>
        <w:rPr>
          <w:position w:val="-1"/>
          <w:sz w:val="26"/>
          <w:szCs w:val="26"/>
        </w:rPr>
        <w:t xml:space="preserve">  </w:t>
      </w:r>
      <w:r>
        <w:rPr>
          <w:w w:val="99"/>
          <w:position w:val="-1"/>
          <w:sz w:val="26"/>
          <w:szCs w:val="26"/>
        </w:rPr>
        <w:t>his</w:t>
      </w:r>
      <w:r>
        <w:rPr>
          <w:position w:val="-1"/>
          <w:sz w:val="26"/>
          <w:szCs w:val="26"/>
        </w:rPr>
        <w:t xml:space="preserve"> </w:t>
      </w:r>
      <w:r>
        <w:rPr>
          <w:w w:val="99"/>
          <w:position w:val="-1"/>
          <w:sz w:val="26"/>
          <w:szCs w:val="26"/>
        </w:rPr>
        <w:t>valuable</w:t>
      </w:r>
      <w:r>
        <w:rPr>
          <w:position w:val="-1"/>
          <w:sz w:val="26"/>
          <w:szCs w:val="26"/>
        </w:rPr>
        <w:t xml:space="preserve"> </w:t>
      </w:r>
      <w:r>
        <w:rPr>
          <w:w w:val="99"/>
          <w:position w:val="-1"/>
          <w:sz w:val="26"/>
          <w:szCs w:val="26"/>
        </w:rPr>
        <w:t>time</w:t>
      </w:r>
      <w:r>
        <w:rPr>
          <w:position w:val="-1"/>
          <w:sz w:val="26"/>
          <w:szCs w:val="26"/>
        </w:rPr>
        <w:t xml:space="preserve"> </w:t>
      </w:r>
      <w:r>
        <w:rPr>
          <w:w w:val="99"/>
          <w:position w:val="-1"/>
          <w:sz w:val="26"/>
          <w:szCs w:val="26"/>
        </w:rPr>
        <w:t>in</w:t>
      </w:r>
      <w:r>
        <w:rPr>
          <w:position w:val="-1"/>
          <w:sz w:val="26"/>
          <w:szCs w:val="26"/>
        </w:rPr>
        <w:t xml:space="preserve"> </w:t>
      </w:r>
      <w:r>
        <w:rPr>
          <w:w w:val="99"/>
          <w:position w:val="-1"/>
          <w:sz w:val="26"/>
          <w:szCs w:val="26"/>
        </w:rPr>
        <w:t>spite</w:t>
      </w:r>
      <w:r>
        <w:rPr>
          <w:position w:val="-1"/>
          <w:sz w:val="26"/>
          <w:szCs w:val="26"/>
        </w:rPr>
        <w:t xml:space="preserve"> </w:t>
      </w:r>
      <w:r>
        <w:rPr>
          <w:w w:val="99"/>
          <w:position w:val="-1"/>
          <w:sz w:val="26"/>
          <w:szCs w:val="26"/>
        </w:rPr>
        <w:t>of</w:t>
      </w:r>
      <w:r>
        <w:rPr>
          <w:position w:val="-1"/>
          <w:sz w:val="26"/>
          <w:szCs w:val="26"/>
        </w:rPr>
        <w:t xml:space="preserve"> </w:t>
      </w:r>
      <w:r>
        <w:rPr>
          <w:w w:val="99"/>
          <w:position w:val="-1"/>
          <w:sz w:val="26"/>
          <w:szCs w:val="26"/>
        </w:rPr>
        <w:t>his</w:t>
      </w:r>
      <w:r>
        <w:rPr>
          <w:position w:val="-1"/>
          <w:sz w:val="26"/>
          <w:szCs w:val="26"/>
        </w:rPr>
        <w:t xml:space="preserve"> </w:t>
      </w:r>
      <w:r>
        <w:rPr>
          <w:w w:val="99"/>
          <w:position w:val="-1"/>
          <w:sz w:val="26"/>
          <w:szCs w:val="26"/>
        </w:rPr>
        <w:t>busy</w:t>
      </w:r>
      <w:r>
        <w:rPr>
          <w:position w:val="-1"/>
          <w:sz w:val="26"/>
          <w:szCs w:val="26"/>
        </w:rPr>
        <w:t xml:space="preserve"> </w:t>
      </w:r>
      <w:r>
        <w:rPr>
          <w:w w:val="99"/>
          <w:position w:val="-1"/>
          <w:sz w:val="26"/>
          <w:szCs w:val="26"/>
        </w:rPr>
        <w:t>schedule.</w:t>
      </w:r>
    </w:p>
    <w:p w:rsidR="005D32D9" w:rsidRDefault="005D32D9" w:rsidP="007D281E">
      <w:pPr>
        <w:spacing w:before="19" w:line="360" w:lineRule="auto"/>
      </w:pPr>
    </w:p>
    <w:p w:rsidR="005D32D9" w:rsidRDefault="00FE5874" w:rsidP="007D281E">
      <w:pPr>
        <w:spacing w:before="26" w:line="360" w:lineRule="auto"/>
        <w:ind w:left="660" w:right="74"/>
        <w:rPr>
          <w:sz w:val="26"/>
          <w:szCs w:val="26"/>
        </w:rPr>
        <w:sectPr w:rsidR="005D32D9" w:rsidSect="00925B1B">
          <w:pgSz w:w="12240" w:h="15840"/>
          <w:pgMar w:top="720" w:right="1320" w:bottom="280" w:left="780" w:header="720" w:footer="720" w:gutter="0"/>
          <w:cols w:space="720"/>
          <w:titlePg/>
          <w:docGrid w:linePitch="272"/>
        </w:sectPr>
      </w:pPr>
      <w:r>
        <w:rPr>
          <w:w w:val="99"/>
          <w:sz w:val="26"/>
          <w:szCs w:val="26"/>
        </w:rPr>
        <w:t>I</w:t>
      </w:r>
      <w:r>
        <w:rPr>
          <w:sz w:val="26"/>
          <w:szCs w:val="26"/>
        </w:rPr>
        <w:t xml:space="preserve"> </w:t>
      </w:r>
      <w:r>
        <w:rPr>
          <w:w w:val="99"/>
          <w:sz w:val="26"/>
          <w:szCs w:val="26"/>
        </w:rPr>
        <w:t>would</w:t>
      </w:r>
      <w:r>
        <w:rPr>
          <w:sz w:val="26"/>
          <w:szCs w:val="26"/>
        </w:rPr>
        <w:t xml:space="preserve"> </w:t>
      </w:r>
      <w:r>
        <w:rPr>
          <w:w w:val="99"/>
          <w:sz w:val="26"/>
          <w:szCs w:val="26"/>
        </w:rPr>
        <w:t>also</w:t>
      </w:r>
      <w:r>
        <w:rPr>
          <w:sz w:val="26"/>
          <w:szCs w:val="26"/>
        </w:rPr>
        <w:t xml:space="preserve"> </w:t>
      </w:r>
      <w:r>
        <w:rPr>
          <w:w w:val="99"/>
          <w:sz w:val="26"/>
          <w:szCs w:val="26"/>
        </w:rPr>
        <w:t>like</w:t>
      </w:r>
      <w:r>
        <w:rPr>
          <w:sz w:val="26"/>
          <w:szCs w:val="26"/>
        </w:rPr>
        <w:t xml:space="preserve"> </w:t>
      </w:r>
      <w:r>
        <w:rPr>
          <w:w w:val="99"/>
          <w:sz w:val="26"/>
          <w:szCs w:val="26"/>
        </w:rPr>
        <w:t>to</w:t>
      </w:r>
      <w:r>
        <w:rPr>
          <w:sz w:val="26"/>
          <w:szCs w:val="26"/>
        </w:rPr>
        <w:t xml:space="preserve"> </w:t>
      </w:r>
      <w:r>
        <w:rPr>
          <w:w w:val="99"/>
          <w:sz w:val="26"/>
          <w:szCs w:val="26"/>
        </w:rPr>
        <w:t>thank</w:t>
      </w:r>
      <w:r>
        <w:rPr>
          <w:sz w:val="26"/>
          <w:szCs w:val="26"/>
        </w:rPr>
        <w:t xml:space="preserve"> </w:t>
      </w:r>
      <w:r>
        <w:rPr>
          <w:w w:val="99"/>
          <w:sz w:val="26"/>
          <w:szCs w:val="26"/>
        </w:rPr>
        <w:t>the</w:t>
      </w:r>
      <w:r>
        <w:rPr>
          <w:sz w:val="26"/>
          <w:szCs w:val="26"/>
        </w:rPr>
        <w:t xml:space="preserve"> </w:t>
      </w:r>
      <w:r>
        <w:rPr>
          <w:w w:val="99"/>
          <w:sz w:val="26"/>
          <w:szCs w:val="26"/>
        </w:rPr>
        <w:t>team</w:t>
      </w:r>
      <w:r>
        <w:rPr>
          <w:sz w:val="26"/>
          <w:szCs w:val="26"/>
        </w:rPr>
        <w:t xml:space="preserve"> </w:t>
      </w:r>
      <w:r>
        <w:rPr>
          <w:w w:val="99"/>
          <w:sz w:val="26"/>
          <w:szCs w:val="26"/>
        </w:rPr>
        <w:t>of</w:t>
      </w:r>
      <w:r>
        <w:rPr>
          <w:sz w:val="26"/>
          <w:szCs w:val="26"/>
        </w:rPr>
        <w:t xml:space="preserve"> </w:t>
      </w:r>
      <w:r>
        <w:rPr>
          <w:w w:val="99"/>
          <w:sz w:val="26"/>
          <w:szCs w:val="26"/>
        </w:rPr>
        <w:t>MedTourEasy</w:t>
      </w:r>
      <w:r>
        <w:rPr>
          <w:sz w:val="26"/>
          <w:szCs w:val="26"/>
        </w:rPr>
        <w:t xml:space="preserve"> </w:t>
      </w:r>
      <w:r>
        <w:rPr>
          <w:w w:val="99"/>
          <w:sz w:val="26"/>
          <w:szCs w:val="26"/>
        </w:rPr>
        <w:t>and</w:t>
      </w:r>
      <w:r>
        <w:rPr>
          <w:sz w:val="26"/>
          <w:szCs w:val="26"/>
        </w:rPr>
        <w:t xml:space="preserve"> </w:t>
      </w:r>
      <w:r>
        <w:rPr>
          <w:w w:val="99"/>
          <w:sz w:val="26"/>
          <w:szCs w:val="26"/>
        </w:rPr>
        <w:t>my</w:t>
      </w:r>
      <w:r>
        <w:rPr>
          <w:sz w:val="26"/>
          <w:szCs w:val="26"/>
        </w:rPr>
        <w:t xml:space="preserve"> </w:t>
      </w:r>
      <w:r>
        <w:rPr>
          <w:w w:val="99"/>
          <w:sz w:val="26"/>
          <w:szCs w:val="26"/>
        </w:rPr>
        <w:t>colleagues</w:t>
      </w:r>
      <w:r>
        <w:rPr>
          <w:sz w:val="26"/>
          <w:szCs w:val="26"/>
        </w:rPr>
        <w:t xml:space="preserve"> </w:t>
      </w:r>
      <w:r>
        <w:rPr>
          <w:w w:val="99"/>
          <w:sz w:val="26"/>
          <w:szCs w:val="26"/>
        </w:rPr>
        <w:t>who</w:t>
      </w:r>
      <w:r>
        <w:rPr>
          <w:sz w:val="26"/>
          <w:szCs w:val="26"/>
        </w:rPr>
        <w:t xml:space="preserve"> </w:t>
      </w:r>
      <w:r>
        <w:rPr>
          <w:w w:val="99"/>
          <w:sz w:val="26"/>
          <w:szCs w:val="26"/>
        </w:rPr>
        <w:t>made</w:t>
      </w:r>
      <w:r>
        <w:rPr>
          <w:sz w:val="26"/>
          <w:szCs w:val="26"/>
        </w:rPr>
        <w:t xml:space="preserve"> </w:t>
      </w:r>
      <w:r>
        <w:rPr>
          <w:w w:val="99"/>
          <w:sz w:val="26"/>
          <w:szCs w:val="26"/>
        </w:rPr>
        <w:t>the working</w:t>
      </w:r>
      <w:r>
        <w:rPr>
          <w:sz w:val="26"/>
          <w:szCs w:val="26"/>
        </w:rPr>
        <w:t xml:space="preserve"> </w:t>
      </w:r>
      <w:r>
        <w:rPr>
          <w:w w:val="99"/>
          <w:sz w:val="26"/>
          <w:szCs w:val="26"/>
        </w:rPr>
        <w:t>environment</w:t>
      </w:r>
      <w:r>
        <w:rPr>
          <w:sz w:val="26"/>
          <w:szCs w:val="26"/>
        </w:rPr>
        <w:t xml:space="preserve"> </w:t>
      </w:r>
      <w:r>
        <w:rPr>
          <w:w w:val="99"/>
          <w:sz w:val="26"/>
          <w:szCs w:val="26"/>
        </w:rPr>
        <w:t>productive</w:t>
      </w:r>
      <w:r>
        <w:rPr>
          <w:sz w:val="26"/>
          <w:szCs w:val="26"/>
        </w:rPr>
        <w:t xml:space="preserve"> </w:t>
      </w:r>
      <w:r>
        <w:rPr>
          <w:w w:val="99"/>
          <w:sz w:val="26"/>
          <w:szCs w:val="26"/>
        </w:rPr>
        <w:t>and</w:t>
      </w:r>
      <w:r>
        <w:rPr>
          <w:sz w:val="26"/>
          <w:szCs w:val="26"/>
        </w:rPr>
        <w:t xml:space="preserve"> </w:t>
      </w:r>
      <w:r>
        <w:rPr>
          <w:w w:val="99"/>
          <w:sz w:val="26"/>
          <w:szCs w:val="26"/>
        </w:rPr>
        <w:t>very</w:t>
      </w:r>
      <w:r>
        <w:rPr>
          <w:sz w:val="26"/>
          <w:szCs w:val="26"/>
        </w:rPr>
        <w:t xml:space="preserve"> </w:t>
      </w:r>
      <w:r>
        <w:rPr>
          <w:w w:val="99"/>
          <w:sz w:val="26"/>
          <w:szCs w:val="26"/>
        </w:rPr>
        <w:t>conducive.</w:t>
      </w:r>
    </w:p>
    <w:p w:rsidR="005D32D9" w:rsidRPr="0048226C" w:rsidRDefault="00F53BE0" w:rsidP="0048226C">
      <w:pPr>
        <w:spacing w:before="100"/>
      </w:pPr>
      <w:r>
        <w:lastRenderedPageBreak/>
        <w:pict>
          <v:group id="_x0000_s1619" style="position:absolute;margin-left:23.95pt;margin-top:23.25pt;width:564.3pt;height:745.75pt;z-index:-251686912;mso-position-horizontal-relative:page;mso-position-vertical-relative:page" coordorigin="479,465" coordsize="11286,14915">
            <v:shape id="_x0000_s1623" style="position:absolute;left:509;top:494;width:11227;height:0" coordorigin="509,494" coordsize="11227,0" path="m509,494r11227,e" filled="f" strokeweight="1.54pt">
              <v:path arrowok="t"/>
            </v:shape>
            <v:shape id="_x0000_s1622" style="position:absolute;left:494;top:480;width:0;height:14884" coordorigin="494,480" coordsize="0,14884" path="m494,480r,14884e" filled="f" strokeweight="1.54pt">
              <v:path arrowok="t"/>
            </v:shape>
            <v:shape id="_x0000_s1621" style="position:absolute;left:11750;top:480;width:0;height:14884" coordorigin="11750,480" coordsize="0,14884" path="m11750,480r,14884e" filled="f" strokeweight="1.54pt">
              <v:path arrowok="t"/>
            </v:shape>
            <v:shape id="_x0000_s1620" style="position:absolute;left:509;top:15350;width:11227;height:0" coordorigin="509,15350" coordsize="11227,0" path="m509,15350r11227,e" filled="f" strokeweight="1.54pt">
              <v:path arrowok="t"/>
            </v:shape>
            <w10:wrap anchorx="page" anchory="page"/>
          </v:group>
        </w:pict>
      </w:r>
    </w:p>
    <w:p w:rsidR="005D32D9" w:rsidRDefault="00FE5874">
      <w:pPr>
        <w:spacing w:before="13" w:line="400" w:lineRule="exact"/>
        <w:ind w:left="3182"/>
        <w:rPr>
          <w:sz w:val="36"/>
          <w:szCs w:val="36"/>
        </w:rPr>
      </w:pPr>
      <w:r>
        <w:rPr>
          <w:b/>
          <w:position w:val="-1"/>
          <w:sz w:val="36"/>
          <w:szCs w:val="36"/>
        </w:rPr>
        <w:t>TABLE OF CONTENTS</w:t>
      </w:r>
    </w:p>
    <w:p w:rsidR="005D32D9" w:rsidRDefault="005D32D9">
      <w:pPr>
        <w:spacing w:line="200" w:lineRule="exact"/>
      </w:pPr>
    </w:p>
    <w:p w:rsidR="005D32D9" w:rsidRDefault="005D32D9">
      <w:pPr>
        <w:spacing w:before="3" w:line="260" w:lineRule="exact"/>
        <w:rPr>
          <w:sz w:val="26"/>
          <w:szCs w:val="26"/>
        </w:rPr>
      </w:pPr>
    </w:p>
    <w:p w:rsidR="005D32D9" w:rsidRDefault="00FE5874">
      <w:pPr>
        <w:spacing w:before="26"/>
        <w:ind w:left="157"/>
        <w:rPr>
          <w:sz w:val="26"/>
          <w:szCs w:val="26"/>
        </w:rPr>
      </w:pPr>
      <w:r>
        <w:rPr>
          <w:w w:val="99"/>
          <w:sz w:val="26"/>
          <w:szCs w:val="26"/>
        </w:rPr>
        <w:t>Acknowledgments</w:t>
      </w:r>
      <w:r>
        <w:rPr>
          <w:sz w:val="26"/>
          <w:szCs w:val="26"/>
        </w:rPr>
        <w:t xml:space="preserve"> </w:t>
      </w:r>
      <w:r>
        <w:rPr>
          <w:w w:val="99"/>
          <w:sz w:val="26"/>
          <w:szCs w:val="26"/>
        </w:rPr>
        <w:t>....................................</w:t>
      </w:r>
      <w:r>
        <w:rPr>
          <w:sz w:val="26"/>
          <w:szCs w:val="26"/>
        </w:rPr>
        <w:t xml:space="preserve"> </w:t>
      </w:r>
      <w:r>
        <w:rPr>
          <w:w w:val="99"/>
          <w:sz w:val="26"/>
          <w:szCs w:val="26"/>
        </w:rPr>
        <w:t>i</w:t>
      </w:r>
    </w:p>
    <w:p w:rsidR="005D32D9" w:rsidRDefault="005D32D9">
      <w:pPr>
        <w:spacing w:before="7" w:line="280" w:lineRule="exact"/>
        <w:rPr>
          <w:sz w:val="28"/>
          <w:szCs w:val="28"/>
        </w:rPr>
      </w:pPr>
    </w:p>
    <w:p w:rsidR="005D32D9" w:rsidRDefault="00FE5874">
      <w:pPr>
        <w:ind w:left="157"/>
        <w:rPr>
          <w:sz w:val="26"/>
          <w:szCs w:val="26"/>
        </w:rPr>
      </w:pPr>
      <w:r>
        <w:rPr>
          <w:w w:val="99"/>
          <w:sz w:val="26"/>
          <w:szCs w:val="26"/>
        </w:rPr>
        <w:t>Abstract</w:t>
      </w:r>
      <w:r>
        <w:rPr>
          <w:sz w:val="26"/>
          <w:szCs w:val="26"/>
        </w:rPr>
        <w:t xml:space="preserve"> </w:t>
      </w:r>
      <w:r>
        <w:rPr>
          <w:w w:val="99"/>
          <w:sz w:val="26"/>
          <w:szCs w:val="26"/>
        </w:rPr>
        <w:t>.....................................................iii</w:t>
      </w:r>
    </w:p>
    <w:p w:rsidR="005D32D9" w:rsidRDefault="00FB1857">
      <w:pPr>
        <w:spacing w:before="13" w:line="240" w:lineRule="exact"/>
        <w:rPr>
          <w:sz w:val="24"/>
          <w:szCs w:val="24"/>
        </w:rPr>
      </w:pPr>
      <w:r>
        <w:pict>
          <v:group id="_x0000_s1537" style="position:absolute;margin-left:48.4pt;margin-top:175.4pt;width:513.9pt;height:479.05pt;z-index:-251687936;mso-position-horizontal-relative:page;mso-position-vertical-relative:page" coordorigin="983,3638" coordsize="10278,9581">
            <v:shape id="_x0000_s1618" style="position:absolute;left:999;top:3649;width:1224;height:0" coordorigin="999,3649" coordsize="1224,0" path="m999,3649r1224,e" filled="f" strokecolor="#999" strokeweight=".58pt">
              <v:path arrowok="t"/>
            </v:shape>
            <v:shape id="_x0000_s1617" style="position:absolute;left:2233;top:3649;width:7673;height:0" coordorigin="2233,3649" coordsize="7673,0" path="m2233,3649r7673,e" filled="f" strokecolor="#999" strokeweight=".58pt">
              <v:path arrowok="t"/>
            </v:shape>
            <v:shape id="_x0000_s1616" style="position:absolute;left:9916;top:3649;width:1330;height:0" coordorigin="9916,3649" coordsize="1330,0" path="m9916,3649r1330,e" filled="f" strokecolor="#999" strokeweight=".58pt">
              <v:path arrowok="t"/>
            </v:shape>
            <v:shape id="_x0000_s1615" style="position:absolute;left:999;top:4052;width:1224;height:0" coordorigin="999,4052" coordsize="1224,0" path="m999,4052r1224,e" filled="f" strokecolor="#666" strokeweight="1.54pt">
              <v:path arrowok="t"/>
            </v:shape>
            <v:shape id="_x0000_s1614" style="position:absolute;left:2223;top:4052;width:29;height:0" coordorigin="2223,4052" coordsize="29,0" path="m2223,4052r29,e" filled="f" strokecolor="#666" strokeweight="1.54pt">
              <v:path arrowok="t"/>
            </v:shape>
            <v:shape id="_x0000_s1613" style="position:absolute;left:2252;top:4052;width:7654;height:0" coordorigin="2252,4052" coordsize="7654,0" path="m2252,4052r7654,e" filled="f" strokecolor="#666" strokeweight="1.54pt">
              <v:path arrowok="t"/>
            </v:shape>
            <v:shape id="_x0000_s1612" style="position:absolute;left:9906;top:4052;width:29;height:0" coordorigin="9906,4052" coordsize="29,0" path="m9906,4052r29,e" filled="f" strokecolor="#666" strokeweight="1.54pt">
              <v:path arrowok="t"/>
            </v:shape>
            <v:shape id="_x0000_s1611" style="position:absolute;left:9935;top:4052;width:1311;height:0" coordorigin="9935,4052" coordsize="1311,0" path="m9935,4052r1311,e" filled="f" strokecolor="#666" strokeweight="1.54pt">
              <v:path arrowok="t"/>
            </v:shape>
            <v:shape id="_x0000_s1610" style="position:absolute;left:999;top:4461;width:1224;height:0" coordorigin="999,4461" coordsize="1224,0" path="m999,4461r1224,e" filled="f" strokecolor="#999" strokeweight=".58pt">
              <v:path arrowok="t"/>
            </v:shape>
            <v:shape id="_x0000_s1609" style="position:absolute;left:2233;top:4461;width:7673;height:0" coordorigin="2233,4461" coordsize="7673,0" path="m2233,4461r7673,e" filled="f" strokecolor="#999" strokeweight=".58pt">
              <v:path arrowok="t"/>
            </v:shape>
            <v:shape id="_x0000_s1608" style="position:absolute;left:9916;top:4461;width:1330;height:0" coordorigin="9916,4461" coordsize="1330,0" path="m9916,4461r1330,e" filled="f" strokecolor="#999" strokeweight=".58pt">
              <v:path arrowok="t"/>
            </v:shape>
            <v:shape id="_x0000_s1607" style="position:absolute;left:999;top:4859;width:1224;height:0" coordorigin="999,4859" coordsize="1224,0" path="m999,4859r1224,e" filled="f" strokecolor="#999" strokeweight=".58pt">
              <v:path arrowok="t"/>
            </v:shape>
            <v:shape id="_x0000_s1606" style="position:absolute;left:2233;top:4859;width:7673;height:0" coordorigin="2233,4859" coordsize="7673,0" path="m2233,4859r7673,e" filled="f" strokecolor="#999" strokeweight=".58pt">
              <v:path arrowok="t"/>
            </v:shape>
            <v:shape id="_x0000_s1605" style="position:absolute;left:9916;top:4859;width:1330;height:0" coordorigin="9916,4859" coordsize="1330,0" path="m9916,4859r1330,e" filled="f" strokecolor="#999" strokeweight=".58pt">
              <v:path arrowok="t"/>
            </v:shape>
            <v:shape id="_x0000_s1604" style="position:absolute;left:999;top:5257;width:1224;height:0" coordorigin="999,5257" coordsize="1224,0" path="m999,5257r1224,e" filled="f" strokecolor="#999" strokeweight=".58pt">
              <v:path arrowok="t"/>
            </v:shape>
            <v:shape id="_x0000_s1603" style="position:absolute;left:2233;top:5257;width:7673;height:0" coordorigin="2233,5257" coordsize="7673,0" path="m2233,5257r7673,e" filled="f" strokecolor="#999" strokeweight=".58pt">
              <v:path arrowok="t"/>
            </v:shape>
            <v:shape id="_x0000_s1602" style="position:absolute;left:9916;top:5257;width:1330;height:0" coordorigin="9916,5257" coordsize="1330,0" path="m9916,5257r1330,e" filled="f" strokecolor="#999" strokeweight=".58pt">
              <v:path arrowok="t"/>
            </v:shape>
            <v:shape id="_x0000_s1601" style="position:absolute;left:999;top:5656;width:1224;height:0" coordorigin="999,5656" coordsize="1224,0" path="m999,5656r1224,e" filled="f" strokecolor="#999" strokeweight=".58pt">
              <v:path arrowok="t"/>
            </v:shape>
            <v:shape id="_x0000_s1600" style="position:absolute;left:2233;top:5656;width:7673;height:0" coordorigin="2233,5656" coordsize="7673,0" path="m2233,5656r7673,e" filled="f" strokecolor="#999" strokeweight=".58pt">
              <v:path arrowok="t"/>
            </v:shape>
            <v:shape id="_x0000_s1599" style="position:absolute;left:9916;top:5656;width:1330;height:0" coordorigin="9916,5656" coordsize="1330,0" path="m9916,5656r1330,e" filled="f" strokecolor="#999" strokeweight=".58pt">
              <v:path arrowok="t"/>
            </v:shape>
            <v:shape id="_x0000_s1598" style="position:absolute;left:999;top:6055;width:1224;height:0" coordorigin="999,6055" coordsize="1224,0" path="m999,6055r1224,e" filled="f" strokecolor="#999" strokeweight=".58pt">
              <v:path arrowok="t"/>
            </v:shape>
            <v:shape id="_x0000_s1597" style="position:absolute;left:2233;top:6055;width:7673;height:0" coordorigin="2233,6055" coordsize="7673,0" path="m2233,6055r7673,e" filled="f" strokecolor="#999" strokeweight=".58pt">
              <v:path arrowok="t"/>
            </v:shape>
            <v:shape id="_x0000_s1596" style="position:absolute;left:9916;top:6055;width:1330;height:0" coordorigin="9916,6055" coordsize="1330,0" path="m9916,6055r1330,e" filled="f" strokecolor="#999" strokeweight=".58pt">
              <v:path arrowok="t"/>
            </v:shape>
            <v:shape id="_x0000_s1595" style="position:absolute;left:999;top:6448;width:1224;height:0" coordorigin="999,6448" coordsize="1224,0" path="m999,6448r1224,e" filled="f" strokecolor="#999" strokeweight=".58pt">
              <v:path arrowok="t"/>
            </v:shape>
            <v:shape id="_x0000_s1594" style="position:absolute;left:2233;top:6448;width:7673;height:0" coordorigin="2233,6448" coordsize="7673,0" path="m2233,6448r7673,e" filled="f" strokecolor="#999" strokeweight=".58pt">
              <v:path arrowok="t"/>
            </v:shape>
            <v:shape id="_x0000_s1593" style="position:absolute;left:9916;top:6448;width:1330;height:0" coordorigin="9916,6448" coordsize="1330,0" path="m9916,6448r1330,e" filled="f" strokecolor="#999" strokeweight=".58pt">
              <v:path arrowok="t"/>
            </v:shape>
            <v:shape id="_x0000_s1592" style="position:absolute;left:999;top:6847;width:1224;height:0" coordorigin="999,6847" coordsize="1224,0" path="m999,6847r1224,e" filled="f" strokecolor="#999" strokeweight=".58pt">
              <v:path arrowok="t"/>
            </v:shape>
            <v:shape id="_x0000_s1591" style="position:absolute;left:2233;top:6847;width:7673;height:0" coordorigin="2233,6847" coordsize="7673,0" path="m2233,6847r7673,e" filled="f" strokecolor="#999" strokeweight=".58pt">
              <v:path arrowok="t"/>
            </v:shape>
            <v:shape id="_x0000_s1590" style="position:absolute;left:9916;top:6847;width:1330;height:0" coordorigin="9916,6847" coordsize="1330,0" path="m9916,6847r1330,e" filled="f" strokecolor="#999" strokeweight=".58pt">
              <v:path arrowok="t"/>
            </v:shape>
            <v:shape id="_x0000_s1589" style="position:absolute;left:999;top:7245;width:1224;height:0" coordorigin="999,7245" coordsize="1224,0" path="m999,7245r1224,e" filled="f" strokecolor="#999" strokeweight=".58pt">
              <v:path arrowok="t"/>
            </v:shape>
            <v:shape id="_x0000_s1588" style="position:absolute;left:2233;top:7245;width:7673;height:0" coordorigin="2233,7245" coordsize="7673,0" path="m2233,7245r7673,e" filled="f" strokecolor="#999" strokeweight=".58pt">
              <v:path arrowok="t"/>
            </v:shape>
            <v:shape id="_x0000_s1587" style="position:absolute;left:9916;top:7245;width:1330;height:0" coordorigin="9916,7245" coordsize="1330,0" path="m9916,7245r1330,e" filled="f" strokecolor="#999" strokeweight=".58pt">
              <v:path arrowok="t"/>
            </v:shape>
            <v:shape id="_x0000_s1586" style="position:absolute;left:999;top:7644;width:1224;height:0" coordorigin="999,7644" coordsize="1224,0" path="m999,7644r1224,e" filled="f" strokecolor="#999" strokeweight=".58pt">
              <v:path arrowok="t"/>
            </v:shape>
            <v:shape id="_x0000_s1585" style="position:absolute;left:2233;top:7644;width:7673;height:0" coordorigin="2233,7644" coordsize="7673,0" path="m2233,7644r7673,e" filled="f" strokecolor="#999" strokeweight=".58pt">
              <v:path arrowok="t"/>
            </v:shape>
            <v:shape id="_x0000_s1584" style="position:absolute;left:9916;top:7644;width:1330;height:0" coordorigin="9916,7644" coordsize="1330,0" path="m9916,7644r1330,e" filled="f" strokecolor="#999" strokeweight=".58pt">
              <v:path arrowok="t"/>
            </v:shape>
            <v:shape id="_x0000_s1583" style="position:absolute;left:999;top:8042;width:1224;height:0" coordorigin="999,8042" coordsize="1224,0" path="m999,8042r1224,e" filled="f" strokecolor="#999" strokeweight=".58pt">
              <v:path arrowok="t"/>
            </v:shape>
            <v:shape id="_x0000_s1582" style="position:absolute;left:2233;top:8042;width:7673;height:0" coordorigin="2233,8042" coordsize="7673,0" path="m2233,8042r7673,e" filled="f" strokecolor="#999" strokeweight=".58pt">
              <v:path arrowok="t"/>
            </v:shape>
            <v:shape id="_x0000_s1581" style="position:absolute;left:9916;top:8042;width:1330;height:0" coordorigin="9916,8042" coordsize="1330,0" path="m9916,8042r1330,e" filled="f" strokecolor="#999" strokeweight=".58pt">
              <v:path arrowok="t"/>
            </v:shape>
            <v:shape id="_x0000_s1580" style="position:absolute;left:999;top:8436;width:1224;height:0" coordorigin="999,8436" coordsize="1224,0" path="m999,8436r1224,e" filled="f" strokecolor="#999" strokeweight=".58pt">
              <v:path arrowok="t"/>
            </v:shape>
            <v:shape id="_x0000_s1579" style="position:absolute;left:2233;top:8436;width:7673;height:0" coordorigin="2233,8436" coordsize="7673,0" path="m2233,8436r7673,e" filled="f" strokecolor="#999" strokeweight=".58pt">
              <v:path arrowok="t"/>
            </v:shape>
            <v:shape id="_x0000_s1578" style="position:absolute;left:9916;top:8436;width:1330;height:0" coordorigin="9916,8436" coordsize="1330,0" path="m9916,8436r1330,e" filled="f" strokecolor="#999" strokeweight=".58pt">
              <v:path arrowok="t"/>
            </v:shape>
            <v:shape id="_x0000_s1577" style="position:absolute;left:999;top:8834;width:1224;height:0" coordorigin="999,8834" coordsize="1224,0" path="m999,8834r1224,e" filled="f" strokecolor="#999" strokeweight=".58pt">
              <v:path arrowok="t"/>
            </v:shape>
            <v:shape id="_x0000_s1576" style="position:absolute;left:2233;top:8834;width:7673;height:0" coordorigin="2233,8834" coordsize="7673,0" path="m2233,8834r7673,e" filled="f" strokecolor="#999" strokeweight=".58pt">
              <v:path arrowok="t"/>
            </v:shape>
            <v:shape id="_x0000_s1575" style="position:absolute;left:9916;top:8834;width:1330;height:0" coordorigin="9916,8834" coordsize="1330,0" path="m9916,8834r1330,e" filled="f" strokecolor="#999" strokeweight=".58pt">
              <v:path arrowok="t"/>
            </v:shape>
            <v:shape id="_x0000_s1574" style="position:absolute;left:999;top:9233;width:1224;height:0" coordorigin="999,9233" coordsize="1224,0" path="m999,9233r1224,e" filled="f" strokecolor="#999" strokeweight=".58pt">
              <v:path arrowok="t"/>
            </v:shape>
            <v:shape id="_x0000_s1573" style="position:absolute;left:2233;top:9233;width:7673;height:0" coordorigin="2233,9233" coordsize="7673,0" path="m2233,9233r7673,e" filled="f" strokecolor="#999" strokeweight=".58pt">
              <v:path arrowok="t"/>
            </v:shape>
            <v:shape id="_x0000_s1572" style="position:absolute;left:9916;top:9233;width:1330;height:0" coordorigin="9916,9233" coordsize="1330,0" path="m9916,9233r1330,e" filled="f" strokecolor="#999" strokeweight=".58pt">
              <v:path arrowok="t"/>
            </v:shape>
            <v:shape id="_x0000_s1571" style="position:absolute;left:999;top:9632;width:1224;height:0" coordorigin="999,9632" coordsize="1224,0" path="m999,9632r1224,e" filled="f" strokecolor="#999" strokeweight=".58pt">
              <v:path arrowok="t"/>
            </v:shape>
            <v:shape id="_x0000_s1570" style="position:absolute;left:2233;top:9632;width:7673;height:0" coordorigin="2233,9632" coordsize="7673,0" path="m2233,9632r7673,e" filled="f" strokecolor="#999" strokeweight=".58pt">
              <v:path arrowok="t"/>
            </v:shape>
            <v:shape id="_x0000_s1569" style="position:absolute;left:9916;top:9632;width:1330;height:0" coordorigin="9916,9632" coordsize="1330,0" path="m9916,9632r1330,e" filled="f" strokecolor="#999" strokeweight=".58pt">
              <v:path arrowok="t"/>
            </v:shape>
            <v:shape id="_x0000_s1568" style="position:absolute;left:999;top:10030;width:1224;height:0" coordorigin="999,10030" coordsize="1224,0" path="m999,10030r1224,e" filled="f" strokecolor="#999" strokeweight=".58pt">
              <v:path arrowok="t"/>
            </v:shape>
            <v:shape id="_x0000_s1567" style="position:absolute;left:2233;top:10030;width:7673;height:0" coordorigin="2233,10030" coordsize="7673,0" path="m2233,10030r7673,e" filled="f" strokecolor="#999" strokeweight=".58pt">
              <v:path arrowok="t"/>
            </v:shape>
            <v:shape id="_x0000_s1566" style="position:absolute;left:9916;top:10030;width:1330;height:0" coordorigin="9916,10030" coordsize="1330,0" path="m9916,10030r1330,e" filled="f" strokecolor="#999" strokeweight=".58pt">
              <v:path arrowok="t"/>
            </v:shape>
            <v:shape id="_x0000_s1565" style="position:absolute;left:999;top:10428;width:1224;height:0" coordorigin="999,10428" coordsize="1224,0" path="m999,10428r1224,e" filled="f" strokecolor="#999" strokeweight=".58pt">
              <v:path arrowok="t"/>
            </v:shape>
            <v:shape id="_x0000_s1564" style="position:absolute;left:2233;top:10428;width:7673;height:0" coordorigin="2233,10428" coordsize="7673,0" path="m2233,10428r7673,e" filled="f" strokecolor="#999" strokeweight=".58pt">
              <v:path arrowok="t"/>
            </v:shape>
            <v:shape id="_x0000_s1563" style="position:absolute;left:9916;top:10428;width:1330;height:0" coordorigin="9916,10428" coordsize="1330,0" path="m9916,10428r1330,e" filled="f" strokecolor="#999" strokeweight=".58pt">
              <v:path arrowok="t"/>
            </v:shape>
            <v:shape id="_x0000_s1562" style="position:absolute;left:999;top:10827;width:1224;height:0" coordorigin="999,10827" coordsize="1224,0" path="m999,10827r1224,e" filled="f" strokecolor="#999" strokeweight=".21308mm">
              <v:path arrowok="t"/>
            </v:shape>
            <v:shape id="_x0000_s1561" style="position:absolute;left:2233;top:10827;width:7673;height:0" coordorigin="2233,10827" coordsize="7673,0" path="m2233,10827r7673,e" filled="f" strokecolor="#999" strokeweight=".21308mm">
              <v:path arrowok="t"/>
            </v:shape>
            <v:shape id="_x0000_s1560" style="position:absolute;left:9916;top:10827;width:1330;height:0" coordorigin="9916,10827" coordsize="1330,0" path="m9916,10827r1330,e" filled="f" strokecolor="#999" strokeweight=".21308mm">
              <v:path arrowok="t"/>
            </v:shape>
            <v:shape id="_x0000_s1559" style="position:absolute;left:999;top:11221;width:1224;height:0" coordorigin="999,11221" coordsize="1224,0" path="m999,11221r1224,e" filled="f" strokecolor="#999" strokeweight=".20464mm">
              <v:path arrowok="t"/>
            </v:shape>
            <v:shape id="_x0000_s1558" style="position:absolute;left:2233;top:11221;width:7673;height:0" coordorigin="2233,11221" coordsize="7673,0" path="m2233,11221r7673,e" filled="f" strokecolor="#999" strokeweight=".20464mm">
              <v:path arrowok="t"/>
            </v:shape>
            <v:shape id="_x0000_s1557" style="position:absolute;left:9916;top:11221;width:1330;height:0" coordorigin="9916,11221" coordsize="1330,0" path="m9916,11221r1330,e" filled="f" strokecolor="#999" strokeweight=".20464mm">
              <v:path arrowok="t"/>
            </v:shape>
            <v:shape id="_x0000_s1556" style="position:absolute;left:999;top:11619;width:1224;height:0" coordorigin="999,11619" coordsize="1224,0" path="m999,11619r1224,e" filled="f" strokecolor="#999" strokeweight=".58pt">
              <v:path arrowok="t"/>
            </v:shape>
            <v:shape id="_x0000_s1555" style="position:absolute;left:2233;top:11619;width:7673;height:0" coordorigin="2233,11619" coordsize="7673,0" path="m2233,11619r7673,e" filled="f" strokecolor="#999" strokeweight=".58pt">
              <v:path arrowok="t"/>
            </v:shape>
            <v:shape id="_x0000_s1554" style="position:absolute;left:9916;top:11619;width:1330;height:0" coordorigin="9916,11619" coordsize="1330,0" path="m9916,11619r1330,e" filled="f" strokecolor="#999" strokeweight=".58pt">
              <v:path arrowok="t"/>
            </v:shape>
            <v:shape id="_x0000_s1553" style="position:absolute;left:999;top:12018;width:1224;height:0" coordorigin="999,12018" coordsize="1224,0" path="m999,12018r1224,e" filled="f" strokecolor="#999" strokeweight=".58pt">
              <v:path arrowok="t"/>
            </v:shape>
            <v:shape id="_x0000_s1552" style="position:absolute;left:2233;top:12018;width:7673;height:0" coordorigin="2233,12018" coordsize="7673,0" path="m2233,12018r7673,e" filled="f" strokecolor="#999" strokeweight=".58pt">
              <v:path arrowok="t"/>
            </v:shape>
            <v:shape id="_x0000_s1551" style="position:absolute;left:9916;top:12018;width:1330;height:0" coordorigin="9916,12018" coordsize="1330,0" path="m9916,12018r1330,e" filled="f" strokecolor="#999" strokeweight=".58pt">
              <v:path arrowok="t"/>
            </v:shape>
            <v:shape id="_x0000_s1550" style="position:absolute;left:999;top:12416;width:1224;height:0" coordorigin="999,12416" coordsize="1224,0" path="m999,12416r1224,e" filled="f" strokecolor="#999" strokeweight=".20464mm">
              <v:path arrowok="t"/>
            </v:shape>
            <v:shape id="_x0000_s1549" style="position:absolute;left:2233;top:12416;width:7673;height:0" coordorigin="2233,12416" coordsize="7673,0" path="m2233,12416r7673,e" filled="f" strokecolor="#999" strokeweight=".20464mm">
              <v:path arrowok="t"/>
            </v:shape>
            <v:shape id="_x0000_s1548" style="position:absolute;left:9916;top:12416;width:1330;height:0" coordorigin="9916,12416" coordsize="1330,0" path="m9916,12416r1330,e" filled="f" strokecolor="#999" strokeweight=".20464mm">
              <v:path arrowok="t"/>
            </v:shape>
            <v:shape id="_x0000_s1547" style="position:absolute;left:999;top:12810;width:1224;height:0" coordorigin="999,12810" coordsize="1224,0" path="m999,12810r1224,e" filled="f" strokecolor="#999" strokeweight=".58pt">
              <v:path arrowok="t"/>
            </v:shape>
            <v:shape id="_x0000_s1546" style="position:absolute;left:2233;top:12810;width:7673;height:0" coordorigin="2233,12810" coordsize="7673,0" path="m2233,12810r7673,e" filled="f" strokecolor="#999" strokeweight=".58pt">
              <v:path arrowok="t"/>
            </v:shape>
            <v:shape id="_x0000_s1545" style="position:absolute;left:9916;top:12810;width:1330;height:0" coordorigin="9916,12810" coordsize="1330,0" path="m9916,12810r1330,e" filled="f" strokecolor="#999" strokeweight=".58pt">
              <v:path arrowok="t"/>
            </v:shape>
            <v:shape id="_x0000_s1544" style="position:absolute;left:994;top:3644;width:0;height:9569" coordorigin="994,3644" coordsize="0,9569" path="m994,3644r,9569e" filled="f" strokecolor="#999" strokeweight=".58pt">
              <v:path arrowok="t"/>
            </v:shape>
            <v:shape id="_x0000_s1543" style="position:absolute;left:999;top:13209;width:1224;height:0" coordorigin="999,13209" coordsize="1224,0" path="m999,13209r1224,e" filled="f" strokecolor="#999" strokeweight=".58pt">
              <v:path arrowok="t"/>
            </v:shape>
            <v:shape id="_x0000_s1542" style="position:absolute;left:2228;top:3644;width:0;height:9569" coordorigin="2228,3644" coordsize="0,9569" path="m2228,3644r,9569e" filled="f" strokecolor="#999" strokeweight=".58pt">
              <v:path arrowok="t"/>
            </v:shape>
            <v:shape id="_x0000_s1541" style="position:absolute;left:2233;top:13209;width:7673;height:0" coordorigin="2233,13209" coordsize="7673,0" path="m2233,13209r7673,e" filled="f" strokecolor="#999" strokeweight=".58pt">
              <v:path arrowok="t"/>
            </v:shape>
            <v:shape id="_x0000_s1540" style="position:absolute;left:9911;top:3644;width:0;height:9569" coordorigin="9911,3644" coordsize="0,9569" path="m9911,3644r,9569e" filled="f" strokecolor="#999" strokeweight=".58pt">
              <v:path arrowok="t"/>
            </v:shape>
            <v:shape id="_x0000_s1539" style="position:absolute;left:9916;top:13209;width:1330;height:0" coordorigin="9916,13209" coordsize="1330,0" path="m9916,13209r1330,e" filled="f" strokecolor="#999" strokeweight=".58pt">
              <v:path arrowok="t"/>
            </v:shape>
            <v:shape id="_x0000_s1538" style="position:absolute;left:11251;top:3644;width:0;height:9569" coordorigin="11251,3644" coordsize="0,9569" path="m11251,3644r,9569e" filled="f" strokecolor="#999" strokeweight=".58pt">
              <v:path arrowok="t"/>
            </v:shape>
            <w10:wrap anchorx="page" anchory="page"/>
          </v:group>
        </w:pict>
      </w:r>
    </w:p>
    <w:p w:rsidR="005D32D9" w:rsidRDefault="00FE5874">
      <w:pPr>
        <w:ind w:left="109"/>
        <w:rPr>
          <w:sz w:val="26"/>
          <w:szCs w:val="26"/>
        </w:rPr>
      </w:pPr>
      <w:r>
        <w:rPr>
          <w:b/>
          <w:w w:val="99"/>
          <w:sz w:val="26"/>
          <w:szCs w:val="26"/>
        </w:rPr>
        <w:t>Sr.</w:t>
      </w:r>
      <w:r>
        <w:rPr>
          <w:b/>
          <w:sz w:val="26"/>
          <w:szCs w:val="26"/>
        </w:rPr>
        <w:t xml:space="preserve"> </w:t>
      </w:r>
      <w:r>
        <w:rPr>
          <w:b/>
          <w:w w:val="99"/>
          <w:sz w:val="26"/>
          <w:szCs w:val="26"/>
        </w:rPr>
        <w:t>No.</w:t>
      </w:r>
      <w:r>
        <w:rPr>
          <w:b/>
          <w:sz w:val="26"/>
          <w:szCs w:val="26"/>
        </w:rPr>
        <w:t xml:space="preserve">       </w:t>
      </w:r>
      <w:r>
        <w:rPr>
          <w:b/>
          <w:w w:val="99"/>
          <w:sz w:val="26"/>
          <w:szCs w:val="26"/>
        </w:rPr>
        <w:t>Topic</w:t>
      </w:r>
      <w:r>
        <w:rPr>
          <w:b/>
          <w:sz w:val="26"/>
          <w:szCs w:val="26"/>
        </w:rPr>
        <w:t xml:space="preserve">                                                                                                             </w:t>
      </w:r>
      <w:r>
        <w:rPr>
          <w:b/>
          <w:w w:val="99"/>
          <w:sz w:val="26"/>
          <w:szCs w:val="26"/>
        </w:rPr>
        <w:t>Page</w:t>
      </w:r>
      <w:r>
        <w:rPr>
          <w:b/>
          <w:sz w:val="26"/>
          <w:szCs w:val="26"/>
        </w:rPr>
        <w:t xml:space="preserve"> </w:t>
      </w:r>
      <w:r>
        <w:rPr>
          <w:b/>
          <w:w w:val="99"/>
          <w:sz w:val="26"/>
          <w:szCs w:val="26"/>
        </w:rPr>
        <w:t>No.</w:t>
      </w:r>
    </w:p>
    <w:p w:rsidR="005D32D9" w:rsidRDefault="005D32D9">
      <w:pPr>
        <w:spacing w:before="9" w:line="100" w:lineRule="exact"/>
        <w:rPr>
          <w:sz w:val="11"/>
          <w:szCs w:val="11"/>
        </w:rPr>
      </w:pPr>
    </w:p>
    <w:p w:rsidR="005D32D9" w:rsidRDefault="00FE5874">
      <w:pPr>
        <w:ind w:left="1003"/>
        <w:rPr>
          <w:sz w:val="26"/>
          <w:szCs w:val="26"/>
        </w:rPr>
      </w:pPr>
      <w:r>
        <w:rPr>
          <w:b/>
          <w:w w:val="95"/>
          <w:sz w:val="26"/>
          <w:szCs w:val="26"/>
        </w:rPr>
        <w:t>1</w:t>
      </w:r>
      <w:r>
        <w:rPr>
          <w:b/>
          <w:sz w:val="26"/>
          <w:szCs w:val="26"/>
        </w:rPr>
        <w:t xml:space="preserve">   </w:t>
      </w:r>
      <w:r>
        <w:rPr>
          <w:w w:val="99"/>
          <w:sz w:val="26"/>
          <w:szCs w:val="26"/>
        </w:rPr>
        <w:t>Introduction</w:t>
      </w:r>
    </w:p>
    <w:p w:rsidR="005D32D9" w:rsidRDefault="00FE5874">
      <w:pPr>
        <w:spacing w:before="99"/>
        <w:ind w:left="1996"/>
        <w:rPr>
          <w:sz w:val="26"/>
          <w:szCs w:val="26"/>
        </w:rPr>
      </w:pPr>
      <w:r>
        <w:rPr>
          <w:w w:val="99"/>
          <w:sz w:val="26"/>
          <w:szCs w:val="26"/>
        </w:rPr>
        <w:t>1.1</w:t>
      </w:r>
      <w:r>
        <w:rPr>
          <w:sz w:val="26"/>
          <w:szCs w:val="26"/>
        </w:rPr>
        <w:t xml:space="preserve"> </w:t>
      </w:r>
      <w:r>
        <w:rPr>
          <w:w w:val="99"/>
          <w:sz w:val="26"/>
          <w:szCs w:val="26"/>
        </w:rPr>
        <w:t>About</w:t>
      </w:r>
      <w:r>
        <w:rPr>
          <w:sz w:val="26"/>
          <w:szCs w:val="26"/>
        </w:rPr>
        <w:t xml:space="preserve"> </w:t>
      </w:r>
      <w:r>
        <w:rPr>
          <w:w w:val="99"/>
          <w:sz w:val="26"/>
          <w:szCs w:val="26"/>
        </w:rPr>
        <w:t>the</w:t>
      </w:r>
      <w:r>
        <w:rPr>
          <w:sz w:val="26"/>
          <w:szCs w:val="26"/>
        </w:rPr>
        <w:t xml:space="preserve"> </w:t>
      </w:r>
      <w:r>
        <w:rPr>
          <w:w w:val="99"/>
          <w:sz w:val="26"/>
          <w:szCs w:val="26"/>
        </w:rPr>
        <w:t>Company</w:t>
      </w:r>
      <w:r>
        <w:rPr>
          <w:sz w:val="26"/>
          <w:szCs w:val="26"/>
        </w:rPr>
        <w:t xml:space="preserve">                                                                      </w:t>
      </w:r>
      <w:r w:rsidR="00DF277B">
        <w:rPr>
          <w:sz w:val="26"/>
          <w:szCs w:val="26"/>
        </w:rPr>
        <w:t>5</w:t>
      </w:r>
    </w:p>
    <w:p w:rsidR="005D32D9" w:rsidRDefault="00FE5874">
      <w:pPr>
        <w:spacing w:before="99"/>
        <w:ind w:left="1996"/>
        <w:rPr>
          <w:sz w:val="26"/>
          <w:szCs w:val="26"/>
        </w:rPr>
      </w:pPr>
      <w:r>
        <w:rPr>
          <w:w w:val="99"/>
          <w:sz w:val="26"/>
          <w:szCs w:val="26"/>
        </w:rPr>
        <w:t>1.2</w:t>
      </w:r>
      <w:r>
        <w:rPr>
          <w:sz w:val="26"/>
          <w:szCs w:val="26"/>
        </w:rPr>
        <w:t xml:space="preserve"> </w:t>
      </w:r>
      <w:r>
        <w:rPr>
          <w:w w:val="99"/>
          <w:sz w:val="26"/>
          <w:szCs w:val="26"/>
        </w:rPr>
        <w:t>About</w:t>
      </w:r>
      <w:r>
        <w:rPr>
          <w:sz w:val="26"/>
          <w:szCs w:val="26"/>
        </w:rPr>
        <w:t xml:space="preserve"> </w:t>
      </w:r>
      <w:r>
        <w:rPr>
          <w:w w:val="99"/>
          <w:sz w:val="26"/>
          <w:szCs w:val="26"/>
        </w:rPr>
        <w:t>the</w:t>
      </w:r>
      <w:r>
        <w:rPr>
          <w:sz w:val="26"/>
          <w:szCs w:val="26"/>
        </w:rPr>
        <w:t xml:space="preserve"> </w:t>
      </w:r>
      <w:r>
        <w:rPr>
          <w:w w:val="99"/>
          <w:sz w:val="26"/>
          <w:szCs w:val="26"/>
        </w:rPr>
        <w:t>Project</w:t>
      </w:r>
      <w:r>
        <w:rPr>
          <w:sz w:val="26"/>
          <w:szCs w:val="26"/>
        </w:rPr>
        <w:t xml:space="preserve">                                                                          </w:t>
      </w:r>
      <w:r w:rsidR="000A18A9">
        <w:rPr>
          <w:sz w:val="26"/>
          <w:szCs w:val="26"/>
        </w:rPr>
        <w:t>5</w:t>
      </w:r>
    </w:p>
    <w:p w:rsidR="005D32D9" w:rsidRDefault="00FE5874">
      <w:pPr>
        <w:spacing w:before="99"/>
        <w:ind w:left="1996"/>
        <w:rPr>
          <w:sz w:val="26"/>
          <w:szCs w:val="26"/>
        </w:rPr>
      </w:pPr>
      <w:r>
        <w:rPr>
          <w:w w:val="99"/>
          <w:sz w:val="26"/>
          <w:szCs w:val="26"/>
        </w:rPr>
        <w:t>1.3</w:t>
      </w:r>
      <w:r>
        <w:rPr>
          <w:sz w:val="26"/>
          <w:szCs w:val="26"/>
        </w:rPr>
        <w:t xml:space="preserve"> </w:t>
      </w:r>
      <w:r>
        <w:rPr>
          <w:w w:val="99"/>
          <w:sz w:val="26"/>
          <w:szCs w:val="26"/>
        </w:rPr>
        <w:t>Objectives</w:t>
      </w:r>
      <w:r>
        <w:rPr>
          <w:sz w:val="26"/>
          <w:szCs w:val="26"/>
        </w:rPr>
        <w:t xml:space="preserve"> </w:t>
      </w:r>
      <w:r>
        <w:rPr>
          <w:w w:val="99"/>
          <w:sz w:val="26"/>
          <w:szCs w:val="26"/>
        </w:rPr>
        <w:t>and</w:t>
      </w:r>
      <w:r>
        <w:rPr>
          <w:sz w:val="26"/>
          <w:szCs w:val="26"/>
        </w:rPr>
        <w:t xml:space="preserve"> </w:t>
      </w:r>
      <w:r>
        <w:rPr>
          <w:w w:val="99"/>
          <w:sz w:val="26"/>
          <w:szCs w:val="26"/>
        </w:rPr>
        <w:t>Deliverables</w:t>
      </w:r>
      <w:r>
        <w:rPr>
          <w:sz w:val="26"/>
          <w:szCs w:val="26"/>
        </w:rPr>
        <w:t xml:space="preserve">                                                         </w:t>
      </w:r>
      <w:r w:rsidR="000A18A9">
        <w:rPr>
          <w:sz w:val="26"/>
          <w:szCs w:val="26"/>
        </w:rPr>
        <w:t>6</w:t>
      </w:r>
    </w:p>
    <w:p w:rsidR="005D32D9" w:rsidRDefault="005D32D9">
      <w:pPr>
        <w:spacing w:line="100" w:lineRule="exact"/>
        <w:rPr>
          <w:sz w:val="10"/>
          <w:szCs w:val="10"/>
        </w:rPr>
      </w:pPr>
    </w:p>
    <w:p w:rsidR="005D32D9" w:rsidRDefault="00FE5874" w:rsidP="000A18A9">
      <w:pPr>
        <w:tabs>
          <w:tab w:val="left" w:pos="9048"/>
          <w:tab w:val="left" w:pos="9144"/>
        </w:tabs>
        <w:ind w:left="1003"/>
        <w:rPr>
          <w:sz w:val="26"/>
          <w:szCs w:val="26"/>
        </w:rPr>
      </w:pPr>
      <w:r>
        <w:rPr>
          <w:b/>
          <w:w w:val="95"/>
          <w:sz w:val="26"/>
          <w:szCs w:val="26"/>
        </w:rPr>
        <w:t>2</w:t>
      </w:r>
      <w:r>
        <w:rPr>
          <w:b/>
          <w:sz w:val="26"/>
          <w:szCs w:val="26"/>
        </w:rPr>
        <w:t xml:space="preserve">   </w:t>
      </w:r>
      <w:r>
        <w:rPr>
          <w:w w:val="99"/>
          <w:sz w:val="26"/>
          <w:szCs w:val="26"/>
        </w:rPr>
        <w:t>Methodology</w:t>
      </w:r>
      <w:r w:rsidR="000A18A9">
        <w:rPr>
          <w:w w:val="99"/>
          <w:sz w:val="26"/>
          <w:szCs w:val="26"/>
        </w:rPr>
        <w:t xml:space="preserve">                                                                                                  7</w:t>
      </w:r>
    </w:p>
    <w:p w:rsidR="005D32D9" w:rsidRDefault="00FE5874">
      <w:pPr>
        <w:spacing w:before="99"/>
        <w:ind w:left="1996"/>
        <w:rPr>
          <w:sz w:val="26"/>
          <w:szCs w:val="26"/>
        </w:rPr>
      </w:pPr>
      <w:r>
        <w:rPr>
          <w:w w:val="99"/>
          <w:sz w:val="26"/>
          <w:szCs w:val="26"/>
        </w:rPr>
        <w:t>2.1</w:t>
      </w:r>
      <w:r>
        <w:rPr>
          <w:sz w:val="26"/>
          <w:szCs w:val="26"/>
        </w:rPr>
        <w:t xml:space="preserve"> </w:t>
      </w:r>
      <w:r>
        <w:rPr>
          <w:w w:val="99"/>
          <w:sz w:val="26"/>
          <w:szCs w:val="26"/>
        </w:rPr>
        <w:t>Flow</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Project</w:t>
      </w:r>
      <w:r>
        <w:rPr>
          <w:sz w:val="26"/>
          <w:szCs w:val="26"/>
        </w:rPr>
        <w:t xml:space="preserve">                                                                       </w:t>
      </w:r>
      <w:r w:rsidR="000A18A9">
        <w:rPr>
          <w:sz w:val="26"/>
          <w:szCs w:val="26"/>
        </w:rPr>
        <w:t xml:space="preserve"> 7</w:t>
      </w:r>
    </w:p>
    <w:p w:rsidR="005D32D9" w:rsidRDefault="00FE5874">
      <w:pPr>
        <w:spacing w:before="94"/>
        <w:ind w:left="1996"/>
        <w:rPr>
          <w:sz w:val="26"/>
          <w:szCs w:val="26"/>
        </w:rPr>
      </w:pPr>
      <w:r>
        <w:rPr>
          <w:w w:val="99"/>
          <w:sz w:val="26"/>
          <w:szCs w:val="26"/>
        </w:rPr>
        <w:t>2.2</w:t>
      </w:r>
      <w:r>
        <w:rPr>
          <w:sz w:val="26"/>
          <w:szCs w:val="26"/>
        </w:rPr>
        <w:t xml:space="preserve"> </w:t>
      </w:r>
      <w:r>
        <w:rPr>
          <w:w w:val="99"/>
          <w:sz w:val="26"/>
          <w:szCs w:val="26"/>
        </w:rPr>
        <w:t>Use</w:t>
      </w:r>
      <w:r>
        <w:rPr>
          <w:sz w:val="26"/>
          <w:szCs w:val="26"/>
        </w:rPr>
        <w:t xml:space="preserve"> </w:t>
      </w:r>
      <w:r>
        <w:rPr>
          <w:w w:val="99"/>
          <w:sz w:val="26"/>
          <w:szCs w:val="26"/>
        </w:rPr>
        <w:t>Case</w:t>
      </w:r>
      <w:r>
        <w:rPr>
          <w:sz w:val="26"/>
          <w:szCs w:val="26"/>
        </w:rPr>
        <w:t xml:space="preserve"> </w:t>
      </w:r>
      <w:r>
        <w:rPr>
          <w:w w:val="99"/>
          <w:sz w:val="26"/>
          <w:szCs w:val="26"/>
        </w:rPr>
        <w:t>Diagram</w:t>
      </w:r>
      <w:r>
        <w:rPr>
          <w:sz w:val="26"/>
          <w:szCs w:val="26"/>
        </w:rPr>
        <w:t xml:space="preserve">                                                                        </w:t>
      </w:r>
      <w:r w:rsidR="000A18A9">
        <w:rPr>
          <w:sz w:val="26"/>
          <w:szCs w:val="26"/>
        </w:rPr>
        <w:t xml:space="preserve"> 8</w:t>
      </w:r>
    </w:p>
    <w:p w:rsidR="005D32D9" w:rsidRDefault="00FE5874">
      <w:pPr>
        <w:spacing w:before="99"/>
        <w:ind w:left="1996"/>
        <w:rPr>
          <w:sz w:val="26"/>
          <w:szCs w:val="26"/>
        </w:rPr>
      </w:pPr>
      <w:r>
        <w:rPr>
          <w:w w:val="99"/>
          <w:sz w:val="26"/>
          <w:szCs w:val="26"/>
        </w:rPr>
        <w:t>2.3</w:t>
      </w:r>
      <w:r>
        <w:rPr>
          <w:sz w:val="26"/>
          <w:szCs w:val="26"/>
        </w:rPr>
        <w:t xml:space="preserve"> </w:t>
      </w:r>
      <w:r>
        <w:rPr>
          <w:w w:val="99"/>
          <w:sz w:val="26"/>
          <w:szCs w:val="26"/>
        </w:rPr>
        <w:t>Language</w:t>
      </w:r>
      <w:r>
        <w:rPr>
          <w:sz w:val="26"/>
          <w:szCs w:val="26"/>
        </w:rPr>
        <w:t xml:space="preserve"> </w:t>
      </w:r>
      <w:r>
        <w:rPr>
          <w:w w:val="99"/>
          <w:sz w:val="26"/>
          <w:szCs w:val="26"/>
        </w:rPr>
        <w:t>and</w:t>
      </w:r>
      <w:r>
        <w:rPr>
          <w:sz w:val="26"/>
          <w:szCs w:val="26"/>
        </w:rPr>
        <w:t xml:space="preserve"> </w:t>
      </w:r>
      <w:r>
        <w:rPr>
          <w:w w:val="99"/>
          <w:sz w:val="26"/>
          <w:szCs w:val="26"/>
        </w:rPr>
        <w:t>Platform</w:t>
      </w:r>
      <w:r>
        <w:rPr>
          <w:sz w:val="26"/>
          <w:szCs w:val="26"/>
        </w:rPr>
        <w:t xml:space="preserve"> </w:t>
      </w:r>
      <w:r>
        <w:rPr>
          <w:w w:val="99"/>
          <w:sz w:val="26"/>
          <w:szCs w:val="26"/>
        </w:rPr>
        <w:t>Used</w:t>
      </w:r>
      <w:r>
        <w:rPr>
          <w:sz w:val="26"/>
          <w:szCs w:val="26"/>
        </w:rPr>
        <w:t xml:space="preserve">                                                        </w:t>
      </w:r>
      <w:r w:rsidR="000A18A9">
        <w:rPr>
          <w:sz w:val="26"/>
          <w:szCs w:val="26"/>
        </w:rPr>
        <w:t>9</w:t>
      </w:r>
    </w:p>
    <w:p w:rsidR="005D32D9" w:rsidRDefault="00FE5874" w:rsidP="000A18A9">
      <w:pPr>
        <w:tabs>
          <w:tab w:val="left" w:pos="9120"/>
        </w:tabs>
        <w:spacing w:before="95"/>
        <w:ind w:left="1003"/>
        <w:rPr>
          <w:sz w:val="26"/>
          <w:szCs w:val="26"/>
        </w:rPr>
      </w:pPr>
      <w:r>
        <w:rPr>
          <w:b/>
          <w:w w:val="95"/>
          <w:sz w:val="26"/>
          <w:szCs w:val="26"/>
        </w:rPr>
        <w:t>3</w:t>
      </w:r>
      <w:r>
        <w:rPr>
          <w:b/>
          <w:sz w:val="26"/>
          <w:szCs w:val="26"/>
        </w:rPr>
        <w:t xml:space="preserve">   </w:t>
      </w:r>
      <w:r>
        <w:rPr>
          <w:w w:val="99"/>
          <w:sz w:val="26"/>
          <w:szCs w:val="26"/>
        </w:rPr>
        <w:t>Implementation</w:t>
      </w:r>
      <w:r w:rsidR="000A18A9">
        <w:rPr>
          <w:w w:val="99"/>
          <w:sz w:val="26"/>
          <w:szCs w:val="26"/>
        </w:rPr>
        <w:tab/>
        <w:t>14</w:t>
      </w:r>
    </w:p>
    <w:p w:rsidR="005D32D9" w:rsidRDefault="00FE5874">
      <w:pPr>
        <w:spacing w:before="99"/>
        <w:ind w:left="1996"/>
        <w:rPr>
          <w:sz w:val="26"/>
          <w:szCs w:val="26"/>
        </w:rPr>
      </w:pPr>
      <w:r>
        <w:rPr>
          <w:w w:val="99"/>
          <w:sz w:val="26"/>
          <w:szCs w:val="26"/>
        </w:rPr>
        <w:t>3.1</w:t>
      </w:r>
      <w:r>
        <w:rPr>
          <w:sz w:val="26"/>
          <w:szCs w:val="26"/>
        </w:rPr>
        <w:t xml:space="preserve"> </w:t>
      </w:r>
      <w:r>
        <w:rPr>
          <w:w w:val="99"/>
          <w:sz w:val="26"/>
          <w:szCs w:val="26"/>
        </w:rPr>
        <w:t>Gathering</w:t>
      </w:r>
      <w:r>
        <w:rPr>
          <w:sz w:val="26"/>
          <w:szCs w:val="26"/>
        </w:rPr>
        <w:t xml:space="preserve"> </w:t>
      </w:r>
      <w:r>
        <w:rPr>
          <w:w w:val="99"/>
          <w:sz w:val="26"/>
          <w:szCs w:val="26"/>
        </w:rPr>
        <w:t>Requirements</w:t>
      </w:r>
      <w:r>
        <w:rPr>
          <w:sz w:val="26"/>
          <w:szCs w:val="26"/>
        </w:rPr>
        <w:t xml:space="preserve"> </w:t>
      </w:r>
      <w:r>
        <w:rPr>
          <w:w w:val="99"/>
          <w:sz w:val="26"/>
          <w:szCs w:val="26"/>
        </w:rPr>
        <w:t>and</w:t>
      </w:r>
      <w:r>
        <w:rPr>
          <w:sz w:val="26"/>
          <w:szCs w:val="26"/>
        </w:rPr>
        <w:t xml:space="preserve"> </w:t>
      </w:r>
      <w:r>
        <w:rPr>
          <w:w w:val="99"/>
          <w:sz w:val="26"/>
          <w:szCs w:val="26"/>
        </w:rPr>
        <w:t>Defining</w:t>
      </w:r>
      <w:r>
        <w:rPr>
          <w:sz w:val="26"/>
          <w:szCs w:val="26"/>
        </w:rPr>
        <w:t xml:space="preserve"> </w:t>
      </w:r>
      <w:r>
        <w:rPr>
          <w:w w:val="99"/>
          <w:sz w:val="26"/>
          <w:szCs w:val="26"/>
        </w:rPr>
        <w:t>Problem</w:t>
      </w:r>
      <w:r>
        <w:rPr>
          <w:sz w:val="26"/>
          <w:szCs w:val="26"/>
        </w:rPr>
        <w:t xml:space="preserve"> </w:t>
      </w:r>
      <w:r>
        <w:rPr>
          <w:w w:val="99"/>
          <w:sz w:val="26"/>
          <w:szCs w:val="26"/>
        </w:rPr>
        <w:t>Statement</w:t>
      </w:r>
      <w:r>
        <w:rPr>
          <w:sz w:val="26"/>
          <w:szCs w:val="26"/>
        </w:rPr>
        <w:t xml:space="preserve">          </w:t>
      </w:r>
      <w:r w:rsidR="000A18A9">
        <w:rPr>
          <w:sz w:val="26"/>
          <w:szCs w:val="26"/>
        </w:rPr>
        <w:t xml:space="preserve">  14</w:t>
      </w:r>
    </w:p>
    <w:p w:rsidR="005D32D9" w:rsidRDefault="00FE5874">
      <w:pPr>
        <w:spacing w:before="99"/>
        <w:ind w:left="1996"/>
        <w:rPr>
          <w:sz w:val="26"/>
          <w:szCs w:val="26"/>
        </w:rPr>
      </w:pPr>
      <w:r>
        <w:rPr>
          <w:w w:val="99"/>
          <w:sz w:val="26"/>
          <w:szCs w:val="26"/>
        </w:rPr>
        <w:t>3.2</w:t>
      </w:r>
      <w:r>
        <w:rPr>
          <w:sz w:val="26"/>
          <w:szCs w:val="26"/>
        </w:rPr>
        <w:t xml:space="preserve"> </w:t>
      </w:r>
      <w:r w:rsidR="00FD50F9" w:rsidRPr="00FD50F9">
        <w:rPr>
          <w:sz w:val="26"/>
          <w:szCs w:val="26"/>
        </w:rPr>
        <w:t>Obtain and review raw data</w:t>
      </w:r>
      <w:r w:rsidR="00FD50F9">
        <w:rPr>
          <w:sz w:val="26"/>
          <w:szCs w:val="26"/>
        </w:rPr>
        <w:tab/>
      </w:r>
      <w:r w:rsidR="00FD50F9">
        <w:rPr>
          <w:sz w:val="26"/>
          <w:szCs w:val="26"/>
        </w:rPr>
        <w:tab/>
      </w:r>
      <w:r w:rsidR="00FD50F9">
        <w:rPr>
          <w:sz w:val="26"/>
          <w:szCs w:val="26"/>
        </w:rPr>
        <w:tab/>
      </w:r>
      <w:r w:rsidR="00FD50F9">
        <w:rPr>
          <w:sz w:val="26"/>
          <w:szCs w:val="26"/>
        </w:rPr>
        <w:tab/>
      </w:r>
      <w:r w:rsidR="00FD50F9">
        <w:rPr>
          <w:sz w:val="26"/>
          <w:szCs w:val="26"/>
        </w:rPr>
        <w:tab/>
        <w:t xml:space="preserve">     </w:t>
      </w:r>
      <w:r w:rsidR="000A18A9">
        <w:rPr>
          <w:sz w:val="26"/>
          <w:szCs w:val="26"/>
        </w:rPr>
        <w:t xml:space="preserve">  14</w:t>
      </w:r>
    </w:p>
    <w:p w:rsidR="005D32D9" w:rsidRDefault="00FE5874">
      <w:pPr>
        <w:spacing w:before="99"/>
        <w:ind w:left="1996"/>
        <w:rPr>
          <w:sz w:val="26"/>
          <w:szCs w:val="26"/>
        </w:rPr>
      </w:pPr>
      <w:r>
        <w:rPr>
          <w:w w:val="99"/>
          <w:sz w:val="26"/>
          <w:szCs w:val="26"/>
        </w:rPr>
        <w:t>3.3</w:t>
      </w:r>
      <w:r>
        <w:rPr>
          <w:sz w:val="26"/>
          <w:szCs w:val="26"/>
        </w:rPr>
        <w:t xml:space="preserve"> </w:t>
      </w:r>
      <w:r w:rsidR="00FD50F9" w:rsidRPr="00FD50F9">
        <w:rPr>
          <w:w w:val="99"/>
          <w:sz w:val="26"/>
          <w:szCs w:val="26"/>
        </w:rPr>
        <w:t>Data preprocessing</w:t>
      </w:r>
      <w:r w:rsidR="00FD50F9">
        <w:rPr>
          <w:w w:val="99"/>
          <w:sz w:val="26"/>
          <w:szCs w:val="26"/>
        </w:rPr>
        <w:tab/>
      </w:r>
      <w:r w:rsidR="00FD50F9">
        <w:rPr>
          <w:w w:val="99"/>
          <w:sz w:val="26"/>
          <w:szCs w:val="26"/>
        </w:rPr>
        <w:tab/>
      </w:r>
      <w:r w:rsidR="00FD50F9">
        <w:rPr>
          <w:w w:val="99"/>
          <w:sz w:val="26"/>
          <w:szCs w:val="26"/>
        </w:rPr>
        <w:tab/>
      </w:r>
      <w:r w:rsidR="00FD50F9">
        <w:rPr>
          <w:w w:val="99"/>
          <w:sz w:val="26"/>
          <w:szCs w:val="26"/>
        </w:rPr>
        <w:tab/>
      </w:r>
      <w:r w:rsidR="00FD50F9">
        <w:rPr>
          <w:w w:val="99"/>
          <w:sz w:val="26"/>
          <w:szCs w:val="26"/>
        </w:rPr>
        <w:tab/>
      </w:r>
      <w:r w:rsidR="00FD50F9">
        <w:rPr>
          <w:w w:val="99"/>
          <w:sz w:val="26"/>
          <w:szCs w:val="26"/>
        </w:rPr>
        <w:tab/>
        <w:t xml:space="preserve">     </w:t>
      </w:r>
      <w:r w:rsidR="000A18A9">
        <w:rPr>
          <w:w w:val="99"/>
          <w:sz w:val="26"/>
          <w:szCs w:val="26"/>
        </w:rPr>
        <w:t xml:space="preserve">  16</w:t>
      </w:r>
    </w:p>
    <w:p w:rsidR="005D32D9" w:rsidRDefault="00FE5874">
      <w:pPr>
        <w:spacing w:before="99"/>
        <w:ind w:left="1996"/>
        <w:rPr>
          <w:sz w:val="26"/>
          <w:szCs w:val="26"/>
        </w:rPr>
      </w:pPr>
      <w:r>
        <w:rPr>
          <w:w w:val="99"/>
          <w:sz w:val="26"/>
          <w:szCs w:val="26"/>
        </w:rPr>
        <w:t>3.4</w:t>
      </w:r>
      <w:r>
        <w:rPr>
          <w:sz w:val="26"/>
          <w:szCs w:val="26"/>
        </w:rPr>
        <w:t xml:space="preserve"> </w:t>
      </w:r>
      <w:r w:rsidR="00FD50F9" w:rsidRPr="00FD50F9">
        <w:rPr>
          <w:w w:val="99"/>
          <w:sz w:val="26"/>
          <w:szCs w:val="26"/>
        </w:rPr>
        <w:t>Dealing with missing values</w:t>
      </w:r>
      <w:r w:rsidR="00FD50F9">
        <w:rPr>
          <w:w w:val="99"/>
          <w:sz w:val="26"/>
          <w:szCs w:val="26"/>
        </w:rPr>
        <w:tab/>
      </w:r>
      <w:r w:rsidR="00FD50F9">
        <w:rPr>
          <w:w w:val="99"/>
          <w:sz w:val="26"/>
          <w:szCs w:val="26"/>
        </w:rPr>
        <w:tab/>
      </w:r>
      <w:r w:rsidR="00FD50F9">
        <w:rPr>
          <w:w w:val="99"/>
          <w:sz w:val="26"/>
          <w:szCs w:val="26"/>
        </w:rPr>
        <w:tab/>
      </w:r>
      <w:r w:rsidR="00FD50F9">
        <w:rPr>
          <w:w w:val="99"/>
          <w:sz w:val="26"/>
          <w:szCs w:val="26"/>
        </w:rPr>
        <w:tab/>
      </w:r>
      <w:r w:rsidR="00FD50F9">
        <w:rPr>
          <w:w w:val="99"/>
          <w:sz w:val="26"/>
          <w:szCs w:val="26"/>
        </w:rPr>
        <w:tab/>
        <w:t xml:space="preserve">     </w:t>
      </w:r>
      <w:r w:rsidR="000A18A9">
        <w:rPr>
          <w:w w:val="99"/>
          <w:sz w:val="26"/>
          <w:szCs w:val="26"/>
        </w:rPr>
        <w:t xml:space="preserve">  18</w:t>
      </w:r>
    </w:p>
    <w:p w:rsidR="005D32D9" w:rsidRDefault="00FE5874">
      <w:pPr>
        <w:spacing w:before="100"/>
        <w:ind w:left="1996"/>
        <w:rPr>
          <w:sz w:val="26"/>
          <w:szCs w:val="26"/>
        </w:rPr>
      </w:pPr>
      <w:r>
        <w:rPr>
          <w:w w:val="99"/>
          <w:sz w:val="26"/>
          <w:szCs w:val="26"/>
        </w:rPr>
        <w:t>3.5</w:t>
      </w:r>
      <w:r>
        <w:rPr>
          <w:sz w:val="26"/>
          <w:szCs w:val="26"/>
        </w:rPr>
        <w:t xml:space="preserve"> </w:t>
      </w:r>
      <w:r w:rsidR="00FD50F9" w:rsidRPr="00FD50F9">
        <w:rPr>
          <w:w w:val="99"/>
          <w:sz w:val="26"/>
          <w:szCs w:val="26"/>
        </w:rPr>
        <w:t xml:space="preserve">Plot running data </w:t>
      </w:r>
      <w:r w:rsidR="00FD50F9">
        <w:rPr>
          <w:w w:val="99"/>
          <w:sz w:val="26"/>
          <w:szCs w:val="26"/>
        </w:rPr>
        <w:tab/>
      </w:r>
      <w:r w:rsidR="00FD50F9">
        <w:rPr>
          <w:w w:val="99"/>
          <w:sz w:val="26"/>
          <w:szCs w:val="26"/>
        </w:rPr>
        <w:tab/>
      </w:r>
      <w:r w:rsidR="00FD50F9">
        <w:rPr>
          <w:w w:val="99"/>
          <w:sz w:val="26"/>
          <w:szCs w:val="26"/>
        </w:rPr>
        <w:tab/>
      </w:r>
      <w:r w:rsidR="00FD50F9">
        <w:rPr>
          <w:w w:val="99"/>
          <w:sz w:val="26"/>
          <w:szCs w:val="26"/>
        </w:rPr>
        <w:tab/>
      </w:r>
      <w:r w:rsidR="00FD50F9">
        <w:rPr>
          <w:w w:val="99"/>
          <w:sz w:val="26"/>
          <w:szCs w:val="26"/>
        </w:rPr>
        <w:tab/>
      </w:r>
      <w:r w:rsidR="00FD50F9">
        <w:rPr>
          <w:w w:val="99"/>
          <w:sz w:val="26"/>
          <w:szCs w:val="26"/>
        </w:rPr>
        <w:tab/>
        <w:t xml:space="preserve">                 </w:t>
      </w:r>
      <w:r w:rsidR="000A18A9">
        <w:rPr>
          <w:w w:val="99"/>
          <w:sz w:val="26"/>
          <w:szCs w:val="26"/>
        </w:rPr>
        <w:t xml:space="preserve"> 20</w:t>
      </w:r>
    </w:p>
    <w:p w:rsidR="005D32D9" w:rsidRDefault="00FE5874">
      <w:pPr>
        <w:spacing w:before="99"/>
        <w:ind w:left="1996"/>
        <w:rPr>
          <w:sz w:val="26"/>
          <w:szCs w:val="26"/>
        </w:rPr>
      </w:pPr>
      <w:r>
        <w:rPr>
          <w:w w:val="99"/>
          <w:sz w:val="26"/>
          <w:szCs w:val="26"/>
        </w:rPr>
        <w:t>3.6</w:t>
      </w:r>
      <w:r w:rsidR="00FD50F9">
        <w:rPr>
          <w:w w:val="99"/>
          <w:sz w:val="26"/>
          <w:szCs w:val="26"/>
        </w:rPr>
        <w:t xml:space="preserve"> </w:t>
      </w:r>
      <w:r w:rsidR="00FD50F9" w:rsidRPr="00FD50F9">
        <w:rPr>
          <w:w w:val="99"/>
          <w:sz w:val="26"/>
          <w:szCs w:val="26"/>
        </w:rPr>
        <w:t>Running statistics</w:t>
      </w:r>
      <w:r>
        <w:rPr>
          <w:sz w:val="26"/>
          <w:szCs w:val="26"/>
        </w:rPr>
        <w:t xml:space="preserve">                                                                </w:t>
      </w:r>
      <w:r w:rsidR="00FD50F9">
        <w:rPr>
          <w:sz w:val="26"/>
          <w:szCs w:val="26"/>
        </w:rPr>
        <w:tab/>
        <w:t xml:space="preserve">    </w:t>
      </w:r>
      <w:r>
        <w:rPr>
          <w:sz w:val="26"/>
          <w:szCs w:val="26"/>
        </w:rPr>
        <w:t xml:space="preserve"> </w:t>
      </w:r>
      <w:r w:rsidR="000A18A9">
        <w:rPr>
          <w:sz w:val="26"/>
          <w:szCs w:val="26"/>
        </w:rPr>
        <w:t xml:space="preserve">  21</w:t>
      </w:r>
    </w:p>
    <w:p w:rsidR="005D32D9" w:rsidRDefault="00FE5874">
      <w:pPr>
        <w:spacing w:before="99"/>
        <w:ind w:left="1996"/>
        <w:rPr>
          <w:sz w:val="26"/>
          <w:szCs w:val="26"/>
        </w:rPr>
      </w:pPr>
      <w:r>
        <w:rPr>
          <w:w w:val="99"/>
          <w:sz w:val="26"/>
          <w:szCs w:val="26"/>
        </w:rPr>
        <w:t>3.7</w:t>
      </w:r>
      <w:r>
        <w:rPr>
          <w:sz w:val="26"/>
          <w:szCs w:val="26"/>
        </w:rPr>
        <w:t xml:space="preserve"> </w:t>
      </w:r>
      <w:r w:rsidR="00FD50F9" w:rsidRPr="00FD50F9">
        <w:rPr>
          <w:w w:val="99"/>
          <w:sz w:val="26"/>
          <w:szCs w:val="26"/>
        </w:rPr>
        <w:t xml:space="preserve">Visualization with averages </w:t>
      </w:r>
      <w:r w:rsidR="00FD50F9">
        <w:rPr>
          <w:w w:val="99"/>
          <w:sz w:val="26"/>
          <w:szCs w:val="26"/>
        </w:rPr>
        <w:tab/>
      </w:r>
      <w:r w:rsidR="00FD50F9">
        <w:rPr>
          <w:w w:val="99"/>
          <w:sz w:val="26"/>
          <w:szCs w:val="26"/>
        </w:rPr>
        <w:tab/>
      </w:r>
      <w:r w:rsidR="00FD50F9">
        <w:rPr>
          <w:w w:val="99"/>
          <w:sz w:val="26"/>
          <w:szCs w:val="26"/>
        </w:rPr>
        <w:tab/>
      </w:r>
      <w:r w:rsidR="00FD50F9">
        <w:rPr>
          <w:w w:val="99"/>
          <w:sz w:val="26"/>
          <w:szCs w:val="26"/>
        </w:rPr>
        <w:tab/>
      </w:r>
      <w:r w:rsidR="00FD50F9">
        <w:rPr>
          <w:w w:val="99"/>
          <w:sz w:val="26"/>
          <w:szCs w:val="26"/>
        </w:rPr>
        <w:tab/>
        <w:t xml:space="preserve">     </w:t>
      </w:r>
      <w:r w:rsidR="000A18A9">
        <w:rPr>
          <w:w w:val="99"/>
          <w:sz w:val="26"/>
          <w:szCs w:val="26"/>
        </w:rPr>
        <w:t xml:space="preserve">  23</w:t>
      </w:r>
    </w:p>
    <w:p w:rsidR="00FD50F9" w:rsidRPr="00FD50F9" w:rsidRDefault="00FD50F9" w:rsidP="000A18A9">
      <w:pPr>
        <w:tabs>
          <w:tab w:val="left" w:pos="2076"/>
          <w:tab w:val="left" w:pos="9120"/>
          <w:tab w:val="left" w:pos="9156"/>
        </w:tabs>
        <w:spacing w:before="99"/>
        <w:ind w:left="1003"/>
        <w:rPr>
          <w:w w:val="95"/>
          <w:sz w:val="26"/>
          <w:szCs w:val="26"/>
        </w:rPr>
      </w:pPr>
      <w:r>
        <w:rPr>
          <w:b/>
          <w:w w:val="95"/>
          <w:sz w:val="26"/>
          <w:szCs w:val="26"/>
        </w:rPr>
        <w:t xml:space="preserve">                </w:t>
      </w:r>
      <w:r w:rsidRPr="00FD50F9">
        <w:rPr>
          <w:w w:val="95"/>
          <w:sz w:val="26"/>
          <w:szCs w:val="26"/>
        </w:rPr>
        <w:t>3.8</w:t>
      </w:r>
      <w:r>
        <w:rPr>
          <w:w w:val="95"/>
          <w:sz w:val="26"/>
          <w:szCs w:val="26"/>
        </w:rPr>
        <w:t xml:space="preserve"> </w:t>
      </w:r>
      <w:r w:rsidRPr="00FD50F9">
        <w:rPr>
          <w:w w:val="95"/>
          <w:sz w:val="26"/>
          <w:szCs w:val="26"/>
        </w:rPr>
        <w:t>Did I reach my goals?</w:t>
      </w:r>
      <w:r w:rsidR="000A18A9">
        <w:rPr>
          <w:w w:val="95"/>
          <w:sz w:val="26"/>
          <w:szCs w:val="26"/>
        </w:rPr>
        <w:tab/>
        <w:t>24</w:t>
      </w:r>
      <w:r w:rsidR="000A18A9">
        <w:rPr>
          <w:w w:val="95"/>
          <w:sz w:val="26"/>
          <w:szCs w:val="26"/>
        </w:rPr>
        <w:tab/>
      </w:r>
    </w:p>
    <w:p w:rsidR="00FD50F9" w:rsidRPr="00FD50F9" w:rsidRDefault="00FD50F9" w:rsidP="000A18A9">
      <w:pPr>
        <w:tabs>
          <w:tab w:val="left" w:pos="2076"/>
          <w:tab w:val="left" w:pos="9120"/>
        </w:tabs>
        <w:spacing w:before="99"/>
        <w:ind w:left="1003"/>
        <w:rPr>
          <w:w w:val="95"/>
          <w:sz w:val="26"/>
          <w:szCs w:val="26"/>
        </w:rPr>
      </w:pPr>
      <w:r>
        <w:rPr>
          <w:b/>
          <w:w w:val="95"/>
          <w:sz w:val="26"/>
          <w:szCs w:val="26"/>
        </w:rPr>
        <w:t xml:space="preserve">               </w:t>
      </w:r>
      <w:r w:rsidRPr="00FD50F9">
        <w:rPr>
          <w:w w:val="95"/>
          <w:sz w:val="26"/>
          <w:szCs w:val="26"/>
        </w:rPr>
        <w:t>3.9</w:t>
      </w:r>
      <w:r>
        <w:rPr>
          <w:w w:val="95"/>
          <w:sz w:val="26"/>
          <w:szCs w:val="26"/>
        </w:rPr>
        <w:t xml:space="preserve"> </w:t>
      </w:r>
      <w:r w:rsidRPr="00FD50F9">
        <w:rPr>
          <w:w w:val="95"/>
          <w:sz w:val="26"/>
          <w:szCs w:val="26"/>
        </w:rPr>
        <w:t>Am I progressing?</w:t>
      </w:r>
      <w:r w:rsidR="000A18A9">
        <w:rPr>
          <w:w w:val="95"/>
          <w:sz w:val="26"/>
          <w:szCs w:val="26"/>
        </w:rPr>
        <w:tab/>
        <w:t>25</w:t>
      </w:r>
    </w:p>
    <w:p w:rsidR="00FD50F9" w:rsidRDefault="00FD50F9" w:rsidP="000A18A9">
      <w:pPr>
        <w:tabs>
          <w:tab w:val="left" w:pos="2076"/>
          <w:tab w:val="left" w:pos="9120"/>
        </w:tabs>
        <w:spacing w:before="99"/>
        <w:ind w:left="1003"/>
        <w:rPr>
          <w:w w:val="95"/>
          <w:sz w:val="26"/>
          <w:szCs w:val="26"/>
        </w:rPr>
      </w:pPr>
      <w:r>
        <w:rPr>
          <w:b/>
          <w:w w:val="95"/>
          <w:sz w:val="26"/>
          <w:szCs w:val="26"/>
        </w:rPr>
        <w:t xml:space="preserve">               </w:t>
      </w:r>
      <w:r w:rsidRPr="00FD50F9">
        <w:rPr>
          <w:w w:val="95"/>
          <w:sz w:val="26"/>
          <w:szCs w:val="26"/>
        </w:rPr>
        <w:t>3.</w:t>
      </w:r>
      <w:r>
        <w:rPr>
          <w:w w:val="95"/>
          <w:sz w:val="26"/>
          <w:szCs w:val="26"/>
        </w:rPr>
        <w:t xml:space="preserve">10 </w:t>
      </w:r>
      <w:r w:rsidRPr="00FD50F9">
        <w:rPr>
          <w:w w:val="95"/>
          <w:sz w:val="26"/>
          <w:szCs w:val="26"/>
        </w:rPr>
        <w:t>Training intensity</w:t>
      </w:r>
      <w:r w:rsidR="000A18A9">
        <w:rPr>
          <w:w w:val="95"/>
          <w:sz w:val="26"/>
          <w:szCs w:val="26"/>
        </w:rPr>
        <w:tab/>
        <w:t>26</w:t>
      </w:r>
    </w:p>
    <w:p w:rsidR="000A18A9" w:rsidRPr="000A18A9" w:rsidRDefault="000A18A9" w:rsidP="000A18A9">
      <w:pPr>
        <w:tabs>
          <w:tab w:val="left" w:pos="720"/>
          <w:tab w:val="left" w:pos="1440"/>
          <w:tab w:val="left" w:pos="2160"/>
          <w:tab w:val="left" w:pos="2880"/>
          <w:tab w:val="left" w:pos="3600"/>
          <w:tab w:val="left" w:pos="4320"/>
          <w:tab w:val="left" w:pos="5040"/>
          <w:tab w:val="left" w:pos="5760"/>
        </w:tabs>
        <w:spacing w:before="99"/>
        <w:ind w:left="1003"/>
        <w:rPr>
          <w:w w:val="95"/>
          <w:sz w:val="26"/>
          <w:szCs w:val="26"/>
        </w:rPr>
      </w:pPr>
      <w:r>
        <w:rPr>
          <w:b/>
          <w:w w:val="95"/>
          <w:sz w:val="26"/>
          <w:szCs w:val="26"/>
        </w:rPr>
        <w:tab/>
        <w:t xml:space="preserve">        </w:t>
      </w:r>
      <w:r w:rsidRPr="000A18A9">
        <w:rPr>
          <w:w w:val="95"/>
          <w:sz w:val="26"/>
          <w:szCs w:val="26"/>
        </w:rPr>
        <w:t>3.11</w:t>
      </w:r>
      <w:r>
        <w:rPr>
          <w:w w:val="95"/>
          <w:sz w:val="26"/>
          <w:szCs w:val="26"/>
        </w:rPr>
        <w:t xml:space="preserve"> </w:t>
      </w:r>
      <w:r w:rsidRPr="000A18A9">
        <w:rPr>
          <w:bCs/>
          <w:w w:val="95"/>
          <w:sz w:val="26"/>
          <w:szCs w:val="26"/>
        </w:rPr>
        <w:t>Detailed summary report</w:t>
      </w:r>
      <w:r>
        <w:rPr>
          <w:bCs/>
          <w:w w:val="95"/>
          <w:sz w:val="26"/>
          <w:szCs w:val="26"/>
        </w:rPr>
        <w:tab/>
      </w:r>
      <w:r>
        <w:rPr>
          <w:bCs/>
          <w:w w:val="95"/>
          <w:sz w:val="26"/>
          <w:szCs w:val="26"/>
        </w:rPr>
        <w:tab/>
      </w:r>
      <w:r>
        <w:rPr>
          <w:bCs/>
          <w:w w:val="95"/>
          <w:sz w:val="26"/>
          <w:szCs w:val="26"/>
        </w:rPr>
        <w:tab/>
      </w:r>
      <w:r>
        <w:rPr>
          <w:bCs/>
          <w:w w:val="95"/>
          <w:sz w:val="26"/>
          <w:szCs w:val="26"/>
        </w:rPr>
        <w:tab/>
      </w:r>
      <w:r>
        <w:rPr>
          <w:bCs/>
          <w:w w:val="95"/>
          <w:sz w:val="26"/>
          <w:szCs w:val="26"/>
        </w:rPr>
        <w:tab/>
      </w:r>
      <w:r>
        <w:rPr>
          <w:bCs/>
          <w:w w:val="95"/>
          <w:sz w:val="26"/>
          <w:szCs w:val="26"/>
        </w:rPr>
        <w:tab/>
        <w:t xml:space="preserve">        27</w:t>
      </w:r>
    </w:p>
    <w:p w:rsidR="005D32D9" w:rsidRPr="00FD50F9" w:rsidRDefault="00FE5874" w:rsidP="000A18A9">
      <w:pPr>
        <w:tabs>
          <w:tab w:val="left" w:pos="9168"/>
          <w:tab w:val="left" w:pos="9216"/>
        </w:tabs>
        <w:spacing w:before="99"/>
        <w:ind w:left="1003"/>
        <w:rPr>
          <w:b/>
          <w:sz w:val="26"/>
          <w:szCs w:val="26"/>
        </w:rPr>
      </w:pPr>
      <w:r>
        <w:rPr>
          <w:b/>
          <w:w w:val="95"/>
          <w:sz w:val="26"/>
          <w:szCs w:val="26"/>
        </w:rPr>
        <w:t>4</w:t>
      </w:r>
      <w:r>
        <w:rPr>
          <w:b/>
          <w:sz w:val="26"/>
          <w:szCs w:val="26"/>
        </w:rPr>
        <w:t xml:space="preserve">   </w:t>
      </w:r>
      <w:r>
        <w:rPr>
          <w:w w:val="99"/>
          <w:sz w:val="26"/>
          <w:szCs w:val="26"/>
        </w:rPr>
        <w:t>Sample</w:t>
      </w:r>
      <w:r>
        <w:rPr>
          <w:sz w:val="26"/>
          <w:szCs w:val="26"/>
        </w:rPr>
        <w:t xml:space="preserve"> </w:t>
      </w:r>
      <w:r>
        <w:rPr>
          <w:w w:val="99"/>
          <w:sz w:val="26"/>
          <w:szCs w:val="26"/>
        </w:rPr>
        <w:t>Screenshots</w:t>
      </w:r>
      <w:r>
        <w:rPr>
          <w:sz w:val="26"/>
          <w:szCs w:val="26"/>
        </w:rPr>
        <w:t xml:space="preserve"> </w:t>
      </w:r>
      <w:r>
        <w:rPr>
          <w:w w:val="99"/>
          <w:sz w:val="26"/>
          <w:szCs w:val="26"/>
        </w:rPr>
        <w:t>and</w:t>
      </w:r>
      <w:r>
        <w:rPr>
          <w:sz w:val="26"/>
          <w:szCs w:val="26"/>
        </w:rPr>
        <w:t xml:space="preserve"> </w:t>
      </w:r>
      <w:r>
        <w:rPr>
          <w:w w:val="99"/>
          <w:sz w:val="26"/>
          <w:szCs w:val="26"/>
        </w:rPr>
        <w:t>Observations</w:t>
      </w:r>
      <w:r w:rsidR="000A18A9">
        <w:rPr>
          <w:w w:val="99"/>
          <w:sz w:val="26"/>
          <w:szCs w:val="26"/>
        </w:rPr>
        <w:tab/>
        <w:t>28</w:t>
      </w:r>
      <w:r w:rsidR="000A18A9">
        <w:rPr>
          <w:w w:val="99"/>
          <w:sz w:val="26"/>
          <w:szCs w:val="26"/>
        </w:rPr>
        <w:tab/>
      </w:r>
    </w:p>
    <w:p w:rsidR="005D32D9" w:rsidRDefault="005D32D9">
      <w:pPr>
        <w:spacing w:line="100" w:lineRule="exact"/>
        <w:rPr>
          <w:sz w:val="10"/>
          <w:szCs w:val="10"/>
        </w:rPr>
      </w:pPr>
    </w:p>
    <w:p w:rsidR="005D32D9" w:rsidRDefault="00DE1264" w:rsidP="000A18A9">
      <w:pPr>
        <w:tabs>
          <w:tab w:val="left" w:pos="1104"/>
          <w:tab w:val="left" w:pos="2400"/>
          <w:tab w:val="left" w:pos="9216"/>
        </w:tabs>
        <w:spacing w:before="94"/>
        <w:rPr>
          <w:sz w:val="26"/>
          <w:szCs w:val="26"/>
        </w:rPr>
      </w:pPr>
      <w:r>
        <w:rPr>
          <w:sz w:val="26"/>
          <w:szCs w:val="26"/>
        </w:rPr>
        <w:t xml:space="preserve">                5 </w:t>
      </w:r>
      <w:r>
        <w:rPr>
          <w:w w:val="99"/>
          <w:sz w:val="26"/>
          <w:szCs w:val="26"/>
        </w:rPr>
        <w:t xml:space="preserve"> </w:t>
      </w:r>
      <w:r w:rsidR="000A18A9">
        <w:rPr>
          <w:w w:val="99"/>
          <w:sz w:val="26"/>
          <w:szCs w:val="26"/>
        </w:rPr>
        <w:t>Conclusion</w:t>
      </w:r>
      <w:r w:rsidR="000A18A9">
        <w:rPr>
          <w:w w:val="99"/>
          <w:sz w:val="26"/>
          <w:szCs w:val="26"/>
        </w:rPr>
        <w:tab/>
        <w:t>35</w:t>
      </w:r>
    </w:p>
    <w:p w:rsidR="005D32D9" w:rsidRDefault="00DE1264" w:rsidP="000A18A9">
      <w:pPr>
        <w:tabs>
          <w:tab w:val="left" w:pos="9216"/>
        </w:tabs>
        <w:spacing w:before="94"/>
        <w:rPr>
          <w:sz w:val="26"/>
          <w:szCs w:val="26"/>
        </w:rPr>
      </w:pPr>
      <w:r>
        <w:rPr>
          <w:w w:val="99"/>
          <w:sz w:val="26"/>
          <w:szCs w:val="26"/>
        </w:rPr>
        <w:t xml:space="preserve">                6   </w:t>
      </w:r>
      <w:r w:rsidR="000A18A9">
        <w:rPr>
          <w:w w:val="99"/>
          <w:sz w:val="26"/>
          <w:szCs w:val="26"/>
        </w:rPr>
        <w:t>References</w:t>
      </w:r>
      <w:r w:rsidR="000A18A9">
        <w:rPr>
          <w:w w:val="99"/>
          <w:sz w:val="26"/>
          <w:szCs w:val="26"/>
        </w:rPr>
        <w:tab/>
        <w:t>36</w:t>
      </w:r>
    </w:p>
    <w:p w:rsidR="007D281E" w:rsidRDefault="007D281E">
      <w:pPr>
        <w:spacing w:before="99"/>
        <w:ind w:left="1003"/>
        <w:rPr>
          <w:b/>
          <w:w w:val="95"/>
          <w:sz w:val="26"/>
          <w:szCs w:val="26"/>
        </w:rPr>
      </w:pPr>
    </w:p>
    <w:p w:rsidR="005D32D9" w:rsidRDefault="005D32D9" w:rsidP="00C1634D">
      <w:pPr>
        <w:spacing w:before="99"/>
        <w:rPr>
          <w:sz w:val="26"/>
          <w:szCs w:val="26"/>
        </w:rPr>
        <w:sectPr w:rsidR="005D32D9">
          <w:pgSz w:w="12240" w:h="15840"/>
          <w:pgMar w:top="720" w:right="1120" w:bottom="280" w:left="1000" w:header="720" w:footer="720" w:gutter="0"/>
          <w:cols w:space="720"/>
        </w:sectPr>
      </w:pPr>
    </w:p>
    <w:p w:rsidR="005D32D9" w:rsidRPr="0048226C" w:rsidRDefault="00F53BE0" w:rsidP="0048226C">
      <w:pPr>
        <w:spacing w:before="100"/>
      </w:pPr>
      <w:r>
        <w:lastRenderedPageBreak/>
        <w:pict>
          <v:group id="_x0000_s1531" style="position:absolute;margin-left:23.95pt;margin-top:23.25pt;width:564.3pt;height:745.75pt;z-index:-251685888;mso-position-horizontal-relative:page;mso-position-vertical-relative:page" coordorigin="479,465" coordsize="11286,14915">
            <v:shape id="_x0000_s1535" style="position:absolute;left:509;top:494;width:11227;height:0" coordorigin="509,494" coordsize="11227,0" path="m509,494r11227,e" filled="f" strokeweight="1.54pt">
              <v:path arrowok="t"/>
            </v:shape>
            <v:shape id="_x0000_s1534" style="position:absolute;left:494;top:480;width:0;height:14884" coordorigin="494,480" coordsize="0,14884" path="m494,480r,14884e" filled="f" strokeweight="1.54pt">
              <v:path arrowok="t"/>
            </v:shape>
            <v:shape id="_x0000_s1533" style="position:absolute;left:11750;top:480;width:0;height:14884" coordorigin="11750,480" coordsize="0,14884" path="m11750,480r,14884e" filled="f" strokeweight="1.54pt">
              <v:path arrowok="t"/>
            </v:shape>
            <v:shape id="_x0000_s1532" style="position:absolute;left:509;top:15350;width:11227;height:0" coordorigin="509,15350" coordsize="11227,0" path="m509,15350r11227,e" filled="f" strokeweight="1.54pt">
              <v:path arrowok="t"/>
            </v:shape>
            <w10:wrap anchorx="page" anchory="page"/>
          </v:group>
        </w:pict>
      </w:r>
    </w:p>
    <w:p w:rsidR="00C01FEF" w:rsidRDefault="00FE5874" w:rsidP="00C01FEF">
      <w:pPr>
        <w:spacing w:before="13" w:line="400" w:lineRule="exact"/>
        <w:ind w:left="3756" w:right="3767"/>
        <w:jc w:val="center"/>
        <w:rPr>
          <w:b/>
          <w:position w:val="-1"/>
          <w:sz w:val="36"/>
          <w:szCs w:val="36"/>
        </w:rPr>
      </w:pPr>
      <w:r>
        <w:rPr>
          <w:b/>
          <w:position w:val="-1"/>
          <w:sz w:val="36"/>
          <w:szCs w:val="36"/>
        </w:rPr>
        <w:t>ABSTRACT</w:t>
      </w:r>
    </w:p>
    <w:p w:rsidR="00C01FEF" w:rsidRDefault="00C01FEF" w:rsidP="00C01FEF">
      <w:pPr>
        <w:spacing w:before="13" w:line="400" w:lineRule="exact"/>
        <w:ind w:left="3756" w:right="3767"/>
        <w:rPr>
          <w:b/>
          <w:position w:val="-1"/>
          <w:sz w:val="36"/>
          <w:szCs w:val="36"/>
        </w:rPr>
      </w:pPr>
    </w:p>
    <w:p w:rsidR="00C01FEF" w:rsidRPr="00C01FEF" w:rsidRDefault="00C01FEF" w:rsidP="00C01FEF">
      <w:pPr>
        <w:spacing w:before="13" w:line="400" w:lineRule="exact"/>
        <w:ind w:left="3756" w:right="3767"/>
        <w:jc w:val="both"/>
        <w:rPr>
          <w:sz w:val="30"/>
          <w:szCs w:val="30"/>
        </w:rPr>
      </w:pPr>
      <w:r>
        <w:rPr>
          <w:sz w:val="30"/>
          <w:szCs w:val="30"/>
        </w:rPr>
        <w:t xml:space="preserve"> </w:t>
      </w:r>
    </w:p>
    <w:p w:rsidR="005D32D9" w:rsidRPr="00C01FEF" w:rsidRDefault="005D32D9" w:rsidP="00C01FEF">
      <w:pPr>
        <w:jc w:val="both"/>
        <w:rPr>
          <w:sz w:val="30"/>
          <w:szCs w:val="30"/>
        </w:rPr>
      </w:pPr>
    </w:p>
    <w:p w:rsidR="006B7B32" w:rsidRPr="00C01FEF" w:rsidRDefault="003567E1" w:rsidP="003567E1">
      <w:pPr>
        <w:jc w:val="both"/>
        <w:rPr>
          <w:sz w:val="30"/>
          <w:szCs w:val="30"/>
        </w:rPr>
      </w:pPr>
      <w:r w:rsidRPr="003567E1">
        <w:rPr>
          <w:sz w:val="30"/>
          <w:szCs w:val="30"/>
        </w:rPr>
        <w:t>The understanding of the term "physical fitness" was determined for a randomly selected sample (n = 94) of a population using a self-administered mailed questionnaire. Subjects were asked to state and give a reason for their perceived level of physical fitness, to state their perceived performance level in a number of physical fitness tests (muscular strength, daily physical work capacity, fatness, level of regular physical exercise, exercise speed, and body flexibility), and to rate how well these tests measure physical fitness. The reason most frequently stated for perceived level of physical fitness was the level of habitual physical activity (43%); significantly less frequently (P less than 0.01-0.0001) cited were reasons related to health (23%), physical performance (12%), and obesity (3%). The variation in perceived level of physical fitness was best explained by the variation in imagined regular exercise and fatness (r2 = 0.66, P less than 0.0001) with no significant additional contribution from imagined performance in remaining fitness tests. The measurement of regular exercise was most favored as a test of physical fitness. These results, taken together with evidence of the physical and psychological health benefits of regular exercise, imply that the most appropriate measure of physical fitness for the average person is an assessment of the habitual physical activity level.</w:t>
      </w:r>
    </w:p>
    <w:p w:rsidR="00C01FEF" w:rsidRPr="00C01FEF" w:rsidRDefault="00C01FEF" w:rsidP="00C01FEF">
      <w:pPr>
        <w:jc w:val="both"/>
        <w:rPr>
          <w:sz w:val="30"/>
          <w:szCs w:val="30"/>
        </w:rPr>
      </w:pPr>
    </w:p>
    <w:p w:rsidR="00C01FEF" w:rsidRPr="00C01FEF" w:rsidRDefault="00C01FEF" w:rsidP="00C01FEF"/>
    <w:p w:rsidR="00C01FEF" w:rsidRDefault="00C01FEF">
      <w:pPr>
        <w:spacing w:before="6" w:line="100" w:lineRule="exact"/>
      </w:pPr>
    </w:p>
    <w:p w:rsidR="00C01FEF" w:rsidRDefault="00C01FEF">
      <w:pPr>
        <w:spacing w:before="6" w:line="100" w:lineRule="exact"/>
      </w:pPr>
    </w:p>
    <w:p w:rsidR="00C01FEF" w:rsidRPr="00C01FEF" w:rsidRDefault="00C01FEF" w:rsidP="00C01FEF"/>
    <w:p w:rsidR="00C01FEF" w:rsidRPr="00C01FEF" w:rsidRDefault="00C01FEF">
      <w:pPr>
        <w:spacing w:before="6" w:line="100" w:lineRule="exact"/>
        <w:rPr>
          <w:sz w:val="30"/>
          <w:szCs w:val="30"/>
        </w:rPr>
      </w:pPr>
    </w:p>
    <w:p w:rsidR="00C01FEF" w:rsidRDefault="00C01FEF">
      <w:pPr>
        <w:spacing w:before="6" w:line="100" w:lineRule="exact"/>
      </w:pPr>
    </w:p>
    <w:p w:rsidR="00C01FEF" w:rsidRDefault="00C01FEF">
      <w:pPr>
        <w:spacing w:before="6" w:line="100" w:lineRule="exact"/>
      </w:pPr>
    </w:p>
    <w:p w:rsidR="00C01FEF" w:rsidRPr="00C01FEF" w:rsidRDefault="00C01FEF" w:rsidP="00C01FEF">
      <w:pPr>
        <w:pStyle w:val="ListParagraph"/>
        <w:rPr>
          <w:rStyle w:val="BookTitle"/>
        </w:rPr>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C01FEF" w:rsidRDefault="00C01FEF">
      <w:pPr>
        <w:spacing w:before="6" w:line="100" w:lineRule="exact"/>
      </w:pPr>
    </w:p>
    <w:p w:rsidR="005D32D9" w:rsidRPr="0048226C" w:rsidRDefault="00F53BE0" w:rsidP="0048226C">
      <w:pPr>
        <w:spacing w:before="6" w:line="100" w:lineRule="exact"/>
        <w:rPr>
          <w:sz w:val="10"/>
          <w:szCs w:val="10"/>
        </w:rPr>
      </w:pPr>
      <w:r w:rsidRPr="00F53BE0">
        <w:pict>
          <v:group id="_x0000_s1525" style="position:absolute;margin-left:23.95pt;margin-top:23.25pt;width:564.3pt;height:745.75pt;z-index:-251684864;mso-position-horizontal-relative:page;mso-position-vertical-relative:page" coordorigin="479,465" coordsize="11286,14915">
            <v:shape id="_x0000_s1529" style="position:absolute;left:509;top:494;width:11227;height:0" coordorigin="509,494" coordsize="11227,0" path="m509,494r11227,e" filled="f" strokeweight="1.54pt">
              <v:path arrowok="t"/>
            </v:shape>
            <v:shape id="_x0000_s1528" style="position:absolute;left:494;top:480;width:0;height:14884" coordorigin="494,480" coordsize="0,14884" path="m494,480r,14884e" filled="f" strokeweight="1.54pt">
              <v:path arrowok="t"/>
            </v:shape>
            <v:shape id="_x0000_s1527" style="position:absolute;left:11750;top:480;width:0;height:14884" coordorigin="11750,480" coordsize="0,14884" path="m11750,480r,14884e" filled="f" strokeweight="1.54pt">
              <v:path arrowok="t"/>
            </v:shape>
            <v:shape id="_x0000_s1526" style="position:absolute;left:509;top:15350;width:11227;height:0" coordorigin="509,15350" coordsize="11227,0" path="m509,15350r11227,e" filled="f" strokeweight="1.54pt">
              <v:path arrowok="t"/>
            </v:shape>
            <w10:wrap anchorx="page" anchory="page"/>
          </v:group>
        </w:pict>
      </w:r>
    </w:p>
    <w:p w:rsidR="005D32D9" w:rsidRDefault="005D32D9">
      <w:pPr>
        <w:spacing w:before="13" w:line="240" w:lineRule="exact"/>
        <w:rPr>
          <w:sz w:val="24"/>
          <w:szCs w:val="24"/>
        </w:rPr>
      </w:pPr>
    </w:p>
    <w:p w:rsidR="005D32D9" w:rsidRDefault="00FE5874">
      <w:pPr>
        <w:spacing w:before="23"/>
        <w:ind w:left="100"/>
        <w:rPr>
          <w:sz w:val="30"/>
          <w:szCs w:val="30"/>
        </w:rPr>
      </w:pPr>
      <w:r>
        <w:rPr>
          <w:sz w:val="30"/>
          <w:szCs w:val="30"/>
        </w:rPr>
        <w:t>1.1     About the Company</w:t>
      </w:r>
    </w:p>
    <w:p w:rsidR="005D32D9" w:rsidRDefault="00FE5874">
      <w:pPr>
        <w:spacing w:before="92"/>
        <w:ind w:left="821" w:right="67"/>
        <w:rPr>
          <w:sz w:val="30"/>
          <w:szCs w:val="30"/>
        </w:rPr>
      </w:pPr>
      <w:r>
        <w:rPr>
          <w:color w:val="232329"/>
          <w:sz w:val="30"/>
          <w:szCs w:val="30"/>
        </w:rPr>
        <w:t>MedTourEasy, a global healthcare company, provides you the informational resources needed to evaluate your global options. It helps you find the right healthcare solution based on specific health needs, affordable care while meeting the quality standards that you expect to have in healthcare. MedTourEasy improves access to healthcare for people everywhere. It is an easy to use platform and service that helps patients to get medical second opinions and to schedule affordable, high-quality medical treatment abroad.</w:t>
      </w:r>
    </w:p>
    <w:p w:rsidR="005D32D9" w:rsidRDefault="005D32D9">
      <w:pPr>
        <w:spacing w:before="4" w:line="120" w:lineRule="exact"/>
        <w:rPr>
          <w:sz w:val="12"/>
          <w:szCs w:val="12"/>
        </w:rPr>
      </w:pPr>
    </w:p>
    <w:p w:rsidR="005D32D9" w:rsidRDefault="005D32D9">
      <w:pPr>
        <w:spacing w:line="200" w:lineRule="exact"/>
      </w:pPr>
    </w:p>
    <w:p w:rsidR="005D32D9" w:rsidRDefault="005D32D9">
      <w:pPr>
        <w:spacing w:line="200" w:lineRule="exact"/>
      </w:pPr>
    </w:p>
    <w:p w:rsidR="005D32D9" w:rsidRDefault="00FE5874">
      <w:pPr>
        <w:ind w:left="100"/>
        <w:rPr>
          <w:sz w:val="30"/>
          <w:szCs w:val="30"/>
        </w:rPr>
      </w:pPr>
      <w:r>
        <w:rPr>
          <w:sz w:val="30"/>
          <w:szCs w:val="30"/>
        </w:rPr>
        <w:t>1.2     About the Project</w:t>
      </w:r>
    </w:p>
    <w:p w:rsidR="005D32D9" w:rsidRDefault="005D32D9">
      <w:pPr>
        <w:spacing w:before="5" w:line="240" w:lineRule="exact"/>
        <w:rPr>
          <w:sz w:val="24"/>
          <w:szCs w:val="24"/>
        </w:rPr>
      </w:pPr>
    </w:p>
    <w:p w:rsidR="00FD50F9" w:rsidRPr="00FD50F9" w:rsidRDefault="00FD50F9" w:rsidP="00447CFD">
      <w:pPr>
        <w:spacing w:before="5" w:line="240" w:lineRule="exact"/>
        <w:jc w:val="both"/>
        <w:rPr>
          <w:w w:val="99"/>
          <w:sz w:val="26"/>
          <w:szCs w:val="26"/>
        </w:rPr>
      </w:pPr>
      <w:r w:rsidRPr="00FD50F9">
        <w:rPr>
          <w:w w:val="99"/>
          <w:sz w:val="26"/>
          <w:szCs w:val="26"/>
        </w:rPr>
        <w:t xml:space="preserve">One day, my old running friend and I were chatting about our running styles, training habits, and achievements, when I suddenly realized that I could take an in-depth analytical look at my training. I have been using a popular GPS fitness tracker called </w:t>
      </w:r>
      <w:hyperlink r:id="rId11" w:history="1">
        <w:r w:rsidRPr="00FD50F9">
          <w:rPr>
            <w:rStyle w:val="Hyperlink"/>
            <w:w w:val="99"/>
            <w:sz w:val="26"/>
            <w:szCs w:val="26"/>
          </w:rPr>
          <w:t>Runkeeper</w:t>
        </w:r>
      </w:hyperlink>
      <w:r w:rsidRPr="00FD50F9">
        <w:rPr>
          <w:w w:val="99"/>
          <w:sz w:val="26"/>
          <w:szCs w:val="26"/>
        </w:rPr>
        <w:t xml:space="preserve"> for years and decided it was time to analyze my running data to see how I was doing.</w:t>
      </w:r>
    </w:p>
    <w:p w:rsidR="00FD50F9" w:rsidRPr="00FD50F9" w:rsidRDefault="00FD50F9" w:rsidP="00447CFD">
      <w:pPr>
        <w:spacing w:before="5" w:line="240" w:lineRule="exact"/>
        <w:jc w:val="both"/>
        <w:rPr>
          <w:w w:val="99"/>
          <w:sz w:val="26"/>
          <w:szCs w:val="26"/>
        </w:rPr>
      </w:pPr>
      <w:r w:rsidRPr="00FD50F9">
        <w:rPr>
          <w:w w:val="99"/>
          <w:sz w:val="26"/>
          <w:szCs w:val="26"/>
        </w:rPr>
        <w:t>Since 2012, I've been using the Runkeeper app, and it's great. One key feature: its excellent data export. Anyone who has a smartphone can download the app and analyze their data like we will in this notebook.</w:t>
      </w:r>
    </w:p>
    <w:p w:rsidR="00FD50F9" w:rsidRPr="00FD50F9" w:rsidRDefault="00F53BE0" w:rsidP="00447CFD">
      <w:pPr>
        <w:spacing w:before="5" w:line="240" w:lineRule="exact"/>
        <w:jc w:val="both"/>
        <w:rPr>
          <w:w w:val="99"/>
          <w:sz w:val="26"/>
          <w:szCs w:val="26"/>
        </w:rPr>
      </w:pPr>
      <w:r w:rsidRPr="00F53BE0">
        <w:rPr>
          <w:w w:val="99"/>
          <w:sz w:val="26"/>
          <w:szCs w:val="26"/>
        </w:rPr>
        <w:pict>
          <v:shape id="_x0000_i1026" type="#_x0000_t75" alt="Runner in blue" style="width:24pt;height:24pt"/>
        </w:pict>
      </w:r>
    </w:p>
    <w:p w:rsidR="00FD50F9" w:rsidRPr="00FD50F9" w:rsidRDefault="00FD50F9" w:rsidP="00447CFD">
      <w:pPr>
        <w:spacing w:before="5" w:line="240" w:lineRule="exact"/>
        <w:jc w:val="both"/>
        <w:rPr>
          <w:w w:val="99"/>
          <w:sz w:val="26"/>
          <w:szCs w:val="26"/>
        </w:rPr>
      </w:pPr>
      <w:r w:rsidRPr="00FD50F9">
        <w:rPr>
          <w:w w:val="99"/>
          <w:sz w:val="26"/>
          <w:szCs w:val="26"/>
        </w:rPr>
        <w:t>After logging your run, the first step is to export the data from Runkeeper (which I've done already). Then import the data and start exploring to find potential problems. After that, create data cleaning strategies to fix the issues. Finally, analyze and visualize the clean time-series data.</w:t>
      </w:r>
    </w:p>
    <w:p w:rsidR="00FD50F9" w:rsidRPr="00FD50F9" w:rsidRDefault="00FD50F9" w:rsidP="00447CFD">
      <w:pPr>
        <w:spacing w:before="5" w:line="240" w:lineRule="exact"/>
        <w:jc w:val="both"/>
        <w:rPr>
          <w:w w:val="99"/>
          <w:sz w:val="26"/>
          <w:szCs w:val="26"/>
        </w:rPr>
      </w:pPr>
      <w:r w:rsidRPr="00FD50F9">
        <w:rPr>
          <w:w w:val="99"/>
          <w:sz w:val="26"/>
          <w:szCs w:val="26"/>
        </w:rPr>
        <w:t>I exported seven years worth of my training data, from 2012 through 2018. The data is a CSV file where each row is a single training activity. Let's load and inspect it.</w:t>
      </w:r>
    </w:p>
    <w:p w:rsidR="005D32D9" w:rsidRDefault="005D32D9">
      <w:pPr>
        <w:spacing w:before="14" w:line="240" w:lineRule="exact"/>
        <w:rPr>
          <w:sz w:val="24"/>
          <w:szCs w:val="24"/>
        </w:rPr>
      </w:pPr>
    </w:p>
    <w:p w:rsidR="005D32D9" w:rsidRDefault="005D32D9">
      <w:pPr>
        <w:spacing w:before="4" w:line="260" w:lineRule="exact"/>
        <w:rPr>
          <w:sz w:val="26"/>
          <w:szCs w:val="26"/>
        </w:rPr>
      </w:pPr>
    </w:p>
    <w:p w:rsidR="005D32D9" w:rsidRDefault="00FE5874">
      <w:pPr>
        <w:spacing w:line="275" w:lineRule="auto"/>
        <w:ind w:left="821" w:right="67"/>
        <w:jc w:val="both"/>
        <w:rPr>
          <w:sz w:val="26"/>
          <w:szCs w:val="26"/>
        </w:rPr>
        <w:sectPr w:rsidR="005D32D9">
          <w:pgSz w:w="12240" w:h="15840"/>
          <w:pgMar w:top="840" w:right="1320" w:bottom="280" w:left="1340" w:header="720" w:footer="720" w:gutter="0"/>
          <w:cols w:space="720"/>
        </w:sectPr>
      </w:pPr>
      <w:r>
        <w:rPr>
          <w:w w:val="99"/>
          <w:sz w:val="26"/>
          <w:szCs w:val="26"/>
        </w:rPr>
        <w:t>Each</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above</w:t>
      </w:r>
      <w:r>
        <w:rPr>
          <w:sz w:val="26"/>
          <w:szCs w:val="26"/>
        </w:rPr>
        <w:t xml:space="preserve"> </w:t>
      </w:r>
      <w:r>
        <w:rPr>
          <w:w w:val="99"/>
          <w:sz w:val="26"/>
          <w:szCs w:val="26"/>
        </w:rPr>
        <w:t>sub-section</w:t>
      </w:r>
      <w:r>
        <w:rPr>
          <w:sz w:val="26"/>
          <w:szCs w:val="26"/>
        </w:rPr>
        <w:t xml:space="preserve"> </w:t>
      </w:r>
      <w:r>
        <w:rPr>
          <w:w w:val="99"/>
          <w:sz w:val="26"/>
          <w:szCs w:val="26"/>
        </w:rPr>
        <w:t>has</w:t>
      </w:r>
      <w:r>
        <w:rPr>
          <w:sz w:val="26"/>
          <w:szCs w:val="26"/>
        </w:rPr>
        <w:t xml:space="preserve"> </w:t>
      </w:r>
      <w:r>
        <w:rPr>
          <w:w w:val="99"/>
          <w:sz w:val="26"/>
          <w:szCs w:val="26"/>
        </w:rPr>
        <w:t>been</w:t>
      </w:r>
      <w:r>
        <w:rPr>
          <w:sz w:val="26"/>
          <w:szCs w:val="26"/>
        </w:rPr>
        <w:t xml:space="preserve"> </w:t>
      </w:r>
      <w:r>
        <w:rPr>
          <w:w w:val="99"/>
          <w:sz w:val="26"/>
          <w:szCs w:val="26"/>
        </w:rPr>
        <w:t>represented</w:t>
      </w:r>
      <w:r>
        <w:rPr>
          <w:sz w:val="26"/>
          <w:szCs w:val="26"/>
        </w:rPr>
        <w:t xml:space="preserve"> </w:t>
      </w:r>
      <w:r>
        <w:rPr>
          <w:w w:val="99"/>
          <w:sz w:val="26"/>
          <w:szCs w:val="26"/>
        </w:rPr>
        <w:t>in</w:t>
      </w:r>
      <w:r>
        <w:rPr>
          <w:sz w:val="26"/>
          <w:szCs w:val="26"/>
        </w:rPr>
        <w:t xml:space="preserve"> </w:t>
      </w:r>
      <w:r>
        <w:rPr>
          <w:w w:val="99"/>
          <w:sz w:val="26"/>
          <w:szCs w:val="26"/>
        </w:rPr>
        <w:t>the</w:t>
      </w:r>
      <w:r>
        <w:rPr>
          <w:sz w:val="26"/>
          <w:szCs w:val="26"/>
        </w:rPr>
        <w:t xml:space="preserve"> </w:t>
      </w:r>
      <w:r>
        <w:rPr>
          <w:w w:val="99"/>
          <w:sz w:val="26"/>
          <w:szCs w:val="26"/>
        </w:rPr>
        <w:t>form</w:t>
      </w:r>
      <w:r>
        <w:rPr>
          <w:sz w:val="26"/>
          <w:szCs w:val="26"/>
        </w:rPr>
        <w:t xml:space="preserve"> </w:t>
      </w:r>
      <w:r>
        <w:rPr>
          <w:w w:val="99"/>
          <w:sz w:val="26"/>
          <w:szCs w:val="26"/>
        </w:rPr>
        <w:t>of</w:t>
      </w:r>
      <w:r>
        <w:rPr>
          <w:sz w:val="26"/>
          <w:szCs w:val="26"/>
        </w:rPr>
        <w:t xml:space="preserve"> </w:t>
      </w:r>
      <w:r>
        <w:rPr>
          <w:w w:val="99"/>
          <w:sz w:val="26"/>
          <w:szCs w:val="26"/>
        </w:rPr>
        <w:t>dashboards</w:t>
      </w:r>
      <w:r>
        <w:rPr>
          <w:sz w:val="26"/>
          <w:szCs w:val="26"/>
        </w:rPr>
        <w:t xml:space="preserve"> </w:t>
      </w:r>
      <w:r>
        <w:rPr>
          <w:w w:val="99"/>
          <w:sz w:val="26"/>
          <w:szCs w:val="26"/>
        </w:rPr>
        <w:t>which are</w:t>
      </w:r>
      <w:r>
        <w:rPr>
          <w:sz w:val="26"/>
          <w:szCs w:val="26"/>
        </w:rPr>
        <w:t xml:space="preserve">  </w:t>
      </w:r>
      <w:r>
        <w:rPr>
          <w:w w:val="99"/>
          <w:sz w:val="26"/>
          <w:szCs w:val="26"/>
        </w:rPr>
        <w:t>created</w:t>
      </w:r>
      <w:r>
        <w:rPr>
          <w:sz w:val="26"/>
          <w:szCs w:val="26"/>
        </w:rPr>
        <w:t xml:space="preserve">  </w:t>
      </w:r>
      <w:r>
        <w:rPr>
          <w:w w:val="99"/>
          <w:sz w:val="26"/>
          <w:szCs w:val="26"/>
        </w:rPr>
        <w:t>using</w:t>
      </w:r>
      <w:r>
        <w:rPr>
          <w:sz w:val="26"/>
          <w:szCs w:val="26"/>
        </w:rPr>
        <w:t xml:space="preserve">  </w:t>
      </w:r>
      <w:r w:rsidR="00447CFD">
        <w:rPr>
          <w:w w:val="99"/>
          <w:sz w:val="26"/>
          <w:szCs w:val="26"/>
        </w:rPr>
        <w:t>Python</w:t>
      </w:r>
      <w:r>
        <w:rPr>
          <w:sz w:val="26"/>
          <w:szCs w:val="26"/>
        </w:rPr>
        <w:t xml:space="preserve">  </w:t>
      </w:r>
      <w:r>
        <w:rPr>
          <w:w w:val="99"/>
          <w:sz w:val="26"/>
          <w:szCs w:val="26"/>
        </w:rPr>
        <w:t>language</w:t>
      </w:r>
      <w:r>
        <w:rPr>
          <w:sz w:val="26"/>
          <w:szCs w:val="26"/>
        </w:rPr>
        <w:t xml:space="preserve">  </w:t>
      </w:r>
      <w:r>
        <w:rPr>
          <w:w w:val="99"/>
          <w:sz w:val="26"/>
          <w:szCs w:val="26"/>
        </w:rPr>
        <w:t>on</w:t>
      </w:r>
      <w:r>
        <w:rPr>
          <w:sz w:val="26"/>
          <w:szCs w:val="26"/>
        </w:rPr>
        <w:t xml:space="preserve">  </w:t>
      </w:r>
      <w:r w:rsidR="00447CFD">
        <w:rPr>
          <w:w w:val="99"/>
          <w:sz w:val="26"/>
          <w:szCs w:val="26"/>
        </w:rPr>
        <w:t>Jupyter</w:t>
      </w:r>
      <w:r>
        <w:rPr>
          <w:sz w:val="26"/>
          <w:szCs w:val="26"/>
        </w:rPr>
        <w:t xml:space="preserve">  </w:t>
      </w:r>
      <w:r>
        <w:rPr>
          <w:w w:val="99"/>
          <w:sz w:val="26"/>
          <w:szCs w:val="26"/>
        </w:rPr>
        <w:t>IDE</w:t>
      </w:r>
      <w:r>
        <w:rPr>
          <w:sz w:val="26"/>
          <w:szCs w:val="26"/>
        </w:rPr>
        <w:t xml:space="preserve">  </w:t>
      </w:r>
      <w:r>
        <w:rPr>
          <w:w w:val="99"/>
          <w:sz w:val="26"/>
          <w:szCs w:val="26"/>
        </w:rPr>
        <w:t>and</w:t>
      </w:r>
      <w:r>
        <w:rPr>
          <w:sz w:val="26"/>
          <w:szCs w:val="26"/>
        </w:rPr>
        <w:t xml:space="preserve">  </w:t>
      </w:r>
      <w:r w:rsidR="00447CFD">
        <w:rPr>
          <w:w w:val="99"/>
          <w:sz w:val="26"/>
          <w:szCs w:val="26"/>
        </w:rPr>
        <w:t xml:space="preserve">different </w:t>
      </w:r>
      <w:r>
        <w:rPr>
          <w:w w:val="99"/>
          <w:sz w:val="26"/>
          <w:szCs w:val="26"/>
        </w:rPr>
        <w:t>package</w:t>
      </w:r>
      <w:r w:rsidR="00447CFD">
        <w:rPr>
          <w:w w:val="99"/>
          <w:sz w:val="26"/>
          <w:szCs w:val="26"/>
        </w:rPr>
        <w:t>s</w:t>
      </w:r>
      <w:r>
        <w:rPr>
          <w:w w:val="99"/>
          <w:sz w:val="26"/>
          <w:szCs w:val="26"/>
        </w:rPr>
        <w:t>.</w:t>
      </w:r>
      <w:r>
        <w:rPr>
          <w:sz w:val="26"/>
          <w:szCs w:val="26"/>
        </w:rPr>
        <w:t xml:space="preserve">  </w:t>
      </w:r>
      <w:r>
        <w:rPr>
          <w:w w:val="99"/>
          <w:sz w:val="26"/>
          <w:szCs w:val="26"/>
        </w:rPr>
        <w:t xml:space="preserve">These </w:t>
      </w:r>
      <w:r w:rsidR="00447CFD">
        <w:rPr>
          <w:w w:val="99"/>
          <w:sz w:val="26"/>
          <w:szCs w:val="26"/>
        </w:rPr>
        <w:t xml:space="preserve">Data Frames </w:t>
      </w:r>
      <w:r>
        <w:rPr>
          <w:w w:val="99"/>
          <w:sz w:val="26"/>
          <w:szCs w:val="26"/>
        </w:rPr>
        <w:t>use</w:t>
      </w:r>
      <w:r>
        <w:rPr>
          <w:sz w:val="26"/>
          <w:szCs w:val="26"/>
        </w:rPr>
        <w:t xml:space="preserve"> </w:t>
      </w:r>
      <w:r>
        <w:rPr>
          <w:w w:val="99"/>
          <w:sz w:val="26"/>
          <w:szCs w:val="26"/>
        </w:rPr>
        <w:t>a</w:t>
      </w:r>
      <w:r>
        <w:rPr>
          <w:sz w:val="26"/>
          <w:szCs w:val="26"/>
        </w:rPr>
        <w:t xml:space="preserve"> </w:t>
      </w:r>
      <w:r>
        <w:rPr>
          <w:w w:val="99"/>
          <w:sz w:val="26"/>
          <w:szCs w:val="26"/>
        </w:rPr>
        <w:t>wide</w:t>
      </w:r>
      <w:r>
        <w:rPr>
          <w:sz w:val="26"/>
          <w:szCs w:val="26"/>
        </w:rPr>
        <w:t xml:space="preserve"> </w:t>
      </w:r>
      <w:r>
        <w:rPr>
          <w:w w:val="99"/>
          <w:sz w:val="26"/>
          <w:szCs w:val="26"/>
        </w:rPr>
        <w:t>array</w:t>
      </w:r>
      <w:r>
        <w:rPr>
          <w:sz w:val="26"/>
          <w:szCs w:val="26"/>
        </w:rPr>
        <w:t xml:space="preserve"> </w:t>
      </w:r>
      <w:r>
        <w:rPr>
          <w:w w:val="99"/>
          <w:sz w:val="26"/>
          <w:szCs w:val="26"/>
        </w:rPr>
        <w:t>of</w:t>
      </w:r>
      <w:r>
        <w:rPr>
          <w:sz w:val="26"/>
          <w:szCs w:val="26"/>
        </w:rPr>
        <w:t xml:space="preserve"> </w:t>
      </w:r>
      <w:r>
        <w:rPr>
          <w:w w:val="99"/>
          <w:sz w:val="26"/>
          <w:szCs w:val="26"/>
        </w:rPr>
        <w:t>functions</w:t>
      </w:r>
      <w:r>
        <w:rPr>
          <w:sz w:val="26"/>
          <w:szCs w:val="26"/>
        </w:rPr>
        <w:t xml:space="preserve"> </w:t>
      </w:r>
      <w:r>
        <w:rPr>
          <w:w w:val="99"/>
          <w:sz w:val="26"/>
          <w:szCs w:val="26"/>
        </w:rPr>
        <w:t>and</w:t>
      </w:r>
      <w:r>
        <w:rPr>
          <w:sz w:val="26"/>
          <w:szCs w:val="26"/>
        </w:rPr>
        <w:t xml:space="preserve"> </w:t>
      </w:r>
      <w:r>
        <w:rPr>
          <w:w w:val="99"/>
          <w:sz w:val="26"/>
          <w:szCs w:val="26"/>
        </w:rPr>
        <w:t>packages</w:t>
      </w:r>
      <w:r>
        <w:rPr>
          <w:sz w:val="26"/>
          <w:szCs w:val="26"/>
        </w:rPr>
        <w:t xml:space="preserve"> </w:t>
      </w:r>
      <w:r>
        <w:rPr>
          <w:w w:val="99"/>
          <w:sz w:val="26"/>
          <w:szCs w:val="26"/>
        </w:rPr>
        <w:t>in</w:t>
      </w:r>
      <w:r>
        <w:rPr>
          <w:sz w:val="26"/>
          <w:szCs w:val="26"/>
        </w:rPr>
        <w:t xml:space="preserve"> </w:t>
      </w:r>
      <w:r w:rsidR="00447CFD">
        <w:rPr>
          <w:w w:val="99"/>
          <w:sz w:val="26"/>
          <w:szCs w:val="26"/>
        </w:rPr>
        <w:t>pandas</w:t>
      </w:r>
      <w:r>
        <w:rPr>
          <w:sz w:val="26"/>
          <w:szCs w:val="26"/>
        </w:rPr>
        <w:t xml:space="preserve"> </w:t>
      </w:r>
      <w:r>
        <w:rPr>
          <w:w w:val="99"/>
          <w:sz w:val="26"/>
          <w:szCs w:val="26"/>
        </w:rPr>
        <w:t>to</w:t>
      </w:r>
      <w:r>
        <w:rPr>
          <w:sz w:val="26"/>
          <w:szCs w:val="26"/>
        </w:rPr>
        <w:t xml:space="preserve"> </w:t>
      </w:r>
      <w:r>
        <w:rPr>
          <w:w w:val="99"/>
          <w:sz w:val="26"/>
          <w:szCs w:val="26"/>
        </w:rPr>
        <w:t>create</w:t>
      </w:r>
      <w:r>
        <w:rPr>
          <w:sz w:val="26"/>
          <w:szCs w:val="26"/>
        </w:rPr>
        <w:t xml:space="preserve"> </w:t>
      </w:r>
      <w:r>
        <w:rPr>
          <w:w w:val="99"/>
          <w:sz w:val="26"/>
          <w:szCs w:val="26"/>
        </w:rPr>
        <w:t>intuitive</w:t>
      </w:r>
      <w:r>
        <w:rPr>
          <w:sz w:val="26"/>
          <w:szCs w:val="26"/>
        </w:rPr>
        <w:t xml:space="preserve"> </w:t>
      </w:r>
      <w:r>
        <w:rPr>
          <w:w w:val="99"/>
          <w:sz w:val="26"/>
          <w:szCs w:val="26"/>
        </w:rPr>
        <w:t>and drillable</w:t>
      </w:r>
      <w:r>
        <w:rPr>
          <w:sz w:val="26"/>
          <w:szCs w:val="26"/>
        </w:rPr>
        <w:t xml:space="preserve"> </w:t>
      </w:r>
      <w:r w:rsidR="00447CFD">
        <w:rPr>
          <w:w w:val="99"/>
          <w:sz w:val="26"/>
          <w:szCs w:val="26"/>
        </w:rPr>
        <w:t>Data Frames</w:t>
      </w:r>
      <w:r>
        <w:rPr>
          <w:w w:val="99"/>
          <w:sz w:val="26"/>
          <w:szCs w:val="26"/>
        </w:rPr>
        <w:t>,</w:t>
      </w:r>
      <w:r>
        <w:rPr>
          <w:sz w:val="26"/>
          <w:szCs w:val="26"/>
        </w:rPr>
        <w:t xml:space="preserve"> </w:t>
      </w:r>
      <w:r>
        <w:rPr>
          <w:w w:val="99"/>
          <w:sz w:val="26"/>
          <w:szCs w:val="26"/>
        </w:rPr>
        <w:t>which</w:t>
      </w:r>
      <w:r>
        <w:rPr>
          <w:sz w:val="26"/>
          <w:szCs w:val="26"/>
        </w:rPr>
        <w:t xml:space="preserve"> </w:t>
      </w:r>
      <w:r>
        <w:rPr>
          <w:w w:val="99"/>
          <w:sz w:val="26"/>
          <w:szCs w:val="26"/>
        </w:rPr>
        <w:t>can</w:t>
      </w:r>
      <w:r>
        <w:rPr>
          <w:sz w:val="26"/>
          <w:szCs w:val="26"/>
        </w:rPr>
        <w:t xml:space="preserve"> </w:t>
      </w:r>
      <w:r>
        <w:rPr>
          <w:w w:val="99"/>
          <w:sz w:val="26"/>
          <w:szCs w:val="26"/>
        </w:rPr>
        <w:t>then</w:t>
      </w:r>
      <w:r>
        <w:rPr>
          <w:sz w:val="26"/>
          <w:szCs w:val="26"/>
        </w:rPr>
        <w:t xml:space="preserve"> </w:t>
      </w:r>
      <w:r>
        <w:rPr>
          <w:w w:val="99"/>
          <w:sz w:val="26"/>
          <w:szCs w:val="26"/>
        </w:rPr>
        <w:t>be</w:t>
      </w:r>
      <w:r>
        <w:rPr>
          <w:sz w:val="26"/>
          <w:szCs w:val="26"/>
        </w:rPr>
        <w:t xml:space="preserve"> </w:t>
      </w:r>
      <w:r>
        <w:rPr>
          <w:w w:val="99"/>
          <w:sz w:val="26"/>
          <w:szCs w:val="26"/>
        </w:rPr>
        <w:t>used</w:t>
      </w:r>
      <w:r>
        <w:rPr>
          <w:sz w:val="26"/>
          <w:szCs w:val="26"/>
        </w:rPr>
        <w:t xml:space="preserve"> </w:t>
      </w:r>
      <w:r>
        <w:rPr>
          <w:w w:val="99"/>
          <w:sz w:val="26"/>
          <w:szCs w:val="26"/>
        </w:rPr>
        <w:t>by</w:t>
      </w:r>
      <w:r>
        <w:rPr>
          <w:sz w:val="26"/>
          <w:szCs w:val="26"/>
        </w:rPr>
        <w:t xml:space="preserve"> </w:t>
      </w:r>
      <w:r>
        <w:rPr>
          <w:w w:val="99"/>
          <w:sz w:val="26"/>
          <w:szCs w:val="26"/>
        </w:rPr>
        <w:t>the</w:t>
      </w:r>
      <w:r>
        <w:rPr>
          <w:sz w:val="26"/>
          <w:szCs w:val="26"/>
        </w:rPr>
        <w:t xml:space="preserve"> </w:t>
      </w:r>
      <w:r>
        <w:rPr>
          <w:w w:val="99"/>
          <w:sz w:val="26"/>
          <w:szCs w:val="26"/>
        </w:rPr>
        <w:t>firm</w:t>
      </w:r>
      <w:r>
        <w:rPr>
          <w:sz w:val="26"/>
          <w:szCs w:val="26"/>
        </w:rPr>
        <w:t xml:space="preserve"> </w:t>
      </w:r>
      <w:r>
        <w:rPr>
          <w:w w:val="99"/>
          <w:sz w:val="26"/>
          <w:szCs w:val="26"/>
        </w:rPr>
        <w:t>to</w:t>
      </w:r>
      <w:r>
        <w:rPr>
          <w:sz w:val="26"/>
          <w:szCs w:val="26"/>
        </w:rPr>
        <w:t xml:space="preserve"> </w:t>
      </w:r>
      <w:r>
        <w:rPr>
          <w:w w:val="99"/>
          <w:sz w:val="26"/>
          <w:szCs w:val="26"/>
        </w:rPr>
        <w:t>analyze</w:t>
      </w:r>
      <w:r>
        <w:rPr>
          <w:sz w:val="26"/>
          <w:szCs w:val="26"/>
        </w:rPr>
        <w:t xml:space="preserve"> </w:t>
      </w:r>
      <w:r>
        <w:rPr>
          <w:w w:val="99"/>
          <w:sz w:val="26"/>
          <w:szCs w:val="26"/>
        </w:rPr>
        <w:t>the</w:t>
      </w:r>
      <w:r>
        <w:rPr>
          <w:sz w:val="26"/>
          <w:szCs w:val="26"/>
        </w:rPr>
        <w:t xml:space="preserve"> </w:t>
      </w:r>
      <w:r>
        <w:rPr>
          <w:w w:val="99"/>
          <w:sz w:val="26"/>
          <w:szCs w:val="26"/>
        </w:rPr>
        <w:t>situation</w:t>
      </w:r>
      <w:r>
        <w:rPr>
          <w:sz w:val="26"/>
          <w:szCs w:val="26"/>
        </w:rPr>
        <w:t xml:space="preserve"> </w:t>
      </w:r>
      <w:r>
        <w:rPr>
          <w:w w:val="99"/>
          <w:sz w:val="26"/>
          <w:szCs w:val="26"/>
        </w:rPr>
        <w:t>and draw</w:t>
      </w:r>
      <w:r>
        <w:rPr>
          <w:sz w:val="26"/>
          <w:szCs w:val="26"/>
        </w:rPr>
        <w:t xml:space="preserve"> </w:t>
      </w:r>
      <w:r>
        <w:rPr>
          <w:w w:val="99"/>
          <w:sz w:val="26"/>
          <w:szCs w:val="26"/>
        </w:rPr>
        <w:t>conclusions</w:t>
      </w:r>
      <w:r>
        <w:rPr>
          <w:sz w:val="26"/>
          <w:szCs w:val="26"/>
        </w:rPr>
        <w:t xml:space="preserve"> </w:t>
      </w:r>
      <w:r>
        <w:rPr>
          <w:w w:val="99"/>
          <w:sz w:val="26"/>
          <w:szCs w:val="26"/>
        </w:rPr>
        <w:t>about</w:t>
      </w:r>
      <w:r>
        <w:rPr>
          <w:sz w:val="26"/>
          <w:szCs w:val="26"/>
        </w:rPr>
        <w:t xml:space="preserve"> </w:t>
      </w:r>
      <w:r>
        <w:rPr>
          <w:w w:val="99"/>
          <w:sz w:val="26"/>
          <w:szCs w:val="26"/>
        </w:rPr>
        <w:t>the</w:t>
      </w:r>
      <w:r>
        <w:rPr>
          <w:sz w:val="26"/>
          <w:szCs w:val="26"/>
        </w:rPr>
        <w:t xml:space="preserve"> </w:t>
      </w:r>
      <w:r>
        <w:rPr>
          <w:w w:val="99"/>
          <w:sz w:val="26"/>
          <w:szCs w:val="26"/>
        </w:rPr>
        <w:t>same</w:t>
      </w:r>
    </w:p>
    <w:p w:rsidR="005D32D9" w:rsidRPr="0048226C" w:rsidRDefault="00F53BE0" w:rsidP="0048226C">
      <w:pPr>
        <w:spacing w:before="100"/>
      </w:pPr>
      <w:r>
        <w:lastRenderedPageBreak/>
        <w:pict>
          <v:group id="_x0000_s1508" style="position:absolute;margin-left:23.95pt;margin-top:23.25pt;width:564.3pt;height:745.75pt;z-index:-251683840;mso-position-horizontal-relative:page;mso-position-vertical-relative:page" coordorigin="479,465" coordsize="11286,14915">
            <v:shape id="_x0000_s1512" style="position:absolute;left:509;top:494;width:11227;height:0" coordorigin="509,494" coordsize="11227,0" path="m509,494r11227,e" filled="f" strokeweight="1.54pt">
              <v:path arrowok="t"/>
            </v:shape>
            <v:shape id="_x0000_s1511" style="position:absolute;left:494;top:480;width:0;height:14884" coordorigin="494,480" coordsize="0,14884" path="m494,480r,14884e" filled="f" strokeweight="1.54pt">
              <v:path arrowok="t"/>
            </v:shape>
            <v:shape id="_x0000_s1510" style="position:absolute;left:11750;top:480;width:0;height:14884" coordorigin="11750,480" coordsize="0,14884" path="m11750,480r,14884e" filled="f" strokeweight="1.54pt">
              <v:path arrowok="t"/>
            </v:shape>
            <v:shape id="_x0000_s1509" style="position:absolute;left:509;top:15350;width:11227;height:0" coordorigin="509,15350" coordsize="11227,0" path="m509,15350r11227,e" filled="f" strokeweight="1.54pt">
              <v:path arrowok="t"/>
            </v:shape>
            <w10:wrap anchorx="page" anchory="page"/>
          </v:group>
        </w:pict>
      </w:r>
    </w:p>
    <w:p w:rsidR="005D32D9" w:rsidRDefault="00FE5874">
      <w:pPr>
        <w:spacing w:before="23"/>
        <w:ind w:left="100"/>
        <w:rPr>
          <w:sz w:val="30"/>
          <w:szCs w:val="30"/>
        </w:rPr>
      </w:pPr>
      <w:r>
        <w:rPr>
          <w:sz w:val="30"/>
          <w:szCs w:val="30"/>
        </w:rPr>
        <w:t>1.3     Objectives and Deliverables</w:t>
      </w:r>
    </w:p>
    <w:p w:rsidR="005D32D9" w:rsidRDefault="005D32D9">
      <w:pPr>
        <w:spacing w:before="9" w:line="240" w:lineRule="exact"/>
        <w:rPr>
          <w:sz w:val="24"/>
          <w:szCs w:val="24"/>
        </w:rPr>
      </w:pPr>
    </w:p>
    <w:p w:rsidR="007E1CA2" w:rsidRPr="007E1CA2" w:rsidRDefault="00FE5874" w:rsidP="007E1CA2">
      <w:pPr>
        <w:spacing w:line="276" w:lineRule="auto"/>
        <w:ind w:left="821" w:right="69"/>
        <w:jc w:val="both"/>
        <w:rPr>
          <w:sz w:val="26"/>
          <w:szCs w:val="26"/>
        </w:rPr>
      </w:pPr>
      <w:r>
        <w:rPr>
          <w:w w:val="99"/>
          <w:sz w:val="26"/>
          <w:szCs w:val="26"/>
        </w:rPr>
        <w:t>This</w:t>
      </w:r>
      <w:r>
        <w:rPr>
          <w:sz w:val="26"/>
          <w:szCs w:val="26"/>
        </w:rPr>
        <w:t xml:space="preserve">  </w:t>
      </w:r>
      <w:r>
        <w:rPr>
          <w:w w:val="99"/>
          <w:sz w:val="26"/>
          <w:szCs w:val="26"/>
        </w:rPr>
        <w:t>project</w:t>
      </w:r>
      <w:r>
        <w:rPr>
          <w:sz w:val="26"/>
          <w:szCs w:val="26"/>
        </w:rPr>
        <w:t xml:space="preserve">  </w:t>
      </w:r>
      <w:r>
        <w:rPr>
          <w:w w:val="99"/>
          <w:sz w:val="26"/>
          <w:szCs w:val="26"/>
        </w:rPr>
        <w:t>focuses</w:t>
      </w:r>
      <w:r>
        <w:rPr>
          <w:sz w:val="26"/>
          <w:szCs w:val="26"/>
        </w:rPr>
        <w:t xml:space="preserve">  </w:t>
      </w:r>
      <w:r>
        <w:rPr>
          <w:w w:val="99"/>
          <w:sz w:val="26"/>
          <w:szCs w:val="26"/>
        </w:rPr>
        <w:t>on</w:t>
      </w:r>
      <w:r>
        <w:rPr>
          <w:sz w:val="26"/>
          <w:szCs w:val="26"/>
        </w:rPr>
        <w:t xml:space="preserve">  </w:t>
      </w:r>
      <w:r w:rsidR="00447CFD" w:rsidRPr="00447CFD">
        <w:rPr>
          <w:sz w:val="26"/>
          <w:szCs w:val="26"/>
        </w:rPr>
        <w:t>import</w:t>
      </w:r>
      <w:r w:rsidR="00447CFD">
        <w:rPr>
          <w:sz w:val="26"/>
          <w:szCs w:val="26"/>
        </w:rPr>
        <w:t>ing</w:t>
      </w:r>
      <w:r w:rsidR="00447CFD" w:rsidRPr="00447CFD">
        <w:rPr>
          <w:sz w:val="26"/>
          <w:szCs w:val="26"/>
        </w:rPr>
        <w:t xml:space="preserve"> the data and start exploring to find potential problems. After that, create data cleaning strategies to fix the issues. Finally, analyze and visualize the clean time-series data</w:t>
      </w:r>
      <w:r w:rsidR="00447CFD">
        <w:rPr>
          <w:sz w:val="26"/>
          <w:szCs w:val="26"/>
        </w:rPr>
        <w:t>.</w:t>
      </w:r>
      <w:r w:rsidR="007E1CA2">
        <w:rPr>
          <w:sz w:val="26"/>
          <w:szCs w:val="26"/>
        </w:rPr>
        <w:t xml:space="preserve">Also to find </w:t>
      </w:r>
      <w:r w:rsidR="007E1CA2" w:rsidRPr="007E1CA2">
        <w:rPr>
          <w:sz w:val="26"/>
          <w:szCs w:val="26"/>
        </w:rPr>
        <w:t>Totals for different training types</w:t>
      </w:r>
      <w:r w:rsidR="007E1CA2">
        <w:rPr>
          <w:sz w:val="26"/>
          <w:szCs w:val="26"/>
        </w:rPr>
        <w:t xml:space="preserve"> like Cycling , Running and Walking.</w:t>
      </w:r>
    </w:p>
    <w:p w:rsidR="005D32D9" w:rsidRDefault="005D32D9">
      <w:pPr>
        <w:spacing w:line="276" w:lineRule="auto"/>
        <w:ind w:left="821" w:right="69"/>
        <w:jc w:val="both"/>
        <w:rPr>
          <w:sz w:val="26"/>
          <w:szCs w:val="26"/>
        </w:rPr>
      </w:pPr>
    </w:p>
    <w:p w:rsidR="005D32D9" w:rsidRDefault="005D32D9">
      <w:pPr>
        <w:spacing w:before="19" w:line="220" w:lineRule="exact"/>
        <w:rPr>
          <w:sz w:val="22"/>
          <w:szCs w:val="22"/>
        </w:rPr>
      </w:pPr>
    </w:p>
    <w:p w:rsidR="005D32D9" w:rsidRDefault="00FE5874">
      <w:pPr>
        <w:ind w:left="821" w:right="1161"/>
        <w:jc w:val="both"/>
        <w:rPr>
          <w:w w:val="99"/>
          <w:sz w:val="26"/>
          <w:szCs w:val="26"/>
        </w:rPr>
      </w:pPr>
      <w:r>
        <w:rPr>
          <w:w w:val="99"/>
          <w:sz w:val="26"/>
          <w:szCs w:val="26"/>
        </w:rPr>
        <w:t>The</w:t>
      </w:r>
      <w:r>
        <w:rPr>
          <w:sz w:val="26"/>
          <w:szCs w:val="26"/>
        </w:rPr>
        <w:t xml:space="preserve"> </w:t>
      </w:r>
      <w:r>
        <w:rPr>
          <w:w w:val="99"/>
          <w:sz w:val="26"/>
          <w:szCs w:val="26"/>
        </w:rPr>
        <w:t>project</w:t>
      </w:r>
      <w:r>
        <w:rPr>
          <w:sz w:val="26"/>
          <w:szCs w:val="26"/>
        </w:rPr>
        <w:t xml:space="preserve"> </w:t>
      </w:r>
      <w:r>
        <w:rPr>
          <w:w w:val="99"/>
          <w:sz w:val="26"/>
          <w:szCs w:val="26"/>
        </w:rPr>
        <w:t>consists</w:t>
      </w:r>
      <w:r>
        <w:rPr>
          <w:sz w:val="26"/>
          <w:szCs w:val="26"/>
        </w:rPr>
        <w:t xml:space="preserve"> </w:t>
      </w:r>
      <w:r>
        <w:rPr>
          <w:w w:val="99"/>
          <w:sz w:val="26"/>
          <w:szCs w:val="26"/>
        </w:rPr>
        <w:t>of</w:t>
      </w:r>
      <w:r>
        <w:rPr>
          <w:sz w:val="26"/>
          <w:szCs w:val="26"/>
        </w:rPr>
        <w:t xml:space="preserve"> </w:t>
      </w:r>
      <w:r w:rsidR="007E1CA2">
        <w:rPr>
          <w:w w:val="99"/>
          <w:sz w:val="26"/>
          <w:szCs w:val="26"/>
        </w:rPr>
        <w:t xml:space="preserve"> </w:t>
      </w:r>
      <w:r>
        <w:rPr>
          <w:w w:val="99"/>
          <w:sz w:val="26"/>
          <w:szCs w:val="26"/>
        </w:rPr>
        <w:t>detailed</w:t>
      </w:r>
      <w:r>
        <w:rPr>
          <w:sz w:val="26"/>
          <w:szCs w:val="26"/>
        </w:rPr>
        <w:t xml:space="preserve"> </w:t>
      </w:r>
      <w:r>
        <w:rPr>
          <w:w w:val="99"/>
          <w:sz w:val="26"/>
          <w:szCs w:val="26"/>
        </w:rPr>
        <w:t>as</w:t>
      </w:r>
      <w:r>
        <w:rPr>
          <w:sz w:val="26"/>
          <w:szCs w:val="26"/>
        </w:rPr>
        <w:t xml:space="preserve"> </w:t>
      </w:r>
      <w:r>
        <w:rPr>
          <w:w w:val="99"/>
          <w:sz w:val="26"/>
          <w:szCs w:val="26"/>
        </w:rPr>
        <w:t>follows</w:t>
      </w:r>
      <w:r>
        <w:rPr>
          <w:sz w:val="26"/>
          <w:szCs w:val="26"/>
        </w:rPr>
        <w:t xml:space="preserve"> </w:t>
      </w:r>
      <w:r>
        <w:rPr>
          <w:w w:val="99"/>
          <w:sz w:val="26"/>
          <w:szCs w:val="26"/>
        </w:rPr>
        <w:t>:</w:t>
      </w:r>
    </w:p>
    <w:p w:rsidR="007E1CA2" w:rsidRDefault="007E1CA2">
      <w:pPr>
        <w:ind w:left="821" w:right="1161"/>
        <w:jc w:val="both"/>
        <w:rPr>
          <w:w w:val="99"/>
          <w:sz w:val="26"/>
          <w:szCs w:val="26"/>
        </w:rPr>
      </w:pPr>
    </w:p>
    <w:p w:rsidR="007E1CA2" w:rsidRPr="007E1CA2" w:rsidRDefault="007E1CA2" w:rsidP="007E1CA2">
      <w:pPr>
        <w:ind w:left="821" w:right="1161"/>
        <w:jc w:val="both"/>
        <w:rPr>
          <w:sz w:val="26"/>
          <w:szCs w:val="26"/>
        </w:rPr>
      </w:pPr>
      <w:r w:rsidRPr="007E1CA2">
        <w:rPr>
          <w:sz w:val="26"/>
          <w:szCs w:val="26"/>
        </w:rPr>
        <w:t>With the explosion in fitness tracker popularity</w:t>
      </w:r>
    </w:p>
    <w:p w:rsidR="007E1CA2" w:rsidRPr="007E1CA2" w:rsidRDefault="007E1CA2" w:rsidP="007E1CA2">
      <w:pPr>
        <w:ind w:left="821" w:right="1161"/>
        <w:jc w:val="both"/>
        <w:rPr>
          <w:sz w:val="26"/>
          <w:szCs w:val="26"/>
        </w:rPr>
      </w:pPr>
      <w:r w:rsidRPr="007E1CA2">
        <w:rPr>
          <w:sz w:val="26"/>
          <w:szCs w:val="26"/>
        </w:rPr>
        <w:t>, runners all of the world are collecting data with</w:t>
      </w:r>
    </w:p>
    <w:p w:rsidR="007E1CA2" w:rsidRPr="007E1CA2" w:rsidRDefault="007E1CA2" w:rsidP="007E1CA2">
      <w:pPr>
        <w:ind w:left="821" w:right="1161"/>
        <w:jc w:val="both"/>
        <w:rPr>
          <w:sz w:val="26"/>
          <w:szCs w:val="26"/>
        </w:rPr>
      </w:pPr>
      <w:r w:rsidRPr="007E1CA2">
        <w:rPr>
          <w:sz w:val="26"/>
          <w:szCs w:val="26"/>
        </w:rPr>
        <w:t>gadgets (smartphones, watches, etc.) to keep themselves motivated. They look for answers to</w:t>
      </w:r>
    </w:p>
    <w:p w:rsidR="007E1CA2" w:rsidRDefault="007E1CA2" w:rsidP="007E1CA2">
      <w:pPr>
        <w:ind w:left="821" w:right="1161"/>
        <w:jc w:val="both"/>
        <w:rPr>
          <w:sz w:val="26"/>
          <w:szCs w:val="26"/>
        </w:rPr>
      </w:pPr>
      <w:r w:rsidRPr="007E1CA2">
        <w:rPr>
          <w:sz w:val="26"/>
          <w:szCs w:val="26"/>
        </w:rPr>
        <w:t>questions like:</w:t>
      </w:r>
    </w:p>
    <w:p w:rsidR="007E1CA2" w:rsidRPr="007E1CA2" w:rsidRDefault="007E1CA2" w:rsidP="007E1CA2">
      <w:pPr>
        <w:ind w:left="821" w:right="1161"/>
        <w:jc w:val="both"/>
        <w:rPr>
          <w:sz w:val="26"/>
          <w:szCs w:val="26"/>
        </w:rPr>
      </w:pPr>
    </w:p>
    <w:p w:rsidR="007E1CA2" w:rsidRPr="007E1CA2" w:rsidRDefault="007E1CA2" w:rsidP="007E1CA2">
      <w:pPr>
        <w:spacing w:line="720" w:lineRule="auto"/>
        <w:ind w:left="821" w:right="1161"/>
        <w:jc w:val="both"/>
        <w:rPr>
          <w:b/>
          <w:sz w:val="26"/>
          <w:szCs w:val="26"/>
        </w:rPr>
      </w:pPr>
      <w:r w:rsidRPr="007E1CA2">
        <w:rPr>
          <w:b/>
          <w:sz w:val="26"/>
          <w:szCs w:val="26"/>
        </w:rPr>
        <w:t>• How fast, long, and intense was my run today?</w:t>
      </w:r>
    </w:p>
    <w:p w:rsidR="007E1CA2" w:rsidRPr="007E1CA2" w:rsidRDefault="007E1CA2" w:rsidP="007E1CA2">
      <w:pPr>
        <w:spacing w:line="720" w:lineRule="auto"/>
        <w:ind w:left="821" w:right="1161"/>
        <w:jc w:val="both"/>
        <w:rPr>
          <w:b/>
          <w:sz w:val="26"/>
          <w:szCs w:val="26"/>
        </w:rPr>
      </w:pPr>
      <w:r w:rsidRPr="007E1CA2">
        <w:rPr>
          <w:b/>
          <w:sz w:val="26"/>
          <w:szCs w:val="26"/>
        </w:rPr>
        <w:t>• Have I succeeded with my training goals?</w:t>
      </w:r>
    </w:p>
    <w:p w:rsidR="007E1CA2" w:rsidRPr="007E1CA2" w:rsidRDefault="007E1CA2" w:rsidP="007E1CA2">
      <w:pPr>
        <w:spacing w:line="720" w:lineRule="auto"/>
        <w:ind w:left="821" w:right="1161"/>
        <w:jc w:val="both"/>
        <w:rPr>
          <w:b/>
          <w:sz w:val="26"/>
          <w:szCs w:val="26"/>
        </w:rPr>
      </w:pPr>
      <w:r w:rsidRPr="007E1CA2">
        <w:rPr>
          <w:b/>
          <w:sz w:val="26"/>
          <w:szCs w:val="26"/>
        </w:rPr>
        <w:t>• Am I progressing?</w:t>
      </w:r>
    </w:p>
    <w:p w:rsidR="007E1CA2" w:rsidRPr="007E1CA2" w:rsidRDefault="007E1CA2" w:rsidP="007E1CA2">
      <w:pPr>
        <w:spacing w:line="720" w:lineRule="auto"/>
        <w:ind w:left="821" w:right="1161"/>
        <w:jc w:val="both"/>
        <w:rPr>
          <w:b/>
          <w:sz w:val="26"/>
          <w:szCs w:val="26"/>
        </w:rPr>
      </w:pPr>
      <w:r w:rsidRPr="007E1CA2">
        <w:rPr>
          <w:b/>
          <w:sz w:val="26"/>
          <w:szCs w:val="26"/>
        </w:rPr>
        <w:t>• What were my best achievements?</w:t>
      </w:r>
    </w:p>
    <w:p w:rsidR="007E1CA2" w:rsidRPr="007E1CA2" w:rsidRDefault="007E1CA2" w:rsidP="007E1CA2">
      <w:pPr>
        <w:spacing w:line="720" w:lineRule="auto"/>
        <w:ind w:left="821" w:right="1161"/>
        <w:jc w:val="both"/>
        <w:rPr>
          <w:b/>
          <w:sz w:val="26"/>
          <w:szCs w:val="26"/>
        </w:rPr>
      </w:pPr>
      <w:r w:rsidRPr="007E1CA2">
        <w:rPr>
          <w:b/>
          <w:sz w:val="26"/>
          <w:szCs w:val="26"/>
        </w:rPr>
        <w:t>• How do I perform compared to others?</w:t>
      </w:r>
    </w:p>
    <w:p w:rsidR="007E1CA2" w:rsidRPr="007E1CA2" w:rsidRDefault="007E1CA2" w:rsidP="007E1CA2">
      <w:pPr>
        <w:ind w:left="821" w:right="1161"/>
        <w:jc w:val="both"/>
        <w:rPr>
          <w:sz w:val="26"/>
          <w:szCs w:val="26"/>
        </w:rPr>
      </w:pPr>
      <w:r w:rsidRPr="007E1CA2">
        <w:rPr>
          <w:sz w:val="26"/>
          <w:szCs w:val="26"/>
        </w:rPr>
        <w:t>This data was exported from Runkeeper</w:t>
      </w:r>
    </w:p>
    <w:p w:rsidR="007E1CA2" w:rsidRPr="007E1CA2" w:rsidRDefault="007E1CA2" w:rsidP="007E1CA2">
      <w:pPr>
        <w:ind w:left="821" w:right="1161"/>
        <w:jc w:val="both"/>
        <w:rPr>
          <w:sz w:val="26"/>
          <w:szCs w:val="26"/>
        </w:rPr>
      </w:pPr>
      <w:r w:rsidRPr="007E1CA2">
        <w:rPr>
          <w:sz w:val="26"/>
          <w:szCs w:val="26"/>
        </w:rPr>
        <w:t>. The data is a CSV file where each row is a single training</w:t>
      </w:r>
    </w:p>
    <w:p w:rsidR="007E1CA2" w:rsidRPr="007E1CA2" w:rsidRDefault="007E1CA2" w:rsidP="007E1CA2">
      <w:pPr>
        <w:ind w:left="821" w:right="1161"/>
        <w:jc w:val="both"/>
        <w:rPr>
          <w:sz w:val="26"/>
          <w:szCs w:val="26"/>
        </w:rPr>
      </w:pPr>
      <w:r w:rsidRPr="007E1CA2">
        <w:rPr>
          <w:sz w:val="26"/>
          <w:szCs w:val="26"/>
        </w:rPr>
        <w:t>activity</w:t>
      </w:r>
    </w:p>
    <w:p w:rsidR="007E1CA2" w:rsidRPr="007E1CA2" w:rsidRDefault="007E1CA2" w:rsidP="007E1CA2">
      <w:pPr>
        <w:ind w:left="821" w:right="1161"/>
        <w:jc w:val="both"/>
        <w:rPr>
          <w:sz w:val="26"/>
          <w:szCs w:val="26"/>
        </w:rPr>
      </w:pPr>
      <w:r w:rsidRPr="007E1CA2">
        <w:rPr>
          <w:sz w:val="26"/>
          <w:szCs w:val="26"/>
        </w:rPr>
        <w:t xml:space="preserve">. In this project, </w:t>
      </w:r>
      <w:r>
        <w:rPr>
          <w:sz w:val="26"/>
          <w:szCs w:val="26"/>
        </w:rPr>
        <w:t>we will</w:t>
      </w:r>
      <w:r w:rsidRPr="007E1CA2">
        <w:rPr>
          <w:sz w:val="26"/>
          <w:szCs w:val="26"/>
        </w:rPr>
        <w:t xml:space="preserve"> create import, clean, and analyze my data to answer the above</w:t>
      </w:r>
    </w:p>
    <w:p w:rsidR="007E1CA2" w:rsidRDefault="007E1CA2" w:rsidP="007E1CA2">
      <w:pPr>
        <w:ind w:left="821" w:right="1161"/>
        <w:jc w:val="both"/>
        <w:rPr>
          <w:sz w:val="26"/>
          <w:szCs w:val="26"/>
        </w:rPr>
      </w:pPr>
      <w:r w:rsidRPr="007E1CA2">
        <w:rPr>
          <w:sz w:val="26"/>
          <w:szCs w:val="26"/>
        </w:rPr>
        <w:t xml:space="preserve">questions. </w:t>
      </w:r>
    </w:p>
    <w:p w:rsidR="005D32D9" w:rsidRDefault="005D32D9">
      <w:pPr>
        <w:spacing w:before="4" w:line="240" w:lineRule="exact"/>
        <w:rPr>
          <w:sz w:val="24"/>
          <w:szCs w:val="24"/>
        </w:rPr>
      </w:pPr>
    </w:p>
    <w:p w:rsidR="007E1CA2" w:rsidRDefault="007E1CA2">
      <w:pPr>
        <w:spacing w:before="100"/>
        <w:ind w:left="100"/>
        <w:rPr>
          <w:w w:val="95"/>
          <w:sz w:val="26"/>
          <w:szCs w:val="26"/>
        </w:rPr>
      </w:pPr>
    </w:p>
    <w:p w:rsidR="007E1CA2" w:rsidRDefault="007E1CA2">
      <w:pPr>
        <w:spacing w:before="100"/>
        <w:ind w:left="100"/>
        <w:rPr>
          <w:w w:val="95"/>
          <w:sz w:val="26"/>
          <w:szCs w:val="26"/>
        </w:rPr>
      </w:pPr>
    </w:p>
    <w:p w:rsidR="007E1CA2" w:rsidRDefault="007E1CA2">
      <w:pPr>
        <w:spacing w:before="100"/>
        <w:ind w:left="100"/>
        <w:rPr>
          <w:w w:val="95"/>
          <w:sz w:val="26"/>
          <w:szCs w:val="26"/>
        </w:rPr>
      </w:pPr>
    </w:p>
    <w:p w:rsidR="007E1CA2" w:rsidRDefault="007E1CA2" w:rsidP="007E1CA2">
      <w:pPr>
        <w:spacing w:before="100"/>
        <w:rPr>
          <w:w w:val="95"/>
          <w:sz w:val="26"/>
          <w:szCs w:val="26"/>
        </w:rPr>
      </w:pPr>
    </w:p>
    <w:p w:rsidR="007E1CA2" w:rsidRDefault="007E1CA2" w:rsidP="007E1CA2">
      <w:pPr>
        <w:spacing w:before="100"/>
        <w:rPr>
          <w:w w:val="95"/>
          <w:sz w:val="26"/>
          <w:szCs w:val="26"/>
        </w:rPr>
      </w:pPr>
    </w:p>
    <w:p w:rsidR="0096243A" w:rsidRDefault="0096243A" w:rsidP="0048226C">
      <w:pPr>
        <w:spacing w:before="100"/>
        <w:jc w:val="center"/>
        <w:rPr>
          <w:b/>
          <w:w w:val="96"/>
          <w:position w:val="-1"/>
          <w:sz w:val="36"/>
          <w:szCs w:val="36"/>
        </w:rPr>
      </w:pPr>
    </w:p>
    <w:p w:rsidR="005D32D9" w:rsidRPr="0048226C" w:rsidRDefault="00F53BE0" w:rsidP="0048226C">
      <w:pPr>
        <w:spacing w:before="100"/>
        <w:jc w:val="center"/>
      </w:pPr>
      <w:r>
        <w:pict>
          <v:group id="_x0000_s1485" style="position:absolute;left:0;text-align:left;margin-left:23.95pt;margin-top:23.25pt;width:564.3pt;height:745.75pt;z-index:-251682816;mso-position-horizontal-relative:page;mso-position-vertical-relative:page" coordorigin="479,465" coordsize="11286,14915">
            <v:shape id="_x0000_s1489" style="position:absolute;left:509;top:494;width:11227;height:0" coordorigin="509,494" coordsize="11227,0" path="m509,494r11227,e" filled="f" strokeweight="1.54pt">
              <v:path arrowok="t"/>
            </v:shape>
            <v:shape id="_x0000_s1488" style="position:absolute;left:494;top:480;width:0;height:14884" coordorigin="494,480" coordsize="0,14884" path="m494,480r,14884e" filled="f" strokeweight="1.54pt">
              <v:path arrowok="t"/>
            </v:shape>
            <v:shape id="_x0000_s1487" style="position:absolute;left:11750;top:480;width:0;height:14884" coordorigin="11750,480" coordsize="0,14884" path="m11750,480r,14884e" filled="f" strokeweight="1.54pt">
              <v:path arrowok="t"/>
            </v:shape>
            <v:shape id="_x0000_s1486" style="position:absolute;left:509;top:15350;width:11227;height:0" coordorigin="509,15350" coordsize="11227,0" path="m509,15350r11227,e" filled="f" strokeweight="1.54pt">
              <v:path arrowok="t"/>
            </v:shape>
            <w10:wrap anchorx="page" anchory="page"/>
          </v:group>
        </w:pict>
      </w:r>
      <w:r w:rsidR="00FE5874">
        <w:rPr>
          <w:b/>
          <w:w w:val="96"/>
          <w:position w:val="-1"/>
          <w:sz w:val="36"/>
          <w:szCs w:val="36"/>
        </w:rPr>
        <w:t>I.</w:t>
      </w:r>
      <w:r w:rsidR="00FE5874">
        <w:rPr>
          <w:b/>
          <w:position w:val="-1"/>
          <w:sz w:val="36"/>
          <w:szCs w:val="36"/>
        </w:rPr>
        <w:t xml:space="preserve">   METHODOLOGY</w:t>
      </w:r>
    </w:p>
    <w:p w:rsidR="005D32D9" w:rsidRDefault="005D32D9">
      <w:pPr>
        <w:spacing w:before="15" w:line="260" w:lineRule="exact"/>
        <w:rPr>
          <w:sz w:val="26"/>
          <w:szCs w:val="26"/>
        </w:rPr>
      </w:pPr>
    </w:p>
    <w:p w:rsidR="005D32D9" w:rsidRDefault="00FE5874">
      <w:pPr>
        <w:spacing w:before="23"/>
        <w:ind w:left="100"/>
        <w:rPr>
          <w:sz w:val="30"/>
          <w:szCs w:val="30"/>
        </w:rPr>
      </w:pPr>
      <w:r>
        <w:rPr>
          <w:sz w:val="30"/>
          <w:szCs w:val="30"/>
        </w:rPr>
        <w:t>2.1     Flow of the Project</w:t>
      </w:r>
    </w:p>
    <w:p w:rsidR="005D32D9" w:rsidRDefault="005D32D9">
      <w:pPr>
        <w:spacing w:before="3" w:line="200" w:lineRule="exact"/>
      </w:pPr>
    </w:p>
    <w:p w:rsidR="005D32D9" w:rsidRDefault="00FE5874">
      <w:pPr>
        <w:spacing w:line="340" w:lineRule="atLeast"/>
        <w:ind w:left="821" w:right="66"/>
        <w:rPr>
          <w:sz w:val="26"/>
          <w:szCs w:val="26"/>
        </w:rPr>
      </w:pPr>
      <w:r>
        <w:rPr>
          <w:w w:val="99"/>
          <w:sz w:val="26"/>
          <w:szCs w:val="26"/>
        </w:rPr>
        <w:t>The</w:t>
      </w:r>
      <w:r>
        <w:rPr>
          <w:sz w:val="26"/>
          <w:szCs w:val="26"/>
        </w:rPr>
        <w:t xml:space="preserve"> </w:t>
      </w:r>
      <w:r>
        <w:rPr>
          <w:w w:val="99"/>
          <w:sz w:val="26"/>
          <w:szCs w:val="26"/>
        </w:rPr>
        <w:t>project</w:t>
      </w:r>
      <w:r>
        <w:rPr>
          <w:sz w:val="26"/>
          <w:szCs w:val="26"/>
        </w:rPr>
        <w:t xml:space="preserve"> </w:t>
      </w:r>
      <w:r>
        <w:rPr>
          <w:w w:val="99"/>
          <w:sz w:val="26"/>
          <w:szCs w:val="26"/>
        </w:rPr>
        <w:t>followed</w:t>
      </w:r>
      <w:r>
        <w:rPr>
          <w:sz w:val="26"/>
          <w:szCs w:val="26"/>
        </w:rPr>
        <w:t xml:space="preserve"> </w:t>
      </w:r>
      <w:r>
        <w:rPr>
          <w:w w:val="99"/>
          <w:sz w:val="26"/>
          <w:szCs w:val="26"/>
        </w:rPr>
        <w:t>the</w:t>
      </w:r>
      <w:r>
        <w:rPr>
          <w:sz w:val="26"/>
          <w:szCs w:val="26"/>
        </w:rPr>
        <w:t xml:space="preserve"> </w:t>
      </w:r>
      <w:r>
        <w:rPr>
          <w:w w:val="99"/>
          <w:sz w:val="26"/>
          <w:szCs w:val="26"/>
        </w:rPr>
        <w:t>following</w:t>
      </w:r>
      <w:r>
        <w:rPr>
          <w:sz w:val="26"/>
          <w:szCs w:val="26"/>
        </w:rPr>
        <w:t xml:space="preserve"> </w:t>
      </w:r>
      <w:r>
        <w:rPr>
          <w:w w:val="99"/>
          <w:sz w:val="26"/>
          <w:szCs w:val="26"/>
        </w:rPr>
        <w:t>steps</w:t>
      </w:r>
      <w:r>
        <w:rPr>
          <w:sz w:val="26"/>
          <w:szCs w:val="26"/>
        </w:rPr>
        <w:t xml:space="preserve"> </w:t>
      </w:r>
      <w:r>
        <w:rPr>
          <w:w w:val="99"/>
          <w:sz w:val="26"/>
          <w:szCs w:val="26"/>
        </w:rPr>
        <w:t>to</w:t>
      </w:r>
      <w:r>
        <w:rPr>
          <w:sz w:val="26"/>
          <w:szCs w:val="26"/>
        </w:rPr>
        <w:t xml:space="preserve"> </w:t>
      </w:r>
      <w:r>
        <w:rPr>
          <w:w w:val="99"/>
          <w:sz w:val="26"/>
          <w:szCs w:val="26"/>
        </w:rPr>
        <w:t>accomplish</w:t>
      </w:r>
      <w:r>
        <w:rPr>
          <w:sz w:val="26"/>
          <w:szCs w:val="26"/>
        </w:rPr>
        <w:t xml:space="preserve"> </w:t>
      </w:r>
      <w:r>
        <w:rPr>
          <w:w w:val="99"/>
          <w:sz w:val="26"/>
          <w:szCs w:val="26"/>
        </w:rPr>
        <w:t>the</w:t>
      </w:r>
      <w:r>
        <w:rPr>
          <w:sz w:val="26"/>
          <w:szCs w:val="26"/>
        </w:rPr>
        <w:t xml:space="preserve"> </w:t>
      </w:r>
      <w:r>
        <w:rPr>
          <w:w w:val="99"/>
          <w:sz w:val="26"/>
          <w:szCs w:val="26"/>
        </w:rPr>
        <w:t>desired</w:t>
      </w:r>
      <w:r>
        <w:rPr>
          <w:sz w:val="26"/>
          <w:szCs w:val="26"/>
        </w:rPr>
        <w:t xml:space="preserve"> </w:t>
      </w:r>
      <w:r>
        <w:rPr>
          <w:w w:val="99"/>
          <w:sz w:val="26"/>
          <w:szCs w:val="26"/>
        </w:rPr>
        <w:t>objectives</w:t>
      </w:r>
      <w:r>
        <w:rPr>
          <w:sz w:val="26"/>
          <w:szCs w:val="26"/>
        </w:rPr>
        <w:t xml:space="preserve"> </w:t>
      </w:r>
      <w:r>
        <w:rPr>
          <w:w w:val="99"/>
          <w:sz w:val="26"/>
          <w:szCs w:val="26"/>
        </w:rPr>
        <w:t>and deliverables.</w:t>
      </w:r>
      <w:r>
        <w:rPr>
          <w:sz w:val="26"/>
          <w:szCs w:val="26"/>
        </w:rPr>
        <w:t xml:space="preserve"> </w:t>
      </w:r>
      <w:r>
        <w:rPr>
          <w:w w:val="99"/>
          <w:sz w:val="26"/>
          <w:szCs w:val="26"/>
        </w:rPr>
        <w:t>Each</w:t>
      </w:r>
      <w:r>
        <w:rPr>
          <w:sz w:val="26"/>
          <w:szCs w:val="26"/>
        </w:rPr>
        <w:t xml:space="preserve"> </w:t>
      </w:r>
      <w:r>
        <w:rPr>
          <w:w w:val="99"/>
          <w:sz w:val="26"/>
          <w:szCs w:val="26"/>
        </w:rPr>
        <w:t>step</w:t>
      </w:r>
      <w:r>
        <w:rPr>
          <w:sz w:val="26"/>
          <w:szCs w:val="26"/>
        </w:rPr>
        <w:t xml:space="preserve"> </w:t>
      </w:r>
      <w:r>
        <w:rPr>
          <w:w w:val="99"/>
          <w:sz w:val="26"/>
          <w:szCs w:val="26"/>
        </w:rPr>
        <w:t>has</w:t>
      </w:r>
      <w:r>
        <w:rPr>
          <w:sz w:val="26"/>
          <w:szCs w:val="26"/>
        </w:rPr>
        <w:t xml:space="preserve"> </w:t>
      </w:r>
      <w:r>
        <w:rPr>
          <w:w w:val="99"/>
          <w:sz w:val="26"/>
          <w:szCs w:val="26"/>
        </w:rPr>
        <w:t>been</w:t>
      </w:r>
      <w:r>
        <w:rPr>
          <w:sz w:val="26"/>
          <w:szCs w:val="26"/>
        </w:rPr>
        <w:t xml:space="preserve"> </w:t>
      </w:r>
      <w:r>
        <w:rPr>
          <w:w w:val="99"/>
          <w:sz w:val="26"/>
          <w:szCs w:val="26"/>
        </w:rPr>
        <w:t>explained</w:t>
      </w:r>
      <w:r>
        <w:rPr>
          <w:sz w:val="26"/>
          <w:szCs w:val="26"/>
        </w:rPr>
        <w:t xml:space="preserve"> </w:t>
      </w:r>
      <w:r>
        <w:rPr>
          <w:w w:val="99"/>
          <w:sz w:val="26"/>
          <w:szCs w:val="26"/>
        </w:rPr>
        <w:t>in</w:t>
      </w:r>
      <w:r>
        <w:rPr>
          <w:sz w:val="26"/>
          <w:szCs w:val="26"/>
        </w:rPr>
        <w:t xml:space="preserve"> </w:t>
      </w:r>
      <w:r>
        <w:rPr>
          <w:w w:val="99"/>
          <w:sz w:val="26"/>
          <w:szCs w:val="26"/>
        </w:rPr>
        <w:t>detail</w:t>
      </w:r>
      <w:r>
        <w:rPr>
          <w:sz w:val="26"/>
          <w:szCs w:val="26"/>
        </w:rPr>
        <w:t xml:space="preserve"> </w:t>
      </w:r>
      <w:r>
        <w:rPr>
          <w:w w:val="99"/>
          <w:sz w:val="26"/>
          <w:szCs w:val="26"/>
        </w:rPr>
        <w:t>in</w:t>
      </w:r>
      <w:r>
        <w:rPr>
          <w:sz w:val="26"/>
          <w:szCs w:val="26"/>
        </w:rPr>
        <w:t xml:space="preserve"> </w:t>
      </w:r>
      <w:r>
        <w:rPr>
          <w:w w:val="99"/>
          <w:sz w:val="26"/>
          <w:szCs w:val="26"/>
        </w:rPr>
        <w:t>the</w:t>
      </w:r>
      <w:r>
        <w:rPr>
          <w:sz w:val="26"/>
          <w:szCs w:val="26"/>
        </w:rPr>
        <w:t xml:space="preserve"> </w:t>
      </w:r>
      <w:r>
        <w:rPr>
          <w:w w:val="99"/>
          <w:sz w:val="26"/>
          <w:szCs w:val="26"/>
        </w:rPr>
        <w:t>following</w:t>
      </w:r>
      <w:r>
        <w:rPr>
          <w:sz w:val="26"/>
          <w:szCs w:val="26"/>
        </w:rPr>
        <w:t xml:space="preserve"> </w:t>
      </w:r>
      <w:r>
        <w:rPr>
          <w:w w:val="99"/>
          <w:sz w:val="26"/>
          <w:szCs w:val="26"/>
        </w:rPr>
        <w:t>section.</w:t>
      </w:r>
    </w:p>
    <w:p w:rsidR="005D32D9" w:rsidRDefault="005D32D9">
      <w:pPr>
        <w:spacing w:before="1" w:line="120" w:lineRule="exact"/>
        <w:rPr>
          <w:sz w:val="12"/>
          <w:szCs w:val="12"/>
        </w:rPr>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4009EA">
      <w:pPr>
        <w:spacing w:line="200" w:lineRule="exact"/>
      </w:pPr>
      <w:r>
        <w:pict>
          <v:group id="_x0000_s1490" style="position:absolute;margin-left:64.65pt;margin-top:266.75pt;width:466.7pt;height:410.3pt;z-index:-251681792;mso-position-horizontal-relative:page;mso-position-vertical-relative:page" coordorigin="1521,4786" coordsize="9334,8206">
            <v:shape id="_x0000_s1500" type="#_x0000_t75" style="position:absolute;left:2309;top:5056;width:7753;height:7667">
              <v:imagedata r:id="rId12" o:title=""/>
            </v:shape>
            <v:shape id="_x0000_s1499" style="position:absolute;left:2367;top:5060;width:7646;height:7575" coordorigin="2367,5060" coordsize="7646,7575" path="m10007,9024r3,-74l10012,8876r1,-74l10012,8729r-2,-73l10006,8583r-5,-73l9995,8438r-8,-72l9978,8294r-10,-72l9956,8151r-13,-70l9928,8010r-15,-70l9896,7871r-19,-69l9858,7733r-21,-68l9815,7597r-24,-67l9767,7463r-26,-66l9714,7331r-28,-65l9657,7201r-31,-64l9595,7074r-33,-63l9528,6949r-35,-61l9457,6827r-38,-60l9381,6708r-40,-59l9301,6591r-42,-57l9217,6477r-44,-55l9128,6367r-46,-54l9036,6260r-48,-53l8939,6156r-50,-51l8839,6055r-52,-48l8735,5959r-54,-47l8627,5866r-56,-45l8515,5777r-57,-43l8400,5692r-59,-41l8281,5611r-60,-39l8159,5535r-62,-37l8034,5463r-64,-35l7906,5395r-66,-32l7774,5332r-67,-30l7639,5274r-68,-27l7502,5221r-70,-25l7361,5173r-71,-22l7218,5130r-72,-19l7072,5093r-74,-17l6924,5060r-87,443l6915,5519r77,18l7068,5557r76,21l7219,5601r74,25l7367,5652r73,28l7512,5710r71,31l7654,5774r69,35l7792,5845r68,38l7927,5922r65,40l8057,6005r64,43l8184,6093r62,47l8307,6187r59,50l8425,6287r57,52l8538,6393r55,54l8647,6503r53,57l8751,6619r50,59l8849,6739r47,62l8942,6864r45,65l9030,6994r41,67l9111,7129r39,68l9187,7267r35,71l9255,7407r31,70l9315,7546r28,70l9369,7687r24,70l9415,7828r21,71l9455,7970r18,72l9489,8113r15,72l9516,8257r12,72l9537,8401r8,72l9552,8545r5,71l9560,8688r2,72l9562,8832r-1,71l9558,8975r-4,71l9548,9117r-7,71l9532,9259r-10,70l9510,9399r-13,70l9482,9539r-16,69l9449,9677r-19,68l9409,9813r-21,68l9364,9948r-24,66l9314,10080r-27,66l9258,10210r-30,65l9196,10338r-32,63l9129,10464r-35,62l9057,10587r-38,60l8980,10706r-41,59l8897,10823r-43,57l8809,10936r-46,55l8716,11046r-48,53l8618,11152r-50,52l8516,11254r-54,50l8408,11352r-56,48l8295,11446r-58,45l8178,11535r-60,43l8056,11620r-62,41l7930,11700r-65,38l7799,11775r-67,35l7664,11844r-69,33l7525,11908r-70,29l7385,11964r-70,26l7245,12015r-71,22l7103,12058r-72,19l6960,12095r-72,16l6817,12125r-72,13l6673,12149r-72,10l6529,12167r-72,7l6385,12178r-71,4l6242,12184r-72,l6098,12183r-71,-3l5956,12176r-72,-6l5814,12163r-71,-9l5672,12144r-70,-12l5532,12119r-69,-15l5394,12088r-69,-18l5257,12052r-68,-21l5121,12009r-67,-23l4988,11962r-66,-26l4856,11908r-65,-28l4727,11849r-64,-31l4600,11785r-62,-34l4476,11716r-61,-37l4355,11641r-59,-40l4237,11561r-58,-42l4122,11475r-56,-44l4010,11385r-54,-47l3902,11290r-52,-50l3798,11189r-50,-52l3698,11084r-48,-54l3602,10974r-46,-57l3510,10859r-44,-59l3423,10740r-41,-62l3341,10615r-39,-63l3264,10487r-37,-66l3192,10354r-35,-69l3125,10216r-31,-69l3065,10077r-28,-70l3011,9937r-24,-71l2965,9795r-21,-71l2924,9653r-17,-71l2891,9510r-15,-72l2863,9367r-11,-72l2843,9223r-8,-72l2828,9079r-5,-72l2820,8935r-2,-72l2818,8792r1,-72l2822,8649r4,-72l2832,8506r7,-71l2848,8365r10,-71l2870,8224r13,-70l2898,8085r16,-69l2931,7947r19,-69l2970,7810r22,-67l3015,7676r25,-67l3066,7543r27,-65l3122,7413r30,-64l3184,7285r32,-63l3251,7160r35,-62l3323,7037r38,-60l3400,6917r41,-58l3483,6801r43,-57l3571,6687r46,-55l3664,6578r48,-54l3762,6472r50,-52l3864,6369r54,-49l3972,6271r56,-47l4084,6177r58,-45l4202,6088r60,-43l4324,6003r62,-40l4450,5924r65,-38l4581,5849r67,-36l4716,5779r83,227l4958,5432,4478,5127r83,227l4490,5388r-71,36l4350,5461r-69,39l4214,5540r-67,41l4081,5624r-64,43l3953,5712r-63,47l3829,5806r-61,49l3708,5905r-58,50l3593,6008r-57,53l3481,6115r-54,55l3374,6227r-51,57l3272,6343r-49,59l3175,6463r-47,61l3082,6586r-44,63l2995,6714r-42,65l2913,6845r-39,66l2836,6979r-37,68l2764,7116r-33,70l2698,7257r-31,71l2638,7400r-28,73l2583,7547r-25,74l2534,7695r-22,76l2492,7847r-20,76l2455,8000r-16,78l2425,8153r-12,75l2402,8302r-10,75l2384,8451r-6,75l2373,8600r-3,74l2368,8748r-1,73l2368,8895r2,73l2374,9041r5,73l2385,9186r8,72l2402,9330r10,71l2424,9472r13,71l2452,9613r15,70l2484,9753r19,69l2522,9891r21,68l2565,10027r24,67l2613,10161r26,66l2666,10292r28,66l2723,10422r31,64l2785,10549r33,63l2852,10674r35,62l2923,10796r38,61l2999,10916r39,59l3079,11033r42,57l3163,11146r44,56l3252,11257r45,54l3344,11364r48,52l3441,11468r49,50l3541,11568r52,49l3645,11665r54,47l3753,11758r56,45l3865,11847r57,43l3980,11931r59,41l4099,12012r60,39l4221,12089r62,36l4346,12161r64,34l4474,12228r66,32l4606,12291r67,30l4741,12349r68,27l4878,12402r70,25l5019,12450r71,22l5162,12493r72,20l5308,12531r74,16l5456,12563r75,14l5606,12589r75,11l5755,12609r75,8l5904,12624r74,5l6052,12632r74,2l6200,12635r73,-1l6346,12632r73,-4l6492,12623r72,-6l6636,12609r72,-9l6779,12589r71,-12l6921,12564r71,-14l7062,12534r69,-17l7200,12499r69,-20l7337,12459r68,-23l7472,12413r67,-24l7605,12363r66,-27l7736,12308r64,-30l7864,12248r64,-32l7990,12183r62,-33l8114,12114r61,-36l8235,12041r59,-38l8353,11963r58,-40l8468,11881r56,-43l8580,11795r55,-45l8689,11704r53,-47l8794,11610r52,-49l8897,11511r49,-50l8995,11409r48,-53l9090,11303r46,-55l9181,11193r44,-56l9268,11080r42,-58l9351,10963r40,-60l9429,10842r38,-61l9504,10719r35,-63l9573,10592r34,-65l9639,10462r31,-66l9699,10329r29,-68l9755,10193r26,-70l9805,10054r24,-71l9851,9912r21,-72l9891,9767r18,-73l9926,9620r15,-75l9955,9471r12,-75l9978,9321r10,-74l9996,9172r6,-74l10007,9024xe" fillcolor="#d6d2df" stroked="f">
              <v:path arrowok="t"/>
            </v:shape>
            <v:shape id="_x0000_s1498" type="#_x0000_t75" style="position:absolute;left:4987;top:4786;width:2398;height:1299">
              <v:imagedata r:id="rId13" o:title=""/>
            </v:shape>
            <v:shape id="_x0000_s1497" type="#_x0000_t75" style="position:absolute;left:7440;top:5799;width:2398;height:1275">
              <v:imagedata r:id="rId14" o:title=""/>
            </v:shape>
            <v:shape id="_x0000_s1496" type="#_x0000_t75" style="position:absolute;left:8452;top:8251;width:2403;height:1270">
              <v:imagedata r:id="rId15" o:title=""/>
            </v:shape>
            <v:shape id="_x0000_s1495" type="#_x0000_t75" style="position:absolute;left:7440;top:10704;width:2398;height:1270">
              <v:imagedata r:id="rId16" o:title=""/>
            </v:shape>
            <v:shape id="_x0000_s1494" type="#_x0000_t75" style="position:absolute;left:4987;top:11717;width:2398;height:1275">
              <v:imagedata r:id="rId17" o:title=""/>
            </v:shape>
            <v:shape id="_x0000_s1493" type="#_x0000_t75" style="position:absolute;left:2534;top:10704;width:2403;height:1270">
              <v:imagedata r:id="rId18" o:title=""/>
            </v:shape>
            <v:shape id="_x0000_s1492" type="#_x0000_t75" style="position:absolute;left:1521;top:8251;width:2398;height:1270">
              <v:imagedata r:id="rId19" o:title=""/>
            </v:shape>
            <v:shape id="_x0000_s1491" type="#_x0000_t75" style="position:absolute;left:2534;top:5799;width:2403;height:1275">
              <v:imagedata r:id="rId20" o:title=""/>
            </v:shape>
            <w10:wrap anchorx="page" anchory="page"/>
          </v:group>
        </w:pict>
      </w:r>
    </w:p>
    <w:p w:rsidR="005D32D9" w:rsidRDefault="00FE5874">
      <w:pPr>
        <w:spacing w:before="34"/>
        <w:ind w:left="4317" w:right="4035"/>
        <w:jc w:val="center"/>
        <w:rPr>
          <w:rFonts w:ascii="Arial" w:eastAsia="Arial" w:hAnsi="Arial" w:cs="Arial"/>
          <w:sz w:val="21"/>
          <w:szCs w:val="21"/>
        </w:rPr>
      </w:pPr>
      <w:r>
        <w:rPr>
          <w:rFonts w:ascii="Arial" w:eastAsia="Arial" w:hAnsi="Arial" w:cs="Arial"/>
          <w:b/>
          <w:color w:val="FFFFFF"/>
          <w:sz w:val="21"/>
          <w:szCs w:val="21"/>
        </w:rPr>
        <w:t>Gathering</w:t>
      </w:r>
    </w:p>
    <w:p w:rsidR="005D32D9" w:rsidRDefault="00FE5874">
      <w:pPr>
        <w:spacing w:line="200" w:lineRule="exact"/>
        <w:ind w:left="4113" w:right="3833"/>
        <w:jc w:val="center"/>
        <w:rPr>
          <w:rFonts w:ascii="Arial" w:eastAsia="Arial" w:hAnsi="Arial" w:cs="Arial"/>
          <w:sz w:val="21"/>
          <w:szCs w:val="21"/>
        </w:rPr>
      </w:pPr>
      <w:r>
        <w:rPr>
          <w:rFonts w:ascii="Arial" w:eastAsia="Arial" w:hAnsi="Arial" w:cs="Arial"/>
          <w:b/>
          <w:color w:val="FFFFFF"/>
          <w:sz w:val="21"/>
          <w:szCs w:val="21"/>
        </w:rPr>
        <w:t>Requirements</w:t>
      </w:r>
    </w:p>
    <w:p w:rsidR="005D32D9" w:rsidRDefault="00FE5874">
      <w:pPr>
        <w:spacing w:line="220" w:lineRule="exact"/>
        <w:ind w:left="4285" w:right="4008"/>
        <w:jc w:val="center"/>
        <w:rPr>
          <w:rFonts w:ascii="Arial" w:eastAsia="Arial" w:hAnsi="Arial" w:cs="Arial"/>
          <w:sz w:val="21"/>
          <w:szCs w:val="21"/>
        </w:rPr>
      </w:pPr>
      <w:r>
        <w:rPr>
          <w:rFonts w:ascii="Arial" w:eastAsia="Arial" w:hAnsi="Arial" w:cs="Arial"/>
          <w:b/>
          <w:color w:val="FFFFFF"/>
          <w:sz w:val="21"/>
          <w:szCs w:val="21"/>
        </w:rPr>
        <w:t>&amp; Defining</w:t>
      </w:r>
    </w:p>
    <w:p w:rsidR="005D32D9" w:rsidRDefault="00FE5874">
      <w:pPr>
        <w:spacing w:line="220" w:lineRule="exact"/>
        <w:ind w:left="4405" w:right="4126"/>
        <w:jc w:val="center"/>
        <w:rPr>
          <w:rFonts w:ascii="Arial" w:eastAsia="Arial" w:hAnsi="Arial" w:cs="Arial"/>
          <w:sz w:val="21"/>
          <w:szCs w:val="21"/>
        </w:rPr>
      </w:pPr>
      <w:r>
        <w:rPr>
          <w:rFonts w:ascii="Arial" w:eastAsia="Arial" w:hAnsi="Arial" w:cs="Arial"/>
          <w:b/>
          <w:color w:val="FFFFFF"/>
          <w:sz w:val="21"/>
          <w:szCs w:val="21"/>
        </w:rPr>
        <w:t>Problem</w:t>
      </w:r>
    </w:p>
    <w:p w:rsidR="005D32D9" w:rsidRDefault="005D32D9">
      <w:pPr>
        <w:spacing w:line="200" w:lineRule="exact"/>
      </w:pPr>
    </w:p>
    <w:p w:rsidR="005D32D9" w:rsidRDefault="005D32D9">
      <w:pPr>
        <w:spacing w:before="14" w:line="260" w:lineRule="exact"/>
        <w:rPr>
          <w:sz w:val="26"/>
          <w:szCs w:val="26"/>
        </w:rPr>
      </w:pPr>
    </w:p>
    <w:p w:rsidR="005D32D9" w:rsidRDefault="00FE5874">
      <w:pPr>
        <w:ind w:left="1402"/>
        <w:rPr>
          <w:rFonts w:ascii="Arial" w:eastAsia="Arial" w:hAnsi="Arial" w:cs="Arial"/>
          <w:sz w:val="21"/>
          <w:szCs w:val="21"/>
        </w:rPr>
      </w:pPr>
      <w:r>
        <w:rPr>
          <w:rFonts w:ascii="Arial" w:eastAsia="Arial" w:hAnsi="Arial" w:cs="Arial"/>
          <w:b/>
          <w:color w:val="FFFFFF"/>
          <w:sz w:val="21"/>
          <w:szCs w:val="21"/>
        </w:rPr>
        <w:t>Publishing                                                                        Data</w:t>
      </w: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before="7" w:line="280" w:lineRule="exact"/>
        <w:rPr>
          <w:sz w:val="28"/>
          <w:szCs w:val="28"/>
        </w:rPr>
      </w:pPr>
    </w:p>
    <w:p w:rsidR="005D32D9" w:rsidRDefault="00FE5874">
      <w:pPr>
        <w:spacing w:line="180" w:lineRule="exact"/>
        <w:ind w:left="720"/>
        <w:rPr>
          <w:rFonts w:ascii="Arial" w:eastAsia="Arial" w:hAnsi="Arial" w:cs="Arial"/>
          <w:sz w:val="21"/>
          <w:szCs w:val="21"/>
        </w:rPr>
      </w:pPr>
      <w:r>
        <w:rPr>
          <w:rFonts w:ascii="Arial" w:eastAsia="Arial" w:hAnsi="Arial" w:cs="Arial"/>
          <w:b/>
          <w:color w:val="FFFFFF"/>
          <w:position w:val="-4"/>
          <w:sz w:val="21"/>
          <w:szCs w:val="21"/>
        </w:rPr>
        <w:t>Development</w:t>
      </w:r>
    </w:p>
    <w:p w:rsidR="005D32D9" w:rsidRDefault="00FE5874">
      <w:pPr>
        <w:spacing w:line="240" w:lineRule="exact"/>
        <w:ind w:left="1240" w:right="944"/>
        <w:jc w:val="center"/>
        <w:rPr>
          <w:rFonts w:ascii="Arial" w:eastAsia="Arial" w:hAnsi="Arial" w:cs="Arial"/>
          <w:sz w:val="21"/>
          <w:szCs w:val="21"/>
        </w:rPr>
      </w:pPr>
      <w:r>
        <w:rPr>
          <w:rFonts w:ascii="Arial" w:eastAsia="Arial" w:hAnsi="Arial" w:cs="Arial"/>
          <w:b/>
          <w:color w:val="FFFFFF"/>
          <w:sz w:val="21"/>
          <w:szCs w:val="21"/>
        </w:rPr>
        <w:t xml:space="preserve">of                                                                                                      </w:t>
      </w:r>
      <w:r>
        <w:rPr>
          <w:rFonts w:ascii="Arial" w:eastAsia="Arial" w:hAnsi="Arial" w:cs="Arial"/>
          <w:b/>
          <w:color w:val="FFFFFF"/>
          <w:position w:val="7"/>
          <w:sz w:val="21"/>
          <w:szCs w:val="21"/>
        </w:rPr>
        <w:t>Designing</w:t>
      </w:r>
    </w:p>
    <w:p w:rsidR="005D32D9" w:rsidRDefault="005D32D9">
      <w:pPr>
        <w:spacing w:before="2" w:line="120" w:lineRule="exact"/>
        <w:rPr>
          <w:sz w:val="13"/>
          <w:szCs w:val="13"/>
        </w:rPr>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C1634D">
      <w:pPr>
        <w:ind w:left="1839" w:right="2226"/>
        <w:jc w:val="center"/>
        <w:rPr>
          <w:rFonts w:ascii="Arial" w:eastAsia="Arial" w:hAnsi="Arial" w:cs="Arial"/>
          <w:sz w:val="21"/>
          <w:szCs w:val="21"/>
        </w:rPr>
      </w:pPr>
      <w:r>
        <w:rPr>
          <w:rFonts w:ascii="Arial" w:eastAsia="Arial" w:hAnsi="Arial" w:cs="Arial"/>
          <w:b/>
          <w:color w:val="FFFFFF"/>
          <w:sz w:val="21"/>
          <w:szCs w:val="21"/>
        </w:rPr>
        <w:t>Prototyping</w:t>
      </w:r>
      <w:r w:rsidR="00FE5874">
        <w:rPr>
          <w:rFonts w:ascii="Arial" w:eastAsia="Arial" w:hAnsi="Arial" w:cs="Arial"/>
          <w:b/>
          <w:color w:val="FFFFFF"/>
          <w:sz w:val="21"/>
          <w:szCs w:val="21"/>
        </w:rPr>
        <w:t xml:space="preserve">                                                               Data</w:t>
      </w:r>
    </w:p>
    <w:p w:rsidR="005D32D9" w:rsidRDefault="005D32D9">
      <w:pPr>
        <w:spacing w:before="6" w:line="160" w:lineRule="exact"/>
        <w:rPr>
          <w:sz w:val="17"/>
          <w:szCs w:val="17"/>
        </w:rPr>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FE5874">
      <w:pPr>
        <w:ind w:left="4223" w:right="4668"/>
        <w:jc w:val="center"/>
        <w:rPr>
          <w:rFonts w:ascii="Arial" w:eastAsia="Arial" w:hAnsi="Arial" w:cs="Arial"/>
          <w:sz w:val="21"/>
          <w:szCs w:val="21"/>
        </w:rPr>
        <w:sectPr w:rsidR="005D32D9">
          <w:pgSz w:w="12240" w:h="15840"/>
          <w:pgMar w:top="720" w:right="1480" w:bottom="280" w:left="1340" w:header="720" w:footer="720" w:gutter="0"/>
          <w:cols w:space="720"/>
        </w:sectPr>
      </w:pPr>
      <w:r>
        <w:rPr>
          <w:rFonts w:ascii="Arial" w:eastAsia="Arial" w:hAnsi="Arial" w:cs="Arial"/>
          <w:b/>
          <w:color w:val="FFFFFF"/>
          <w:sz w:val="21"/>
          <w:szCs w:val="21"/>
        </w:rPr>
        <w:t>Data</w:t>
      </w:r>
    </w:p>
    <w:p w:rsidR="005D32D9" w:rsidRDefault="00F53BE0" w:rsidP="0048226C">
      <w:pPr>
        <w:spacing w:before="100"/>
      </w:pPr>
      <w:r>
        <w:lastRenderedPageBreak/>
        <w:pict>
          <v:group id="_x0000_s1479" style="position:absolute;margin-left:23.95pt;margin-top:23.25pt;width:564.3pt;height:745.75pt;z-index:-251680768;mso-position-horizontal-relative:page;mso-position-vertical-relative:page" coordorigin="479,465" coordsize="11286,14915">
            <v:shape id="_x0000_s1483" style="position:absolute;left:509;top:494;width:11227;height:0" coordorigin="509,494" coordsize="11227,0" path="m509,494r11227,e" filled="f" strokeweight="1.54pt">
              <v:path arrowok="t"/>
            </v:shape>
            <v:shape id="_x0000_s1482" style="position:absolute;left:494;top:480;width:0;height:14884" coordorigin="494,480" coordsize="0,14884" path="m494,480r,14884e" filled="f" strokeweight="1.54pt">
              <v:path arrowok="t"/>
            </v:shape>
            <v:shape id="_x0000_s1481" style="position:absolute;left:11750;top:480;width:0;height:14884" coordorigin="11750,480" coordsize="0,14884" path="m11750,480r,14884e" filled="f" strokeweight="1.54pt">
              <v:path arrowok="t"/>
            </v:shape>
            <v:shape id="_x0000_s1480" style="position:absolute;left:509;top:15350;width:11227;height:0" coordorigin="509,15350" coordsize="11227,0" path="m509,15350r11227,e" filled="f" strokeweight="1.54pt">
              <v:path arrowok="t"/>
            </v:shape>
            <w10:wrap anchorx="page" anchory="page"/>
          </v:group>
        </w:pict>
      </w:r>
    </w:p>
    <w:p w:rsidR="005D32D9" w:rsidRDefault="005D32D9">
      <w:pPr>
        <w:spacing w:line="200" w:lineRule="exact"/>
      </w:pPr>
    </w:p>
    <w:p w:rsidR="005D32D9" w:rsidRDefault="00FE5874">
      <w:pPr>
        <w:spacing w:before="23"/>
        <w:ind w:left="100" w:right="6467"/>
        <w:jc w:val="both"/>
        <w:rPr>
          <w:sz w:val="30"/>
          <w:szCs w:val="30"/>
        </w:rPr>
      </w:pPr>
      <w:r>
        <w:rPr>
          <w:sz w:val="30"/>
          <w:szCs w:val="30"/>
        </w:rPr>
        <w:t>2.2     Use Case Diagram</w:t>
      </w:r>
    </w:p>
    <w:p w:rsidR="005D32D9" w:rsidRDefault="005D32D9">
      <w:pPr>
        <w:spacing w:before="8" w:line="240" w:lineRule="exact"/>
        <w:rPr>
          <w:sz w:val="24"/>
          <w:szCs w:val="24"/>
        </w:rPr>
      </w:pPr>
    </w:p>
    <w:p w:rsidR="005D32D9" w:rsidRDefault="00F53BE0">
      <w:pPr>
        <w:ind w:left="932"/>
      </w:pPr>
      <w:r>
        <w:pict>
          <v:shape id="_x0000_i1027" type="#_x0000_t75" style="width:393.6pt;height:404.4pt">
            <v:imagedata r:id="rId21" o:title=""/>
          </v:shape>
        </w:pict>
      </w:r>
    </w:p>
    <w:p w:rsidR="005D32D9" w:rsidRDefault="005D32D9">
      <w:pPr>
        <w:spacing w:before="20" w:line="220" w:lineRule="exact"/>
        <w:rPr>
          <w:sz w:val="22"/>
          <w:szCs w:val="22"/>
        </w:rPr>
      </w:pPr>
    </w:p>
    <w:p w:rsidR="0048226C" w:rsidRDefault="00FE5874">
      <w:pPr>
        <w:spacing w:line="276" w:lineRule="auto"/>
        <w:ind w:left="100" w:right="62"/>
        <w:jc w:val="both"/>
        <w:rPr>
          <w:sz w:val="26"/>
          <w:szCs w:val="26"/>
        </w:rPr>
      </w:pPr>
      <w:r>
        <w:rPr>
          <w:w w:val="99"/>
          <w:sz w:val="26"/>
          <w:szCs w:val="26"/>
        </w:rPr>
        <w:t>Above</w:t>
      </w:r>
      <w:r>
        <w:rPr>
          <w:sz w:val="26"/>
          <w:szCs w:val="26"/>
        </w:rPr>
        <w:t xml:space="preserve"> </w:t>
      </w:r>
      <w:r>
        <w:rPr>
          <w:w w:val="99"/>
          <w:sz w:val="26"/>
          <w:szCs w:val="26"/>
        </w:rPr>
        <w:t>figure</w:t>
      </w:r>
      <w:r>
        <w:rPr>
          <w:sz w:val="26"/>
          <w:szCs w:val="26"/>
        </w:rPr>
        <w:t xml:space="preserve"> </w:t>
      </w:r>
      <w:r>
        <w:rPr>
          <w:w w:val="99"/>
          <w:sz w:val="26"/>
          <w:szCs w:val="26"/>
        </w:rPr>
        <w:t>shows</w:t>
      </w:r>
      <w:r>
        <w:rPr>
          <w:sz w:val="26"/>
          <w:szCs w:val="26"/>
        </w:rPr>
        <w:t xml:space="preserve"> </w:t>
      </w:r>
      <w:r>
        <w:rPr>
          <w:w w:val="99"/>
          <w:sz w:val="26"/>
          <w:szCs w:val="26"/>
        </w:rPr>
        <w:t>the</w:t>
      </w:r>
      <w:r>
        <w:rPr>
          <w:sz w:val="26"/>
          <w:szCs w:val="26"/>
        </w:rPr>
        <w:t xml:space="preserve"> </w:t>
      </w:r>
      <w:r>
        <w:rPr>
          <w:w w:val="99"/>
          <w:sz w:val="26"/>
          <w:szCs w:val="26"/>
        </w:rPr>
        <w:t>use</w:t>
      </w:r>
      <w:r>
        <w:rPr>
          <w:sz w:val="26"/>
          <w:szCs w:val="26"/>
        </w:rPr>
        <w:t xml:space="preserve"> </w:t>
      </w:r>
      <w:r>
        <w:rPr>
          <w:w w:val="99"/>
          <w:sz w:val="26"/>
          <w:szCs w:val="26"/>
        </w:rPr>
        <w:t>case</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project.</w:t>
      </w:r>
      <w:r>
        <w:rPr>
          <w:sz w:val="26"/>
          <w:szCs w:val="26"/>
        </w:rPr>
        <w:t xml:space="preserve"> </w:t>
      </w:r>
      <w:r>
        <w:rPr>
          <w:w w:val="99"/>
          <w:sz w:val="26"/>
          <w:szCs w:val="26"/>
        </w:rPr>
        <w:t>There</w:t>
      </w:r>
      <w:r>
        <w:rPr>
          <w:sz w:val="26"/>
          <w:szCs w:val="26"/>
        </w:rPr>
        <w:t xml:space="preserve"> </w:t>
      </w:r>
      <w:r>
        <w:rPr>
          <w:w w:val="99"/>
          <w:sz w:val="26"/>
          <w:szCs w:val="26"/>
        </w:rPr>
        <w:t>are</w:t>
      </w:r>
      <w:r>
        <w:rPr>
          <w:sz w:val="26"/>
          <w:szCs w:val="26"/>
        </w:rPr>
        <w:t xml:space="preserve"> </w:t>
      </w:r>
      <w:r>
        <w:rPr>
          <w:w w:val="99"/>
          <w:sz w:val="26"/>
          <w:szCs w:val="26"/>
        </w:rPr>
        <w:t>two</w:t>
      </w:r>
      <w:r>
        <w:rPr>
          <w:sz w:val="26"/>
          <w:szCs w:val="26"/>
        </w:rPr>
        <w:t xml:space="preserve"> </w:t>
      </w:r>
      <w:r>
        <w:rPr>
          <w:w w:val="99"/>
          <w:sz w:val="26"/>
          <w:szCs w:val="26"/>
        </w:rPr>
        <w:t>main</w:t>
      </w:r>
      <w:r>
        <w:rPr>
          <w:sz w:val="26"/>
          <w:szCs w:val="26"/>
        </w:rPr>
        <w:t xml:space="preserve"> </w:t>
      </w:r>
      <w:r>
        <w:rPr>
          <w:w w:val="99"/>
          <w:sz w:val="26"/>
          <w:szCs w:val="26"/>
        </w:rPr>
        <w:t>actors</w:t>
      </w:r>
      <w:r>
        <w:rPr>
          <w:sz w:val="26"/>
          <w:szCs w:val="26"/>
        </w:rPr>
        <w:t xml:space="preserve"> </w:t>
      </w:r>
      <w:r>
        <w:rPr>
          <w:w w:val="99"/>
          <w:sz w:val="26"/>
          <w:szCs w:val="26"/>
        </w:rPr>
        <w:t>in</w:t>
      </w:r>
      <w:r>
        <w:rPr>
          <w:sz w:val="26"/>
          <w:szCs w:val="26"/>
        </w:rPr>
        <w:t xml:space="preserve"> </w:t>
      </w:r>
      <w:r>
        <w:rPr>
          <w:w w:val="99"/>
          <w:sz w:val="26"/>
          <w:szCs w:val="26"/>
        </w:rPr>
        <w:t>the</w:t>
      </w:r>
      <w:r>
        <w:rPr>
          <w:sz w:val="26"/>
          <w:szCs w:val="26"/>
        </w:rPr>
        <w:t xml:space="preserve"> </w:t>
      </w:r>
      <w:r>
        <w:rPr>
          <w:w w:val="99"/>
          <w:sz w:val="26"/>
          <w:szCs w:val="26"/>
        </w:rPr>
        <w:t>same:</w:t>
      </w:r>
      <w:r>
        <w:rPr>
          <w:sz w:val="26"/>
          <w:szCs w:val="26"/>
        </w:rPr>
        <w:t xml:space="preserve"> </w:t>
      </w:r>
      <w:r>
        <w:rPr>
          <w:w w:val="99"/>
          <w:sz w:val="26"/>
          <w:szCs w:val="26"/>
        </w:rPr>
        <w:t>The Client</w:t>
      </w:r>
      <w:r>
        <w:rPr>
          <w:sz w:val="26"/>
          <w:szCs w:val="26"/>
        </w:rPr>
        <w:t xml:space="preserve"> </w:t>
      </w:r>
      <w:r>
        <w:rPr>
          <w:w w:val="99"/>
          <w:sz w:val="26"/>
          <w:szCs w:val="26"/>
        </w:rPr>
        <w:t>and</w:t>
      </w:r>
      <w:r>
        <w:rPr>
          <w:sz w:val="26"/>
          <w:szCs w:val="26"/>
        </w:rPr>
        <w:t xml:space="preserve"> </w:t>
      </w:r>
      <w:r>
        <w:rPr>
          <w:w w:val="99"/>
          <w:sz w:val="26"/>
          <w:szCs w:val="26"/>
        </w:rPr>
        <w:t>Developer.</w:t>
      </w:r>
      <w:r>
        <w:rPr>
          <w:sz w:val="26"/>
          <w:szCs w:val="26"/>
        </w:rPr>
        <w:t xml:space="preserve"> </w:t>
      </w:r>
      <w:r>
        <w:rPr>
          <w:w w:val="99"/>
          <w:sz w:val="26"/>
          <w:szCs w:val="26"/>
        </w:rPr>
        <w:t>The</w:t>
      </w:r>
      <w:r>
        <w:rPr>
          <w:sz w:val="26"/>
          <w:szCs w:val="26"/>
        </w:rPr>
        <w:t xml:space="preserve"> </w:t>
      </w:r>
      <w:r>
        <w:rPr>
          <w:w w:val="99"/>
          <w:sz w:val="26"/>
          <w:szCs w:val="26"/>
        </w:rPr>
        <w:t>developer</w:t>
      </w:r>
      <w:r>
        <w:rPr>
          <w:sz w:val="26"/>
          <w:szCs w:val="26"/>
        </w:rPr>
        <w:t xml:space="preserve"> </w:t>
      </w:r>
      <w:r>
        <w:rPr>
          <w:w w:val="99"/>
          <w:sz w:val="26"/>
          <w:szCs w:val="26"/>
        </w:rPr>
        <w:t>will</w:t>
      </w:r>
      <w:r>
        <w:rPr>
          <w:sz w:val="26"/>
          <w:szCs w:val="26"/>
        </w:rPr>
        <w:t xml:space="preserve"> </w:t>
      </w:r>
      <w:r>
        <w:rPr>
          <w:w w:val="99"/>
          <w:sz w:val="26"/>
          <w:szCs w:val="26"/>
        </w:rPr>
        <w:t>first</w:t>
      </w:r>
      <w:r>
        <w:rPr>
          <w:sz w:val="26"/>
          <w:szCs w:val="26"/>
        </w:rPr>
        <w:t xml:space="preserve"> </w:t>
      </w:r>
      <w:r>
        <w:rPr>
          <w:w w:val="99"/>
          <w:sz w:val="26"/>
          <w:szCs w:val="26"/>
        </w:rPr>
        <w:t>gather</w:t>
      </w:r>
      <w:r>
        <w:rPr>
          <w:sz w:val="26"/>
          <w:szCs w:val="26"/>
        </w:rPr>
        <w:t xml:space="preserve"> </w:t>
      </w:r>
      <w:r>
        <w:rPr>
          <w:w w:val="99"/>
          <w:sz w:val="26"/>
          <w:szCs w:val="26"/>
        </w:rPr>
        <w:t>requirements</w:t>
      </w:r>
      <w:r>
        <w:rPr>
          <w:sz w:val="26"/>
          <w:szCs w:val="26"/>
        </w:rPr>
        <w:t xml:space="preserve"> </w:t>
      </w:r>
      <w:r>
        <w:rPr>
          <w:w w:val="99"/>
          <w:sz w:val="26"/>
          <w:szCs w:val="26"/>
        </w:rPr>
        <w:t>and</w:t>
      </w:r>
      <w:r>
        <w:rPr>
          <w:sz w:val="26"/>
          <w:szCs w:val="26"/>
        </w:rPr>
        <w:t xml:space="preserve"> </w:t>
      </w:r>
      <w:r>
        <w:rPr>
          <w:w w:val="99"/>
          <w:sz w:val="26"/>
          <w:szCs w:val="26"/>
        </w:rPr>
        <w:t>define</w:t>
      </w:r>
      <w:r>
        <w:rPr>
          <w:sz w:val="26"/>
          <w:szCs w:val="26"/>
        </w:rPr>
        <w:t xml:space="preserve"> </w:t>
      </w:r>
      <w:r>
        <w:rPr>
          <w:w w:val="99"/>
          <w:sz w:val="26"/>
          <w:szCs w:val="26"/>
        </w:rPr>
        <w:t>the</w:t>
      </w:r>
      <w:r>
        <w:rPr>
          <w:sz w:val="26"/>
          <w:szCs w:val="26"/>
        </w:rPr>
        <w:t xml:space="preserve"> </w:t>
      </w:r>
      <w:r>
        <w:rPr>
          <w:w w:val="99"/>
          <w:sz w:val="26"/>
          <w:szCs w:val="26"/>
        </w:rPr>
        <w:t>problem statement</w:t>
      </w:r>
      <w:r>
        <w:rPr>
          <w:sz w:val="26"/>
          <w:szCs w:val="26"/>
        </w:rPr>
        <w:t xml:space="preserve"> </w:t>
      </w:r>
      <w:r>
        <w:rPr>
          <w:w w:val="99"/>
          <w:sz w:val="26"/>
          <w:szCs w:val="26"/>
        </w:rPr>
        <w:t>then</w:t>
      </w:r>
      <w:r>
        <w:rPr>
          <w:sz w:val="26"/>
          <w:szCs w:val="26"/>
        </w:rPr>
        <w:t xml:space="preserve"> </w:t>
      </w:r>
      <w:r>
        <w:rPr>
          <w:w w:val="99"/>
          <w:sz w:val="26"/>
          <w:szCs w:val="26"/>
        </w:rPr>
        <w:t>collecting</w:t>
      </w:r>
      <w:r>
        <w:rPr>
          <w:sz w:val="26"/>
          <w:szCs w:val="26"/>
        </w:rPr>
        <w:t xml:space="preserve"> </w:t>
      </w:r>
      <w:r>
        <w:rPr>
          <w:w w:val="99"/>
          <w:sz w:val="26"/>
          <w:szCs w:val="26"/>
        </w:rPr>
        <w:t>the</w:t>
      </w:r>
      <w:r>
        <w:rPr>
          <w:sz w:val="26"/>
          <w:szCs w:val="26"/>
        </w:rPr>
        <w:t xml:space="preserve"> </w:t>
      </w:r>
      <w:r>
        <w:rPr>
          <w:w w:val="99"/>
          <w:sz w:val="26"/>
          <w:szCs w:val="26"/>
        </w:rPr>
        <w:t>required</w:t>
      </w:r>
      <w:r>
        <w:rPr>
          <w:sz w:val="26"/>
          <w:szCs w:val="26"/>
        </w:rPr>
        <w:t xml:space="preserve"> </w:t>
      </w:r>
      <w:r>
        <w:rPr>
          <w:w w:val="99"/>
          <w:sz w:val="26"/>
          <w:szCs w:val="26"/>
        </w:rPr>
        <w:t>data</w:t>
      </w:r>
      <w:r>
        <w:rPr>
          <w:sz w:val="26"/>
          <w:szCs w:val="26"/>
        </w:rPr>
        <w:t xml:space="preserve"> </w:t>
      </w:r>
      <w:r>
        <w:rPr>
          <w:w w:val="99"/>
          <w:sz w:val="26"/>
          <w:szCs w:val="26"/>
        </w:rPr>
        <w:t>and</w:t>
      </w:r>
      <w:r>
        <w:rPr>
          <w:sz w:val="26"/>
          <w:szCs w:val="26"/>
        </w:rPr>
        <w:t xml:space="preserve"> </w:t>
      </w:r>
      <w:r>
        <w:rPr>
          <w:w w:val="99"/>
          <w:sz w:val="26"/>
          <w:szCs w:val="26"/>
        </w:rPr>
        <w:t>importing</w:t>
      </w:r>
      <w:r>
        <w:rPr>
          <w:sz w:val="26"/>
          <w:szCs w:val="26"/>
        </w:rPr>
        <w:t xml:space="preserve"> </w:t>
      </w:r>
      <w:r>
        <w:rPr>
          <w:w w:val="99"/>
          <w:sz w:val="26"/>
          <w:szCs w:val="26"/>
        </w:rPr>
        <w:t>it.</w:t>
      </w:r>
      <w:r>
        <w:rPr>
          <w:sz w:val="26"/>
          <w:szCs w:val="26"/>
        </w:rPr>
        <w:t xml:space="preserve"> </w:t>
      </w:r>
      <w:r>
        <w:rPr>
          <w:w w:val="99"/>
          <w:sz w:val="26"/>
          <w:szCs w:val="26"/>
        </w:rPr>
        <w:t>Then</w:t>
      </w:r>
      <w:r>
        <w:rPr>
          <w:sz w:val="26"/>
          <w:szCs w:val="26"/>
        </w:rPr>
        <w:t xml:space="preserve"> </w:t>
      </w:r>
      <w:r>
        <w:rPr>
          <w:w w:val="99"/>
          <w:sz w:val="26"/>
          <w:szCs w:val="26"/>
        </w:rPr>
        <w:t>the</w:t>
      </w:r>
      <w:r>
        <w:rPr>
          <w:sz w:val="26"/>
          <w:szCs w:val="26"/>
        </w:rPr>
        <w:t xml:space="preserve"> </w:t>
      </w:r>
      <w:r>
        <w:rPr>
          <w:w w:val="99"/>
          <w:sz w:val="26"/>
          <w:szCs w:val="26"/>
        </w:rPr>
        <w:t>developer</w:t>
      </w:r>
      <w:r>
        <w:rPr>
          <w:sz w:val="26"/>
          <w:szCs w:val="26"/>
        </w:rPr>
        <w:t xml:space="preserve"> </w:t>
      </w:r>
      <w:r>
        <w:rPr>
          <w:w w:val="99"/>
          <w:sz w:val="26"/>
          <w:szCs w:val="26"/>
        </w:rPr>
        <w:t>will</w:t>
      </w:r>
      <w:r>
        <w:rPr>
          <w:sz w:val="26"/>
          <w:szCs w:val="26"/>
        </w:rPr>
        <w:t xml:space="preserve"> </w:t>
      </w:r>
      <w:r>
        <w:rPr>
          <w:w w:val="99"/>
          <w:sz w:val="26"/>
          <w:szCs w:val="26"/>
        </w:rPr>
        <w:t>design databases</w:t>
      </w:r>
      <w:r>
        <w:rPr>
          <w:sz w:val="26"/>
          <w:szCs w:val="26"/>
        </w:rPr>
        <w:t xml:space="preserve"> </w:t>
      </w:r>
      <w:r>
        <w:rPr>
          <w:w w:val="99"/>
          <w:sz w:val="26"/>
          <w:szCs w:val="26"/>
        </w:rPr>
        <w:t>so</w:t>
      </w:r>
      <w:r>
        <w:rPr>
          <w:sz w:val="26"/>
          <w:szCs w:val="26"/>
        </w:rPr>
        <w:t xml:space="preserve"> </w:t>
      </w:r>
      <w:r>
        <w:rPr>
          <w:w w:val="99"/>
          <w:sz w:val="26"/>
          <w:szCs w:val="26"/>
        </w:rPr>
        <w:t>as</w:t>
      </w:r>
      <w:r>
        <w:rPr>
          <w:sz w:val="26"/>
          <w:szCs w:val="26"/>
        </w:rPr>
        <w:t xml:space="preserve"> </w:t>
      </w:r>
      <w:r>
        <w:rPr>
          <w:w w:val="99"/>
          <w:sz w:val="26"/>
          <w:szCs w:val="26"/>
        </w:rPr>
        <w:t>to</w:t>
      </w:r>
      <w:r>
        <w:rPr>
          <w:sz w:val="26"/>
          <w:szCs w:val="26"/>
        </w:rPr>
        <w:t xml:space="preserve"> </w:t>
      </w:r>
      <w:r>
        <w:rPr>
          <w:w w:val="99"/>
          <w:sz w:val="26"/>
          <w:szCs w:val="26"/>
        </w:rPr>
        <w:t>identify</w:t>
      </w:r>
      <w:r>
        <w:rPr>
          <w:sz w:val="26"/>
          <w:szCs w:val="26"/>
        </w:rPr>
        <w:t xml:space="preserve"> </w:t>
      </w:r>
      <w:r>
        <w:rPr>
          <w:w w:val="99"/>
          <w:sz w:val="26"/>
          <w:szCs w:val="26"/>
        </w:rPr>
        <w:t>various</w:t>
      </w:r>
      <w:r>
        <w:rPr>
          <w:sz w:val="26"/>
          <w:szCs w:val="26"/>
        </w:rPr>
        <w:t xml:space="preserve"> </w:t>
      </w:r>
      <w:r>
        <w:rPr>
          <w:w w:val="99"/>
          <w:sz w:val="26"/>
          <w:szCs w:val="26"/>
        </w:rPr>
        <w:t>constraints</w:t>
      </w:r>
      <w:r>
        <w:rPr>
          <w:sz w:val="26"/>
          <w:szCs w:val="26"/>
        </w:rPr>
        <w:t xml:space="preserve"> </w:t>
      </w:r>
      <w:r>
        <w:rPr>
          <w:w w:val="99"/>
          <w:sz w:val="26"/>
          <w:szCs w:val="26"/>
        </w:rPr>
        <w:t>and</w:t>
      </w:r>
      <w:r>
        <w:rPr>
          <w:sz w:val="26"/>
          <w:szCs w:val="26"/>
        </w:rPr>
        <w:t xml:space="preserve"> </w:t>
      </w:r>
      <w:r>
        <w:rPr>
          <w:w w:val="99"/>
          <w:sz w:val="26"/>
          <w:szCs w:val="26"/>
        </w:rPr>
        <w:t>relations</w:t>
      </w:r>
      <w:r>
        <w:rPr>
          <w:sz w:val="26"/>
          <w:szCs w:val="26"/>
        </w:rPr>
        <w:t xml:space="preserve"> </w:t>
      </w:r>
      <w:r>
        <w:rPr>
          <w:w w:val="99"/>
          <w:sz w:val="26"/>
          <w:szCs w:val="26"/>
        </w:rPr>
        <w:t>in</w:t>
      </w:r>
      <w:r>
        <w:rPr>
          <w:sz w:val="26"/>
          <w:szCs w:val="26"/>
        </w:rPr>
        <w:t xml:space="preserve"> </w:t>
      </w:r>
      <w:r>
        <w:rPr>
          <w:w w:val="99"/>
          <w:sz w:val="26"/>
          <w:szCs w:val="26"/>
        </w:rPr>
        <w:t>the</w:t>
      </w:r>
      <w:r>
        <w:rPr>
          <w:sz w:val="26"/>
          <w:szCs w:val="26"/>
        </w:rPr>
        <w:t xml:space="preserve"> </w:t>
      </w:r>
      <w:r>
        <w:rPr>
          <w:w w:val="99"/>
          <w:sz w:val="26"/>
          <w:szCs w:val="26"/>
        </w:rPr>
        <w:t>data.</w:t>
      </w:r>
      <w:r>
        <w:rPr>
          <w:sz w:val="26"/>
          <w:szCs w:val="26"/>
        </w:rPr>
        <w:t xml:space="preserve"> </w:t>
      </w:r>
      <w:r>
        <w:rPr>
          <w:w w:val="99"/>
          <w:sz w:val="26"/>
          <w:szCs w:val="26"/>
        </w:rPr>
        <w:t>Next</w:t>
      </w:r>
      <w:r>
        <w:rPr>
          <w:sz w:val="26"/>
          <w:szCs w:val="26"/>
        </w:rPr>
        <w:t xml:space="preserve"> </w:t>
      </w:r>
      <w:r>
        <w:rPr>
          <w:w w:val="99"/>
          <w:sz w:val="26"/>
          <w:szCs w:val="26"/>
        </w:rPr>
        <w:t>step</w:t>
      </w:r>
      <w:r>
        <w:rPr>
          <w:sz w:val="26"/>
          <w:szCs w:val="26"/>
        </w:rPr>
        <w:t xml:space="preserve"> </w:t>
      </w:r>
      <w:r>
        <w:rPr>
          <w:w w:val="99"/>
          <w:sz w:val="26"/>
          <w:szCs w:val="26"/>
        </w:rPr>
        <w:t>is</w:t>
      </w:r>
      <w:r>
        <w:rPr>
          <w:sz w:val="26"/>
          <w:szCs w:val="26"/>
        </w:rPr>
        <w:t xml:space="preserve"> </w:t>
      </w:r>
      <w:r>
        <w:rPr>
          <w:w w:val="99"/>
          <w:sz w:val="26"/>
          <w:szCs w:val="26"/>
        </w:rPr>
        <w:t>to</w:t>
      </w:r>
      <w:r>
        <w:rPr>
          <w:sz w:val="26"/>
          <w:szCs w:val="26"/>
        </w:rPr>
        <w:t xml:space="preserve"> </w:t>
      </w:r>
      <w:r>
        <w:rPr>
          <w:w w:val="99"/>
          <w:sz w:val="26"/>
          <w:szCs w:val="26"/>
        </w:rPr>
        <w:t>clean the</w:t>
      </w:r>
      <w:r>
        <w:rPr>
          <w:sz w:val="26"/>
          <w:szCs w:val="26"/>
        </w:rPr>
        <w:t xml:space="preserve"> </w:t>
      </w:r>
      <w:r>
        <w:rPr>
          <w:w w:val="99"/>
          <w:sz w:val="26"/>
          <w:szCs w:val="26"/>
        </w:rPr>
        <w:t>data</w:t>
      </w:r>
      <w:r>
        <w:rPr>
          <w:sz w:val="26"/>
          <w:szCs w:val="26"/>
        </w:rPr>
        <w:t xml:space="preserve"> </w:t>
      </w:r>
      <w:r>
        <w:rPr>
          <w:w w:val="99"/>
          <w:sz w:val="26"/>
          <w:szCs w:val="26"/>
        </w:rPr>
        <w:t>to</w:t>
      </w:r>
      <w:r>
        <w:rPr>
          <w:sz w:val="26"/>
          <w:szCs w:val="26"/>
        </w:rPr>
        <w:t xml:space="preserve"> </w:t>
      </w:r>
      <w:r>
        <w:rPr>
          <w:w w:val="99"/>
          <w:sz w:val="26"/>
          <w:szCs w:val="26"/>
        </w:rPr>
        <w:t>remove</w:t>
      </w:r>
      <w:r>
        <w:rPr>
          <w:sz w:val="26"/>
          <w:szCs w:val="26"/>
        </w:rPr>
        <w:t xml:space="preserve"> </w:t>
      </w:r>
      <w:r>
        <w:rPr>
          <w:w w:val="99"/>
          <w:sz w:val="26"/>
          <w:szCs w:val="26"/>
        </w:rPr>
        <w:t>irregular</w:t>
      </w:r>
      <w:r>
        <w:rPr>
          <w:sz w:val="26"/>
          <w:szCs w:val="26"/>
        </w:rPr>
        <w:t xml:space="preserve"> </w:t>
      </w:r>
      <w:r>
        <w:rPr>
          <w:w w:val="99"/>
          <w:sz w:val="26"/>
          <w:szCs w:val="26"/>
        </w:rPr>
        <w:t>values,</w:t>
      </w:r>
      <w:r>
        <w:rPr>
          <w:sz w:val="26"/>
          <w:szCs w:val="26"/>
        </w:rPr>
        <w:t xml:space="preserve"> </w:t>
      </w:r>
      <w:r>
        <w:rPr>
          <w:w w:val="99"/>
          <w:sz w:val="26"/>
          <w:szCs w:val="26"/>
        </w:rPr>
        <w:t>blank</w:t>
      </w:r>
      <w:r>
        <w:rPr>
          <w:sz w:val="26"/>
          <w:szCs w:val="26"/>
        </w:rPr>
        <w:t xml:space="preserve"> </w:t>
      </w:r>
      <w:r>
        <w:rPr>
          <w:w w:val="99"/>
          <w:sz w:val="26"/>
          <w:szCs w:val="26"/>
        </w:rPr>
        <w:t>values</w:t>
      </w:r>
      <w:r>
        <w:rPr>
          <w:sz w:val="26"/>
          <w:szCs w:val="26"/>
        </w:rPr>
        <w:t xml:space="preserve"> </w:t>
      </w:r>
      <w:r>
        <w:rPr>
          <w:w w:val="99"/>
          <w:sz w:val="26"/>
          <w:szCs w:val="26"/>
        </w:rPr>
        <w:t>etc.</w:t>
      </w:r>
      <w:r>
        <w:rPr>
          <w:sz w:val="26"/>
          <w:szCs w:val="26"/>
        </w:rPr>
        <w:t xml:space="preserve"> </w:t>
      </w:r>
      <w:r>
        <w:rPr>
          <w:w w:val="99"/>
          <w:sz w:val="26"/>
          <w:szCs w:val="26"/>
        </w:rPr>
        <w:t>Next,</w:t>
      </w:r>
      <w:r>
        <w:rPr>
          <w:sz w:val="26"/>
          <w:szCs w:val="26"/>
        </w:rPr>
        <w:t xml:space="preserve"> </w:t>
      </w:r>
      <w:r>
        <w:rPr>
          <w:w w:val="99"/>
          <w:sz w:val="26"/>
          <w:szCs w:val="26"/>
        </w:rPr>
        <w:t>exploratory</w:t>
      </w:r>
      <w:r>
        <w:rPr>
          <w:sz w:val="26"/>
          <w:szCs w:val="26"/>
        </w:rPr>
        <w:t xml:space="preserve"> </w:t>
      </w:r>
      <w:r>
        <w:rPr>
          <w:w w:val="99"/>
          <w:sz w:val="26"/>
          <w:szCs w:val="26"/>
        </w:rPr>
        <w:t>data</w:t>
      </w:r>
      <w:r>
        <w:rPr>
          <w:sz w:val="26"/>
          <w:szCs w:val="26"/>
        </w:rPr>
        <w:t xml:space="preserve"> </w:t>
      </w:r>
      <w:r>
        <w:rPr>
          <w:w w:val="99"/>
          <w:sz w:val="26"/>
          <w:szCs w:val="26"/>
        </w:rPr>
        <w:t>analysis</w:t>
      </w:r>
      <w:r>
        <w:rPr>
          <w:sz w:val="26"/>
          <w:szCs w:val="26"/>
        </w:rPr>
        <w:t xml:space="preserve"> </w:t>
      </w:r>
      <w:r>
        <w:rPr>
          <w:w w:val="99"/>
          <w:sz w:val="26"/>
          <w:szCs w:val="26"/>
        </w:rPr>
        <w:t>is conducted</w:t>
      </w:r>
      <w:r>
        <w:rPr>
          <w:sz w:val="26"/>
          <w:szCs w:val="26"/>
        </w:rPr>
        <w:t xml:space="preserve"> </w:t>
      </w:r>
      <w:r>
        <w:rPr>
          <w:w w:val="99"/>
          <w:sz w:val="26"/>
          <w:szCs w:val="26"/>
        </w:rPr>
        <w:t>to</w:t>
      </w:r>
      <w:r>
        <w:rPr>
          <w:sz w:val="26"/>
          <w:szCs w:val="26"/>
        </w:rPr>
        <w:t xml:space="preserve"> </w:t>
      </w:r>
      <w:r>
        <w:rPr>
          <w:w w:val="99"/>
          <w:sz w:val="26"/>
          <w:szCs w:val="26"/>
        </w:rPr>
        <w:t>filter</w:t>
      </w:r>
      <w:r>
        <w:rPr>
          <w:sz w:val="26"/>
          <w:szCs w:val="26"/>
        </w:rPr>
        <w:t xml:space="preserve"> </w:t>
      </w:r>
      <w:r>
        <w:rPr>
          <w:w w:val="99"/>
          <w:sz w:val="26"/>
          <w:szCs w:val="26"/>
        </w:rPr>
        <w:t>the</w:t>
      </w:r>
      <w:r>
        <w:rPr>
          <w:sz w:val="26"/>
          <w:szCs w:val="26"/>
        </w:rPr>
        <w:t xml:space="preserve"> </w:t>
      </w:r>
      <w:r>
        <w:rPr>
          <w:w w:val="99"/>
          <w:sz w:val="26"/>
          <w:szCs w:val="26"/>
        </w:rPr>
        <w:t>data</w:t>
      </w:r>
      <w:r>
        <w:rPr>
          <w:sz w:val="26"/>
          <w:szCs w:val="26"/>
        </w:rPr>
        <w:t xml:space="preserve"> </w:t>
      </w:r>
      <w:r>
        <w:rPr>
          <w:w w:val="99"/>
          <w:sz w:val="26"/>
          <w:szCs w:val="26"/>
        </w:rPr>
        <w:t>according</w:t>
      </w:r>
      <w:r>
        <w:rPr>
          <w:sz w:val="26"/>
          <w:szCs w:val="26"/>
        </w:rPr>
        <w:t xml:space="preserve"> </w:t>
      </w:r>
      <w:r>
        <w:rPr>
          <w:w w:val="99"/>
          <w:sz w:val="26"/>
          <w:szCs w:val="26"/>
        </w:rPr>
        <w:t>to</w:t>
      </w:r>
      <w:r>
        <w:rPr>
          <w:sz w:val="26"/>
          <w:szCs w:val="26"/>
        </w:rPr>
        <w:t xml:space="preserve"> </w:t>
      </w:r>
      <w:r>
        <w:rPr>
          <w:w w:val="99"/>
          <w:sz w:val="26"/>
          <w:szCs w:val="26"/>
        </w:rPr>
        <w:t>the</w:t>
      </w:r>
      <w:r>
        <w:rPr>
          <w:sz w:val="26"/>
          <w:szCs w:val="26"/>
        </w:rPr>
        <w:t xml:space="preserve"> </w:t>
      </w:r>
      <w:r>
        <w:rPr>
          <w:w w:val="99"/>
          <w:sz w:val="26"/>
          <w:szCs w:val="26"/>
        </w:rPr>
        <w:t>requirements</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project.</w:t>
      </w:r>
      <w:r>
        <w:rPr>
          <w:sz w:val="26"/>
          <w:szCs w:val="26"/>
        </w:rPr>
        <w:t xml:space="preserve"> </w:t>
      </w:r>
      <w:r>
        <w:rPr>
          <w:w w:val="99"/>
          <w:sz w:val="26"/>
          <w:szCs w:val="26"/>
        </w:rPr>
        <w:t>Then</w:t>
      </w:r>
      <w:r>
        <w:rPr>
          <w:sz w:val="26"/>
          <w:szCs w:val="26"/>
        </w:rPr>
        <w:t xml:space="preserve"> </w:t>
      </w:r>
      <w:r>
        <w:rPr>
          <w:w w:val="99"/>
          <w:sz w:val="26"/>
          <w:szCs w:val="26"/>
        </w:rPr>
        <w:t>a</w:t>
      </w:r>
      <w:r>
        <w:rPr>
          <w:sz w:val="26"/>
          <w:szCs w:val="26"/>
        </w:rPr>
        <w:t xml:space="preserve"> </w:t>
      </w:r>
      <w:r>
        <w:rPr>
          <w:w w:val="99"/>
          <w:sz w:val="26"/>
          <w:szCs w:val="26"/>
        </w:rPr>
        <w:t>prototype of</w:t>
      </w:r>
      <w:r>
        <w:rPr>
          <w:sz w:val="26"/>
          <w:szCs w:val="26"/>
        </w:rPr>
        <w:t xml:space="preserve"> </w:t>
      </w:r>
      <w:r>
        <w:rPr>
          <w:w w:val="99"/>
          <w:sz w:val="26"/>
          <w:szCs w:val="26"/>
        </w:rPr>
        <w:t>the</w:t>
      </w:r>
      <w:r>
        <w:rPr>
          <w:sz w:val="26"/>
          <w:szCs w:val="26"/>
        </w:rPr>
        <w:t xml:space="preserve"> </w:t>
      </w:r>
      <w:r>
        <w:rPr>
          <w:w w:val="99"/>
          <w:sz w:val="26"/>
          <w:szCs w:val="26"/>
        </w:rPr>
        <w:t>dashboards</w:t>
      </w:r>
      <w:r>
        <w:rPr>
          <w:sz w:val="26"/>
          <w:szCs w:val="26"/>
        </w:rPr>
        <w:t xml:space="preserve"> </w:t>
      </w:r>
      <w:r>
        <w:rPr>
          <w:w w:val="99"/>
          <w:sz w:val="26"/>
          <w:szCs w:val="26"/>
        </w:rPr>
        <w:t>is</w:t>
      </w:r>
      <w:r>
        <w:rPr>
          <w:sz w:val="26"/>
          <w:szCs w:val="26"/>
        </w:rPr>
        <w:t xml:space="preserve"> </w:t>
      </w:r>
      <w:r>
        <w:rPr>
          <w:w w:val="99"/>
          <w:sz w:val="26"/>
          <w:szCs w:val="26"/>
        </w:rPr>
        <w:t>created</w:t>
      </w:r>
      <w:r>
        <w:rPr>
          <w:sz w:val="26"/>
          <w:szCs w:val="26"/>
        </w:rPr>
        <w:t xml:space="preserve"> </w:t>
      </w:r>
      <w:r>
        <w:rPr>
          <w:w w:val="99"/>
          <w:sz w:val="26"/>
          <w:szCs w:val="26"/>
        </w:rPr>
        <w:t>using</w:t>
      </w:r>
      <w:r>
        <w:rPr>
          <w:sz w:val="26"/>
          <w:szCs w:val="26"/>
        </w:rPr>
        <w:t xml:space="preserve"> </w:t>
      </w:r>
      <w:r>
        <w:rPr>
          <w:w w:val="99"/>
          <w:sz w:val="26"/>
          <w:szCs w:val="26"/>
        </w:rPr>
        <w:t>PowerBI</w:t>
      </w:r>
      <w:r>
        <w:rPr>
          <w:sz w:val="26"/>
          <w:szCs w:val="26"/>
        </w:rPr>
        <w:t xml:space="preserve"> </w:t>
      </w:r>
      <w:r>
        <w:rPr>
          <w:w w:val="99"/>
          <w:sz w:val="26"/>
          <w:szCs w:val="26"/>
        </w:rPr>
        <w:t>to</w:t>
      </w:r>
      <w:r>
        <w:rPr>
          <w:sz w:val="26"/>
          <w:szCs w:val="26"/>
        </w:rPr>
        <w:t xml:space="preserve"> </w:t>
      </w:r>
      <w:r>
        <w:rPr>
          <w:w w:val="99"/>
          <w:sz w:val="26"/>
          <w:szCs w:val="26"/>
        </w:rPr>
        <w:t>get</w:t>
      </w:r>
      <w:r>
        <w:rPr>
          <w:sz w:val="26"/>
          <w:szCs w:val="26"/>
        </w:rPr>
        <w:t xml:space="preserve"> </w:t>
      </w:r>
      <w:r>
        <w:rPr>
          <w:w w:val="99"/>
          <w:sz w:val="26"/>
          <w:szCs w:val="26"/>
        </w:rPr>
        <w:t>a</w:t>
      </w:r>
      <w:r>
        <w:rPr>
          <w:sz w:val="26"/>
          <w:szCs w:val="26"/>
        </w:rPr>
        <w:t xml:space="preserve"> </w:t>
      </w:r>
      <w:r>
        <w:rPr>
          <w:w w:val="99"/>
          <w:sz w:val="26"/>
          <w:szCs w:val="26"/>
        </w:rPr>
        <w:t>clear</w:t>
      </w:r>
      <w:r>
        <w:rPr>
          <w:sz w:val="26"/>
          <w:szCs w:val="26"/>
        </w:rPr>
        <w:t xml:space="preserve"> </w:t>
      </w:r>
      <w:r>
        <w:rPr>
          <w:w w:val="99"/>
          <w:sz w:val="26"/>
          <w:szCs w:val="26"/>
        </w:rPr>
        <w:t>view</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visualizations</w:t>
      </w:r>
      <w:r>
        <w:rPr>
          <w:sz w:val="26"/>
          <w:szCs w:val="26"/>
        </w:rPr>
        <w:t xml:space="preserve"> </w:t>
      </w:r>
      <w:r>
        <w:rPr>
          <w:w w:val="99"/>
          <w:sz w:val="26"/>
          <w:szCs w:val="26"/>
        </w:rPr>
        <w:t>to</w:t>
      </w:r>
      <w:r>
        <w:rPr>
          <w:sz w:val="26"/>
          <w:szCs w:val="26"/>
        </w:rPr>
        <w:t xml:space="preserve"> </w:t>
      </w:r>
      <w:r>
        <w:rPr>
          <w:w w:val="99"/>
          <w:sz w:val="26"/>
          <w:szCs w:val="26"/>
        </w:rPr>
        <w:t>be developed.</w:t>
      </w:r>
      <w:r>
        <w:rPr>
          <w:sz w:val="26"/>
          <w:szCs w:val="26"/>
        </w:rPr>
        <w:t xml:space="preserve"> </w:t>
      </w:r>
      <w:r>
        <w:rPr>
          <w:w w:val="99"/>
          <w:sz w:val="26"/>
          <w:szCs w:val="26"/>
        </w:rPr>
        <w:t>Finally,</w:t>
      </w:r>
      <w:r>
        <w:rPr>
          <w:sz w:val="26"/>
          <w:szCs w:val="26"/>
        </w:rPr>
        <w:t xml:space="preserve"> </w:t>
      </w:r>
      <w:r>
        <w:rPr>
          <w:w w:val="99"/>
          <w:sz w:val="26"/>
          <w:szCs w:val="26"/>
        </w:rPr>
        <w:t>dashboard</w:t>
      </w:r>
      <w:r>
        <w:rPr>
          <w:sz w:val="26"/>
          <w:szCs w:val="26"/>
        </w:rPr>
        <w:t xml:space="preserve"> </w:t>
      </w:r>
      <w:r>
        <w:rPr>
          <w:w w:val="99"/>
          <w:sz w:val="26"/>
          <w:szCs w:val="26"/>
        </w:rPr>
        <w:t>is</w:t>
      </w:r>
      <w:r>
        <w:rPr>
          <w:sz w:val="26"/>
          <w:szCs w:val="26"/>
        </w:rPr>
        <w:t xml:space="preserve"> </w:t>
      </w:r>
      <w:r>
        <w:rPr>
          <w:w w:val="99"/>
          <w:sz w:val="26"/>
          <w:szCs w:val="26"/>
        </w:rPr>
        <w:t>developed</w:t>
      </w:r>
      <w:r>
        <w:rPr>
          <w:sz w:val="26"/>
          <w:szCs w:val="26"/>
        </w:rPr>
        <w:t xml:space="preserve"> </w:t>
      </w:r>
      <w:r>
        <w:rPr>
          <w:w w:val="99"/>
          <w:sz w:val="26"/>
          <w:szCs w:val="26"/>
        </w:rPr>
        <w:t>and</w:t>
      </w:r>
      <w:r>
        <w:rPr>
          <w:sz w:val="26"/>
          <w:szCs w:val="26"/>
        </w:rPr>
        <w:t xml:space="preserve"> </w:t>
      </w:r>
      <w:r>
        <w:rPr>
          <w:w w:val="99"/>
          <w:sz w:val="26"/>
          <w:szCs w:val="26"/>
        </w:rPr>
        <w:t>analyzed</w:t>
      </w:r>
      <w:r>
        <w:rPr>
          <w:sz w:val="26"/>
          <w:szCs w:val="26"/>
        </w:rPr>
        <w:t xml:space="preserve"> </w:t>
      </w:r>
      <w:r>
        <w:rPr>
          <w:w w:val="99"/>
          <w:sz w:val="26"/>
          <w:szCs w:val="26"/>
        </w:rPr>
        <w:t>to</w:t>
      </w:r>
      <w:r>
        <w:rPr>
          <w:sz w:val="26"/>
          <w:szCs w:val="26"/>
        </w:rPr>
        <w:t xml:space="preserve"> </w:t>
      </w:r>
      <w:r>
        <w:rPr>
          <w:w w:val="99"/>
          <w:sz w:val="26"/>
          <w:szCs w:val="26"/>
        </w:rPr>
        <w:t>publish</w:t>
      </w:r>
      <w:r>
        <w:rPr>
          <w:sz w:val="26"/>
          <w:szCs w:val="26"/>
        </w:rPr>
        <w:t xml:space="preserve"> </w:t>
      </w:r>
      <w:r>
        <w:rPr>
          <w:w w:val="99"/>
          <w:sz w:val="26"/>
          <w:szCs w:val="26"/>
        </w:rPr>
        <w:t>the</w:t>
      </w:r>
      <w:r>
        <w:rPr>
          <w:sz w:val="26"/>
          <w:szCs w:val="26"/>
        </w:rPr>
        <w:t xml:space="preserve"> </w:t>
      </w:r>
    </w:p>
    <w:p w:rsidR="0048226C" w:rsidRDefault="0048226C">
      <w:pPr>
        <w:spacing w:line="276" w:lineRule="auto"/>
        <w:ind w:left="100" w:right="62"/>
        <w:jc w:val="both"/>
        <w:rPr>
          <w:sz w:val="26"/>
          <w:szCs w:val="26"/>
        </w:rPr>
      </w:pPr>
      <w:r>
        <w:rPr>
          <w:sz w:val="26"/>
          <w:szCs w:val="26"/>
        </w:rPr>
        <w:t>Results to the client.</w:t>
      </w:r>
    </w:p>
    <w:p w:rsidR="0048226C" w:rsidRDefault="0048226C">
      <w:pPr>
        <w:spacing w:before="100"/>
        <w:ind w:left="100"/>
        <w:rPr>
          <w:w w:val="99"/>
          <w:sz w:val="26"/>
          <w:szCs w:val="26"/>
        </w:rPr>
      </w:pPr>
    </w:p>
    <w:p w:rsidR="005D32D9" w:rsidRDefault="00F53BE0">
      <w:pPr>
        <w:spacing w:before="100"/>
        <w:ind w:left="100"/>
      </w:pPr>
      <w:r>
        <w:pict>
          <v:group id="_x0000_s1472" style="position:absolute;left:0;text-align:left;margin-left:23.95pt;margin-top:23.25pt;width:564.3pt;height:745.75pt;z-index:-251679744;mso-position-horizontal-relative:page;mso-position-vertical-relative:page" coordorigin="479,465" coordsize="11286,14915">
            <v:shape id="_x0000_s1476" style="position:absolute;left:509;top:494;width:11227;height:0" coordorigin="509,494" coordsize="11227,0" path="m509,494r11227,e" filled="f" strokeweight="1.54pt">
              <v:path arrowok="t"/>
            </v:shape>
            <v:shape id="_x0000_s1475" style="position:absolute;left:494;top:480;width:0;height:14884" coordorigin="494,480" coordsize="0,14884" path="m494,480r,14884e" filled="f" strokeweight="1.54pt">
              <v:path arrowok="t"/>
            </v:shape>
            <v:shape id="_x0000_s1474" style="position:absolute;left:11750;top:480;width:0;height:14884" coordorigin="11750,480" coordsize="0,14884" path="m11750,480r,14884e" filled="f" strokeweight="1.54pt">
              <v:path arrowok="t"/>
            </v:shape>
            <v:shape id="_x0000_s1473" style="position:absolute;left:509;top:15350;width:11227;height:0" coordorigin="509,15350" coordsize="11227,0" path="m509,15350r11227,e" filled="f" strokeweight="1.54pt">
              <v:path arrowok="t"/>
            </v:shape>
            <w10:wrap anchorx="page" anchory="page"/>
          </v:group>
        </w:pict>
      </w:r>
    </w:p>
    <w:p w:rsidR="005D32D9" w:rsidRDefault="00FB1857">
      <w:pPr>
        <w:spacing w:before="15" w:line="240" w:lineRule="exact"/>
        <w:rPr>
          <w:sz w:val="24"/>
          <w:szCs w:val="24"/>
        </w:rPr>
      </w:pPr>
      <w:r>
        <w:rPr>
          <w:noProof/>
          <w:sz w:val="24"/>
          <w:szCs w:val="24"/>
        </w:rPr>
        <w:lastRenderedPageBreak/>
        <w:pict>
          <v:group id="_x0000_s1827" style="position:absolute;margin-left:23.55pt;margin-top:26.65pt;width:558.35pt;height:765pt;z-index:-251624448;mso-position-horizontal-relative:page;mso-position-vertical-relative:page" coordorigin="479,465" coordsize="11286,14915">
            <v:shape id="_x0000_s1828" style="position:absolute;left:509;top:494;width:11227;height:0" coordorigin="509,494" coordsize="11227,0" path="m509,494r11227,e" filled="f" strokeweight="1.54pt">
              <v:path arrowok="t"/>
            </v:shape>
            <v:shape id="_x0000_s1829" style="position:absolute;left:494;top:480;width:0;height:14884" coordorigin="494,480" coordsize="0,14884" path="m494,480r,14884e" filled="f" strokeweight="1.54pt">
              <v:path arrowok="t"/>
            </v:shape>
            <v:shape id="_x0000_s1830" style="position:absolute;left:11750;top:480;width:0;height:14884" coordorigin="11750,480" coordsize="0,14884" path="m11750,480r,14884e" filled="f" strokeweight="1.54pt">
              <v:path arrowok="t"/>
            </v:shape>
            <v:shape id="_x0000_s1831" style="position:absolute;left:509;top:15350;width:11227;height:0" coordorigin="509,15350" coordsize="11227,0" path="m509,15350r11227,e" filled="f" strokeweight="1.54pt">
              <v:path arrowok="t"/>
            </v:shape>
            <w10:wrap anchorx="page" anchory="page"/>
          </v:group>
        </w:pict>
      </w:r>
    </w:p>
    <w:p w:rsidR="0096243A" w:rsidRDefault="0096243A">
      <w:pPr>
        <w:spacing w:before="23"/>
        <w:ind w:left="100"/>
        <w:rPr>
          <w:sz w:val="30"/>
          <w:szCs w:val="30"/>
        </w:rPr>
      </w:pPr>
    </w:p>
    <w:p w:rsidR="0096243A" w:rsidRDefault="0096243A">
      <w:pPr>
        <w:spacing w:before="23"/>
        <w:ind w:left="100"/>
        <w:rPr>
          <w:sz w:val="30"/>
          <w:szCs w:val="30"/>
        </w:rPr>
      </w:pPr>
    </w:p>
    <w:p w:rsidR="005D32D9" w:rsidRDefault="00FE5874">
      <w:pPr>
        <w:spacing w:before="23"/>
        <w:ind w:left="100"/>
        <w:rPr>
          <w:sz w:val="30"/>
          <w:szCs w:val="30"/>
        </w:rPr>
      </w:pPr>
      <w:r>
        <w:rPr>
          <w:sz w:val="30"/>
          <w:szCs w:val="30"/>
        </w:rPr>
        <w:t>2.3     Language and Platform Used</w:t>
      </w:r>
    </w:p>
    <w:p w:rsidR="005D32D9" w:rsidRDefault="005D32D9">
      <w:pPr>
        <w:spacing w:before="18" w:line="280" w:lineRule="exact"/>
        <w:rPr>
          <w:sz w:val="28"/>
          <w:szCs w:val="28"/>
        </w:rPr>
      </w:pPr>
    </w:p>
    <w:p w:rsidR="005D32D9" w:rsidRDefault="00FE5874">
      <w:pPr>
        <w:ind w:left="100"/>
        <w:rPr>
          <w:sz w:val="26"/>
          <w:szCs w:val="26"/>
        </w:rPr>
      </w:pPr>
      <w:r>
        <w:rPr>
          <w:w w:val="95"/>
          <w:sz w:val="26"/>
          <w:szCs w:val="26"/>
        </w:rPr>
        <w:t>2.3.1</w:t>
      </w:r>
      <w:r>
        <w:rPr>
          <w:sz w:val="26"/>
          <w:szCs w:val="26"/>
        </w:rPr>
        <w:t xml:space="preserve">   </w:t>
      </w:r>
      <w:r>
        <w:rPr>
          <w:w w:val="99"/>
          <w:sz w:val="26"/>
          <w:szCs w:val="26"/>
        </w:rPr>
        <w:t>Language:</w:t>
      </w:r>
      <w:r>
        <w:rPr>
          <w:sz w:val="26"/>
          <w:szCs w:val="26"/>
        </w:rPr>
        <w:t xml:space="preserve"> </w:t>
      </w:r>
      <w:r w:rsidR="007E1CA2">
        <w:rPr>
          <w:w w:val="99"/>
          <w:sz w:val="26"/>
          <w:szCs w:val="26"/>
        </w:rPr>
        <w:t>Python</w:t>
      </w:r>
    </w:p>
    <w:p w:rsidR="005D32D9" w:rsidRDefault="005D32D9">
      <w:pPr>
        <w:spacing w:before="7" w:line="280" w:lineRule="exact"/>
        <w:rPr>
          <w:sz w:val="28"/>
          <w:szCs w:val="28"/>
        </w:rPr>
      </w:pPr>
    </w:p>
    <w:p w:rsidR="00E13C57" w:rsidRPr="00EF16B8" w:rsidRDefault="00E13C57" w:rsidP="00E13C57">
      <w:pPr>
        <w:spacing w:line="276" w:lineRule="auto"/>
        <w:ind w:left="821" w:right="106"/>
        <w:jc w:val="both"/>
        <w:rPr>
          <w:w w:val="99"/>
          <w:sz w:val="28"/>
          <w:szCs w:val="26"/>
        </w:rPr>
      </w:pPr>
      <w:r w:rsidRPr="00EF16B8">
        <w:rPr>
          <w:b/>
          <w:bCs/>
          <w:w w:val="99"/>
          <w:sz w:val="28"/>
          <w:szCs w:val="26"/>
        </w:rPr>
        <w:t>Python</w:t>
      </w:r>
      <w:r w:rsidRPr="00EF16B8">
        <w:rPr>
          <w:w w:val="99"/>
          <w:sz w:val="28"/>
          <w:szCs w:val="26"/>
        </w:rPr>
        <w:t> is an </w:t>
      </w:r>
      <w:hyperlink r:id="rId22" w:tooltip="Open source" w:history="1">
        <w:r w:rsidRPr="00EF16B8">
          <w:rPr>
            <w:rStyle w:val="Hyperlink"/>
            <w:w w:val="99"/>
            <w:sz w:val="28"/>
            <w:szCs w:val="26"/>
          </w:rPr>
          <w:t>open source</w:t>
        </w:r>
      </w:hyperlink>
      <w:r w:rsidRPr="00EF16B8">
        <w:rPr>
          <w:w w:val="99"/>
          <w:sz w:val="28"/>
          <w:szCs w:val="26"/>
        </w:rPr>
        <w:t> </w:t>
      </w:r>
      <w:hyperlink r:id="rId23" w:tooltip="Programming language" w:history="1">
        <w:r w:rsidRPr="00EF16B8">
          <w:rPr>
            <w:rStyle w:val="Hyperlink"/>
            <w:w w:val="99"/>
            <w:sz w:val="28"/>
            <w:szCs w:val="26"/>
          </w:rPr>
          <w:t>programming language</w:t>
        </w:r>
      </w:hyperlink>
      <w:r w:rsidRPr="00EF16B8">
        <w:rPr>
          <w:w w:val="99"/>
          <w:sz w:val="28"/>
          <w:szCs w:val="26"/>
        </w:rPr>
        <w:t xml:space="preserve"> that was made to be easy-to-read and powerful. A </w:t>
      </w:r>
      <w:hyperlink r:id="rId24" w:tooltip="Netherlands" w:history="1">
        <w:r w:rsidRPr="00EF16B8">
          <w:rPr>
            <w:rStyle w:val="Hyperlink"/>
            <w:w w:val="99"/>
            <w:sz w:val="28"/>
            <w:szCs w:val="26"/>
          </w:rPr>
          <w:t>Dutch</w:t>
        </w:r>
      </w:hyperlink>
      <w:r w:rsidRPr="00EF16B8">
        <w:rPr>
          <w:w w:val="99"/>
          <w:sz w:val="28"/>
          <w:szCs w:val="26"/>
        </w:rPr>
        <w:t xml:space="preserve"> programmer named </w:t>
      </w:r>
      <w:hyperlink r:id="rId25" w:tooltip="Guido van Rossum" w:history="1">
        <w:r w:rsidRPr="00EF16B8">
          <w:rPr>
            <w:rStyle w:val="Hyperlink"/>
            <w:w w:val="99"/>
            <w:sz w:val="28"/>
            <w:szCs w:val="26"/>
          </w:rPr>
          <w:t>Guido van Rossum</w:t>
        </w:r>
      </w:hyperlink>
      <w:r w:rsidRPr="00EF16B8">
        <w:rPr>
          <w:w w:val="99"/>
          <w:sz w:val="28"/>
          <w:szCs w:val="26"/>
        </w:rPr>
        <w:t xml:space="preserve"> made Python in 1991. He named it after the television show </w:t>
      </w:r>
      <w:hyperlink r:id="rId26" w:tooltip="Monty Python's Flying Circus" w:history="1">
        <w:r w:rsidRPr="00EF16B8">
          <w:rPr>
            <w:rStyle w:val="Hyperlink"/>
            <w:w w:val="99"/>
            <w:sz w:val="28"/>
            <w:szCs w:val="26"/>
          </w:rPr>
          <w:t>Monty Python's Flying Circus</w:t>
        </w:r>
      </w:hyperlink>
      <w:r w:rsidRPr="00EF16B8">
        <w:rPr>
          <w:w w:val="99"/>
          <w:sz w:val="28"/>
          <w:szCs w:val="26"/>
        </w:rPr>
        <w:t>. Many Python examples and tutorials include jokes from the show.</w:t>
      </w:r>
      <w:r w:rsidRPr="00EF16B8">
        <w:rPr>
          <w:sz w:val="22"/>
        </w:rPr>
        <w:t xml:space="preserve"> </w:t>
      </w:r>
      <w:r w:rsidRPr="00EF16B8">
        <w:rPr>
          <w:w w:val="99"/>
          <w:sz w:val="28"/>
          <w:szCs w:val="26"/>
        </w:rPr>
        <w:t>Python is a good programming language for beginners. It is a high-level language, which means a programmer can focus on what to do instead of how to do it. Writing programs in Python takes less time than in some other languages.</w:t>
      </w:r>
    </w:p>
    <w:p w:rsidR="00E13C57" w:rsidRPr="00E13C57" w:rsidRDefault="00E13C57" w:rsidP="00E13C57">
      <w:pPr>
        <w:spacing w:line="276" w:lineRule="auto"/>
        <w:ind w:left="821" w:right="106"/>
        <w:jc w:val="both"/>
        <w:rPr>
          <w:w w:val="99"/>
          <w:sz w:val="26"/>
          <w:szCs w:val="26"/>
        </w:rPr>
      </w:pPr>
    </w:p>
    <w:p w:rsidR="005D32D9" w:rsidRPr="00EF16B8" w:rsidRDefault="00E13C57" w:rsidP="00E13C57">
      <w:pPr>
        <w:spacing w:line="276" w:lineRule="auto"/>
        <w:ind w:left="821" w:right="106"/>
        <w:jc w:val="both"/>
        <w:rPr>
          <w:b/>
          <w:bCs/>
          <w:w w:val="99"/>
          <w:sz w:val="32"/>
          <w:szCs w:val="26"/>
          <w:u w:val="single"/>
        </w:rPr>
      </w:pPr>
      <w:r w:rsidRPr="00EF16B8">
        <w:rPr>
          <w:b/>
          <w:bCs/>
          <w:w w:val="99"/>
          <w:sz w:val="32"/>
          <w:szCs w:val="26"/>
          <w:u w:val="single"/>
        </w:rPr>
        <w:t>Python use:</w:t>
      </w:r>
    </w:p>
    <w:p w:rsidR="00E13C57" w:rsidRPr="00EF16B8" w:rsidRDefault="00E13C57" w:rsidP="00EF16B8">
      <w:pPr>
        <w:pStyle w:val="NormalWeb"/>
        <w:jc w:val="both"/>
        <w:rPr>
          <w:sz w:val="28"/>
        </w:rPr>
      </w:pPr>
      <w:r w:rsidRPr="00EF16B8">
        <w:rPr>
          <w:sz w:val="28"/>
        </w:rPr>
        <w:t>Python is used by hundreds of thousands of programmers and is used in many places. Sometimes only Python code is used for a program, but most of the time it is used to do simple jobs while another programming language is used to do more complicated tasks.</w:t>
      </w:r>
    </w:p>
    <w:p w:rsidR="00E13C57" w:rsidRPr="00E13C57" w:rsidRDefault="00E13C57" w:rsidP="00EF16B8">
      <w:pPr>
        <w:spacing w:before="100" w:beforeAutospacing="1" w:after="100" w:afterAutospacing="1"/>
        <w:jc w:val="both"/>
        <w:rPr>
          <w:sz w:val="28"/>
          <w:szCs w:val="24"/>
        </w:rPr>
      </w:pPr>
      <w:r w:rsidRPr="00E13C57">
        <w:rPr>
          <w:sz w:val="28"/>
          <w:szCs w:val="24"/>
        </w:rPr>
        <w:t xml:space="preserve">Its </w:t>
      </w:r>
      <w:hyperlink r:id="rId27" w:tooltip="Standard library (not yet started)" w:history="1">
        <w:r w:rsidRPr="00E13C57">
          <w:rPr>
            <w:color w:val="0000FF"/>
            <w:sz w:val="28"/>
            <w:szCs w:val="24"/>
            <w:u w:val="single"/>
          </w:rPr>
          <w:t>standard library</w:t>
        </w:r>
      </w:hyperlink>
      <w:r w:rsidRPr="00E13C57">
        <w:rPr>
          <w:sz w:val="28"/>
          <w:szCs w:val="24"/>
        </w:rPr>
        <w:t xml:space="preserve"> is made up of many </w:t>
      </w:r>
      <w:hyperlink r:id="rId28" w:tooltip="Computable function" w:history="1">
        <w:r w:rsidRPr="00E13C57">
          <w:rPr>
            <w:color w:val="0000FF"/>
            <w:sz w:val="28"/>
            <w:szCs w:val="24"/>
            <w:u w:val="single"/>
          </w:rPr>
          <w:t>functions</w:t>
        </w:r>
      </w:hyperlink>
      <w:r w:rsidRPr="00E13C57">
        <w:rPr>
          <w:sz w:val="28"/>
          <w:szCs w:val="24"/>
        </w:rPr>
        <w:t xml:space="preserve"> that come with Python when it is installed. On the </w:t>
      </w:r>
      <w:hyperlink r:id="rId29" w:tooltip="Internet" w:history="1">
        <w:r w:rsidRPr="00E13C57">
          <w:rPr>
            <w:color w:val="0000FF"/>
            <w:sz w:val="28"/>
            <w:szCs w:val="24"/>
            <w:u w:val="single"/>
          </w:rPr>
          <w:t>Internet</w:t>
        </w:r>
      </w:hyperlink>
      <w:r w:rsidRPr="00E13C57">
        <w:rPr>
          <w:sz w:val="28"/>
          <w:szCs w:val="24"/>
        </w:rPr>
        <w:t xml:space="preserve"> there are many other </w:t>
      </w:r>
      <w:hyperlink r:id="rId30" w:tooltip="Library (computing) (not yet started)" w:history="1">
        <w:r w:rsidRPr="00E13C57">
          <w:rPr>
            <w:color w:val="0000FF"/>
            <w:sz w:val="28"/>
            <w:szCs w:val="24"/>
            <w:u w:val="single"/>
          </w:rPr>
          <w:t>libraries</w:t>
        </w:r>
      </w:hyperlink>
      <w:r w:rsidRPr="00E13C57">
        <w:rPr>
          <w:sz w:val="28"/>
          <w:szCs w:val="24"/>
        </w:rPr>
        <w:t xml:space="preserve"> available that make it possible for the Python language to do more things. These libraries make it a powerful language; it can do many different things.</w:t>
      </w:r>
    </w:p>
    <w:p w:rsidR="00E13C57" w:rsidRPr="00E13C57" w:rsidRDefault="00E13C57" w:rsidP="00EF16B8">
      <w:pPr>
        <w:spacing w:before="100" w:beforeAutospacing="1" w:after="100" w:afterAutospacing="1"/>
        <w:jc w:val="both"/>
        <w:rPr>
          <w:sz w:val="28"/>
          <w:szCs w:val="24"/>
        </w:rPr>
      </w:pPr>
      <w:r w:rsidRPr="00E13C57">
        <w:rPr>
          <w:sz w:val="28"/>
          <w:szCs w:val="24"/>
        </w:rPr>
        <w:t>Some things that Python is often used for are:</w:t>
      </w:r>
    </w:p>
    <w:p w:rsidR="00E13C57" w:rsidRPr="00E13C57" w:rsidRDefault="00E13C57" w:rsidP="00EF16B8">
      <w:pPr>
        <w:numPr>
          <w:ilvl w:val="0"/>
          <w:numId w:val="2"/>
        </w:numPr>
        <w:spacing w:before="100" w:beforeAutospacing="1" w:after="100" w:afterAutospacing="1" w:line="276" w:lineRule="auto"/>
        <w:jc w:val="both"/>
        <w:rPr>
          <w:sz w:val="28"/>
          <w:szCs w:val="24"/>
        </w:rPr>
      </w:pPr>
      <w:r w:rsidRPr="00E13C57">
        <w:rPr>
          <w:sz w:val="28"/>
          <w:szCs w:val="24"/>
        </w:rPr>
        <w:t>Web development</w:t>
      </w:r>
    </w:p>
    <w:p w:rsidR="00E13C57" w:rsidRPr="00E13C57" w:rsidRDefault="00E13C57" w:rsidP="00EF16B8">
      <w:pPr>
        <w:numPr>
          <w:ilvl w:val="0"/>
          <w:numId w:val="2"/>
        </w:numPr>
        <w:spacing w:before="100" w:beforeAutospacing="1" w:after="100" w:afterAutospacing="1" w:line="276" w:lineRule="auto"/>
        <w:jc w:val="both"/>
        <w:rPr>
          <w:sz w:val="28"/>
          <w:szCs w:val="24"/>
        </w:rPr>
      </w:pPr>
      <w:r w:rsidRPr="00E13C57">
        <w:rPr>
          <w:sz w:val="28"/>
          <w:szCs w:val="24"/>
        </w:rPr>
        <w:t>Scientific programming</w:t>
      </w:r>
    </w:p>
    <w:p w:rsidR="00E13C57" w:rsidRPr="00E13C57" w:rsidRDefault="00F53BE0" w:rsidP="00EF16B8">
      <w:pPr>
        <w:numPr>
          <w:ilvl w:val="1"/>
          <w:numId w:val="2"/>
        </w:numPr>
        <w:spacing w:before="100" w:beforeAutospacing="1" w:after="100" w:afterAutospacing="1" w:line="276" w:lineRule="auto"/>
        <w:jc w:val="both"/>
        <w:rPr>
          <w:sz w:val="28"/>
          <w:szCs w:val="24"/>
        </w:rPr>
      </w:pPr>
      <w:hyperlink r:id="rId31" w:tooltip="Data science" w:history="1">
        <w:r w:rsidR="00E13C57" w:rsidRPr="00E13C57">
          <w:rPr>
            <w:color w:val="0000FF"/>
            <w:sz w:val="28"/>
            <w:szCs w:val="24"/>
            <w:u w:val="single"/>
          </w:rPr>
          <w:t>Data science</w:t>
        </w:r>
      </w:hyperlink>
    </w:p>
    <w:p w:rsidR="00E13C57" w:rsidRPr="00E13C57" w:rsidRDefault="00F53BE0" w:rsidP="00EF16B8">
      <w:pPr>
        <w:numPr>
          <w:ilvl w:val="1"/>
          <w:numId w:val="2"/>
        </w:numPr>
        <w:spacing w:before="100" w:beforeAutospacing="1" w:after="100" w:afterAutospacing="1" w:line="276" w:lineRule="auto"/>
        <w:jc w:val="both"/>
        <w:rPr>
          <w:sz w:val="28"/>
          <w:szCs w:val="24"/>
        </w:rPr>
      </w:pPr>
      <w:hyperlink r:id="rId32" w:tooltip="Machine learning" w:history="1">
        <w:r w:rsidR="00E13C57" w:rsidRPr="00E13C57">
          <w:rPr>
            <w:color w:val="0000FF"/>
            <w:sz w:val="28"/>
            <w:szCs w:val="24"/>
            <w:u w:val="single"/>
          </w:rPr>
          <w:t>Machine learning</w:t>
        </w:r>
      </w:hyperlink>
    </w:p>
    <w:p w:rsidR="00E13C57" w:rsidRPr="00E13C57" w:rsidRDefault="00F53BE0" w:rsidP="00EF16B8">
      <w:pPr>
        <w:numPr>
          <w:ilvl w:val="1"/>
          <w:numId w:val="2"/>
        </w:numPr>
        <w:spacing w:before="100" w:beforeAutospacing="1" w:after="100" w:afterAutospacing="1" w:line="276" w:lineRule="auto"/>
        <w:jc w:val="both"/>
        <w:rPr>
          <w:sz w:val="28"/>
          <w:szCs w:val="24"/>
        </w:rPr>
      </w:pPr>
      <w:hyperlink r:id="rId33" w:tooltip="Numerical analysis" w:history="1">
        <w:r w:rsidR="00E13C57" w:rsidRPr="00E13C57">
          <w:rPr>
            <w:color w:val="0000FF"/>
            <w:sz w:val="28"/>
            <w:szCs w:val="24"/>
            <w:u w:val="single"/>
          </w:rPr>
          <w:t>Numerical analysis</w:t>
        </w:r>
      </w:hyperlink>
    </w:p>
    <w:p w:rsidR="00E13C57" w:rsidRPr="00E13C57" w:rsidRDefault="00F53BE0" w:rsidP="00EF16B8">
      <w:pPr>
        <w:numPr>
          <w:ilvl w:val="1"/>
          <w:numId w:val="2"/>
        </w:numPr>
        <w:spacing w:before="100" w:beforeAutospacing="1" w:after="100" w:afterAutospacing="1" w:line="276" w:lineRule="auto"/>
        <w:jc w:val="both"/>
        <w:rPr>
          <w:sz w:val="28"/>
          <w:szCs w:val="24"/>
        </w:rPr>
      </w:pPr>
      <w:hyperlink r:id="rId34" w:tooltip="Statistics" w:history="1">
        <w:r w:rsidR="00E13C57" w:rsidRPr="00E13C57">
          <w:rPr>
            <w:color w:val="0000FF"/>
            <w:sz w:val="28"/>
            <w:szCs w:val="24"/>
            <w:u w:val="single"/>
          </w:rPr>
          <w:t>Statistics</w:t>
        </w:r>
      </w:hyperlink>
    </w:p>
    <w:p w:rsidR="00E13C57" w:rsidRPr="00E13C57" w:rsidRDefault="00E13C57" w:rsidP="00EF16B8">
      <w:pPr>
        <w:numPr>
          <w:ilvl w:val="0"/>
          <w:numId w:val="2"/>
        </w:numPr>
        <w:spacing w:before="100" w:beforeAutospacing="1" w:after="100" w:afterAutospacing="1" w:line="276" w:lineRule="auto"/>
        <w:jc w:val="both"/>
        <w:rPr>
          <w:sz w:val="28"/>
          <w:szCs w:val="24"/>
        </w:rPr>
      </w:pPr>
      <w:r w:rsidRPr="00E13C57">
        <w:rPr>
          <w:sz w:val="28"/>
          <w:szCs w:val="24"/>
        </w:rPr>
        <w:t xml:space="preserve">Desktop </w:t>
      </w:r>
      <w:hyperlink r:id="rId35" w:tooltip="GUI" w:history="1">
        <w:r w:rsidRPr="00E13C57">
          <w:rPr>
            <w:color w:val="0000FF"/>
            <w:sz w:val="28"/>
            <w:szCs w:val="24"/>
            <w:u w:val="single"/>
          </w:rPr>
          <w:t>GUIs</w:t>
        </w:r>
      </w:hyperlink>
      <w:r w:rsidRPr="00E13C57">
        <w:rPr>
          <w:sz w:val="28"/>
          <w:szCs w:val="24"/>
        </w:rPr>
        <w:t xml:space="preserve"> applications</w:t>
      </w:r>
    </w:p>
    <w:p w:rsidR="00E13C57" w:rsidRPr="00E13C57" w:rsidRDefault="00E13C57" w:rsidP="00EF16B8">
      <w:pPr>
        <w:numPr>
          <w:ilvl w:val="0"/>
          <w:numId w:val="2"/>
        </w:numPr>
        <w:spacing w:before="100" w:beforeAutospacing="1" w:after="100" w:afterAutospacing="1" w:line="276" w:lineRule="auto"/>
        <w:jc w:val="both"/>
        <w:rPr>
          <w:sz w:val="28"/>
          <w:szCs w:val="24"/>
        </w:rPr>
      </w:pPr>
      <w:r w:rsidRPr="00E13C57">
        <w:rPr>
          <w:sz w:val="28"/>
          <w:szCs w:val="24"/>
        </w:rPr>
        <w:t>Network programming</w:t>
      </w:r>
    </w:p>
    <w:p w:rsidR="00E13C57" w:rsidRPr="00E13C57" w:rsidRDefault="00F53BE0" w:rsidP="00EF16B8">
      <w:pPr>
        <w:numPr>
          <w:ilvl w:val="0"/>
          <w:numId w:val="2"/>
        </w:numPr>
        <w:spacing w:before="100" w:beforeAutospacing="1" w:after="100" w:afterAutospacing="1" w:line="276" w:lineRule="auto"/>
        <w:jc w:val="both"/>
        <w:rPr>
          <w:sz w:val="28"/>
          <w:szCs w:val="24"/>
        </w:rPr>
      </w:pPr>
      <w:hyperlink r:id="rId36" w:tooltip="Video game" w:history="1">
        <w:r w:rsidR="00E13C57" w:rsidRPr="00E13C57">
          <w:rPr>
            <w:color w:val="0000FF"/>
            <w:sz w:val="28"/>
            <w:szCs w:val="24"/>
            <w:u w:val="single"/>
          </w:rPr>
          <w:t>Game</w:t>
        </w:r>
      </w:hyperlink>
      <w:r w:rsidR="00E13C57" w:rsidRPr="00E13C57">
        <w:rPr>
          <w:sz w:val="28"/>
          <w:szCs w:val="24"/>
        </w:rPr>
        <w:t xml:space="preserve"> programming.</w:t>
      </w:r>
      <w:r w:rsidR="00EF16B8" w:rsidRPr="00E13C57">
        <w:rPr>
          <w:sz w:val="28"/>
          <w:szCs w:val="24"/>
        </w:rPr>
        <w:t xml:space="preserve"> </w:t>
      </w:r>
    </w:p>
    <w:p w:rsidR="00E13C57" w:rsidRPr="00E13C57" w:rsidRDefault="00E13C57" w:rsidP="00EF16B8">
      <w:pPr>
        <w:numPr>
          <w:ilvl w:val="0"/>
          <w:numId w:val="2"/>
        </w:numPr>
        <w:spacing w:before="100" w:beforeAutospacing="1" w:after="100" w:afterAutospacing="1" w:line="276" w:lineRule="auto"/>
        <w:jc w:val="both"/>
        <w:rPr>
          <w:sz w:val="28"/>
          <w:szCs w:val="24"/>
        </w:rPr>
      </w:pPr>
      <w:r w:rsidRPr="00E13C57">
        <w:rPr>
          <w:sz w:val="28"/>
          <w:szCs w:val="24"/>
        </w:rPr>
        <w:t xml:space="preserve">Complex </w:t>
      </w:r>
      <w:hyperlink r:id="rId37" w:tooltip="Algorithm" w:history="1">
        <w:r w:rsidRPr="00E13C57">
          <w:rPr>
            <w:color w:val="0000FF"/>
            <w:sz w:val="28"/>
            <w:szCs w:val="24"/>
            <w:u w:val="single"/>
          </w:rPr>
          <w:t>algorithms</w:t>
        </w:r>
      </w:hyperlink>
      <w:r w:rsidRPr="00E13C57">
        <w:rPr>
          <w:sz w:val="28"/>
          <w:szCs w:val="24"/>
        </w:rPr>
        <w:t xml:space="preserve"> creation</w:t>
      </w:r>
    </w:p>
    <w:p w:rsidR="00E13C57" w:rsidRPr="00E13C57" w:rsidRDefault="00E13C57" w:rsidP="00EF16B8">
      <w:pPr>
        <w:numPr>
          <w:ilvl w:val="0"/>
          <w:numId w:val="2"/>
        </w:numPr>
        <w:spacing w:before="100" w:beforeAutospacing="1" w:after="100" w:afterAutospacing="1" w:line="276" w:lineRule="auto"/>
        <w:jc w:val="both"/>
        <w:rPr>
          <w:sz w:val="28"/>
          <w:szCs w:val="24"/>
        </w:rPr>
      </w:pPr>
      <w:r w:rsidRPr="00E13C57">
        <w:rPr>
          <w:sz w:val="28"/>
          <w:szCs w:val="24"/>
        </w:rPr>
        <w:lastRenderedPageBreak/>
        <w:t>Automation scripts</w:t>
      </w:r>
    </w:p>
    <w:p w:rsidR="00E13C57" w:rsidRPr="00E13C57" w:rsidRDefault="00F53BE0" w:rsidP="00EF16B8">
      <w:pPr>
        <w:numPr>
          <w:ilvl w:val="0"/>
          <w:numId w:val="2"/>
        </w:numPr>
        <w:spacing w:before="100" w:beforeAutospacing="1" w:after="100" w:afterAutospacing="1" w:line="276" w:lineRule="auto"/>
        <w:jc w:val="both"/>
        <w:rPr>
          <w:sz w:val="28"/>
          <w:szCs w:val="24"/>
        </w:rPr>
      </w:pPr>
      <w:hyperlink r:id="rId38" w:tooltip="Machine learning" w:history="1">
        <w:r w:rsidR="00E13C57" w:rsidRPr="00E13C57">
          <w:rPr>
            <w:color w:val="0000FF"/>
            <w:sz w:val="28"/>
            <w:szCs w:val="24"/>
            <w:u w:val="single"/>
          </w:rPr>
          <w:t>Machine learning</w:t>
        </w:r>
      </w:hyperlink>
      <w:r w:rsidR="00E13C57" w:rsidRPr="00E13C57">
        <w:rPr>
          <w:sz w:val="28"/>
          <w:szCs w:val="24"/>
        </w:rPr>
        <w:t xml:space="preserve"> and </w:t>
      </w:r>
      <w:r w:rsidR="00E13C57" w:rsidRPr="00E13C57">
        <w:rPr>
          <w:color w:val="0000FF"/>
          <w:sz w:val="28"/>
          <w:szCs w:val="24"/>
          <w:u w:val="single"/>
        </w:rPr>
        <w:t>artificial intelligence</w:t>
      </w:r>
    </w:p>
    <w:p w:rsidR="00EF16B8" w:rsidRPr="0048226C" w:rsidRDefault="00E13C57" w:rsidP="0048226C">
      <w:pPr>
        <w:numPr>
          <w:ilvl w:val="0"/>
          <w:numId w:val="2"/>
        </w:numPr>
        <w:spacing w:before="100" w:beforeAutospacing="1" w:after="100" w:afterAutospacing="1" w:line="276" w:lineRule="auto"/>
        <w:jc w:val="both"/>
        <w:rPr>
          <w:sz w:val="28"/>
          <w:szCs w:val="24"/>
        </w:rPr>
      </w:pPr>
      <w:r w:rsidRPr="00E13C57">
        <w:rPr>
          <w:sz w:val="28"/>
          <w:szCs w:val="24"/>
        </w:rPr>
        <w:t>Audio and video application</w:t>
      </w:r>
    </w:p>
    <w:p w:rsidR="00EF16B8" w:rsidRPr="00EF16B8" w:rsidRDefault="00F53BE0" w:rsidP="00EF16B8">
      <w:pPr>
        <w:ind w:left="100"/>
        <w:rPr>
          <w:b/>
          <w:bCs/>
          <w:w w:val="99"/>
          <w:sz w:val="26"/>
          <w:szCs w:val="26"/>
        </w:rPr>
      </w:pPr>
      <w:r w:rsidRPr="00F53BE0">
        <w:rPr>
          <w:noProof/>
          <w:sz w:val="26"/>
          <w:szCs w:val="26"/>
        </w:rPr>
        <w:pict>
          <v:group id="_x0000_s1722" style="position:absolute;left:0;text-align:left;margin-left:35.95pt;margin-top:35.25pt;width:564.3pt;height:745.75pt;z-index:-251628544;mso-position-horizontal-relative:page;mso-position-vertical-relative:page" coordorigin="479,465" coordsize="11286,14915">
            <v:shape id="_x0000_s1723" style="position:absolute;left:509;top:494;width:11227;height:0" coordorigin="509,494" coordsize="11227,0" path="m509,494r11227,e" filled="f" strokeweight="1.54pt">
              <v:path arrowok="t"/>
            </v:shape>
            <v:shape id="_x0000_s1724" style="position:absolute;left:494;top:480;width:0;height:14884" coordorigin="494,480" coordsize="0,14884" path="m494,480r,14884e" filled="f" strokeweight="1.54pt">
              <v:path arrowok="t"/>
            </v:shape>
            <v:shape id="_x0000_s1725" style="position:absolute;left:11750;top:480;width:0;height:14884" coordorigin="11750,480" coordsize="0,14884" path="m11750,480r,14884e" filled="f" strokeweight="1.54pt">
              <v:path arrowok="t"/>
            </v:shape>
            <v:shape id="_x0000_s1726" style="position:absolute;left:509;top:15350;width:11227;height:0" coordorigin="509,15350" coordsize="11227,0" path="m509,15350r11227,e" filled="f" strokeweight="1.54pt">
              <v:path arrowok="t"/>
            </v:shape>
            <w10:wrap anchorx="page" anchory="page"/>
          </v:group>
        </w:pict>
      </w:r>
      <w:r w:rsidR="00FE5874">
        <w:rPr>
          <w:w w:val="95"/>
          <w:sz w:val="26"/>
          <w:szCs w:val="26"/>
        </w:rPr>
        <w:t>2.3.2</w:t>
      </w:r>
      <w:r w:rsidR="00FE5874">
        <w:rPr>
          <w:sz w:val="26"/>
          <w:szCs w:val="26"/>
        </w:rPr>
        <w:t xml:space="preserve">   </w:t>
      </w:r>
      <w:r w:rsidR="00FE5874">
        <w:rPr>
          <w:w w:val="99"/>
          <w:sz w:val="26"/>
          <w:szCs w:val="26"/>
        </w:rPr>
        <w:t>IDE:</w:t>
      </w:r>
      <w:r w:rsidR="00FE5874">
        <w:rPr>
          <w:sz w:val="26"/>
          <w:szCs w:val="26"/>
        </w:rPr>
        <w:t xml:space="preserve"> </w:t>
      </w:r>
      <w:r w:rsidR="00EF16B8" w:rsidRPr="00EF16B8">
        <w:rPr>
          <w:b/>
          <w:bCs/>
          <w:w w:val="99"/>
          <w:sz w:val="26"/>
          <w:szCs w:val="26"/>
        </w:rPr>
        <w:t xml:space="preserve">Anaconda </w:t>
      </w:r>
    </w:p>
    <w:p w:rsidR="005D32D9" w:rsidRPr="00EF16B8" w:rsidRDefault="005D32D9" w:rsidP="00EF16B8">
      <w:pPr>
        <w:ind w:left="100"/>
        <w:rPr>
          <w:sz w:val="24"/>
          <w:szCs w:val="24"/>
        </w:rPr>
      </w:pPr>
    </w:p>
    <w:p w:rsidR="00EF16B8" w:rsidRPr="00EF16B8" w:rsidRDefault="00EF16B8">
      <w:pPr>
        <w:spacing w:line="276" w:lineRule="auto"/>
        <w:ind w:left="821" w:right="106"/>
        <w:jc w:val="both"/>
        <w:rPr>
          <w:w w:val="99"/>
          <w:sz w:val="26"/>
          <w:szCs w:val="26"/>
        </w:rPr>
      </w:pPr>
      <w:r w:rsidRPr="00EF16B8">
        <w:rPr>
          <w:b/>
          <w:bCs/>
          <w:w w:val="99"/>
          <w:sz w:val="26"/>
          <w:szCs w:val="26"/>
        </w:rPr>
        <w:t>Anaconda</w:t>
      </w:r>
      <w:r w:rsidRPr="00EF16B8">
        <w:rPr>
          <w:w w:val="99"/>
          <w:sz w:val="26"/>
          <w:szCs w:val="26"/>
        </w:rPr>
        <w:t xml:space="preserve"> is a </w:t>
      </w:r>
      <w:hyperlink r:id="rId39" w:tooltip="Software distribution" w:history="1">
        <w:r w:rsidRPr="00EF16B8">
          <w:rPr>
            <w:rStyle w:val="Hyperlink"/>
            <w:w w:val="99"/>
            <w:sz w:val="26"/>
            <w:szCs w:val="26"/>
          </w:rPr>
          <w:t>distribution</w:t>
        </w:r>
      </w:hyperlink>
      <w:r w:rsidRPr="00EF16B8">
        <w:rPr>
          <w:w w:val="99"/>
          <w:sz w:val="26"/>
          <w:szCs w:val="26"/>
        </w:rPr>
        <w:t xml:space="preserve"> of the </w:t>
      </w:r>
      <w:hyperlink r:id="rId40" w:tooltip="Python (programming language)" w:history="1">
        <w:r w:rsidRPr="00EF16B8">
          <w:rPr>
            <w:rStyle w:val="Hyperlink"/>
            <w:w w:val="99"/>
            <w:sz w:val="26"/>
            <w:szCs w:val="26"/>
          </w:rPr>
          <w:t>Python</w:t>
        </w:r>
      </w:hyperlink>
      <w:r w:rsidRPr="00EF16B8">
        <w:rPr>
          <w:w w:val="99"/>
          <w:sz w:val="26"/>
          <w:szCs w:val="26"/>
        </w:rPr>
        <w:t xml:space="preserve"> and </w:t>
      </w:r>
      <w:hyperlink r:id="rId41" w:tooltip="R (programming language)" w:history="1">
        <w:r w:rsidRPr="00EF16B8">
          <w:rPr>
            <w:rStyle w:val="Hyperlink"/>
            <w:w w:val="99"/>
            <w:sz w:val="26"/>
            <w:szCs w:val="26"/>
          </w:rPr>
          <w:t>R</w:t>
        </w:r>
      </w:hyperlink>
      <w:r w:rsidRPr="00EF16B8">
        <w:rPr>
          <w:w w:val="99"/>
          <w:sz w:val="26"/>
          <w:szCs w:val="26"/>
        </w:rPr>
        <w:t xml:space="preserve"> programming languages for </w:t>
      </w:r>
      <w:hyperlink r:id="rId42" w:tooltip="Scientific computing" w:history="1">
        <w:r w:rsidRPr="00EF16B8">
          <w:rPr>
            <w:rStyle w:val="Hyperlink"/>
            <w:w w:val="99"/>
            <w:sz w:val="26"/>
            <w:szCs w:val="26"/>
          </w:rPr>
          <w:t>scientific computing</w:t>
        </w:r>
      </w:hyperlink>
      <w:r w:rsidRPr="00EF16B8">
        <w:rPr>
          <w:w w:val="99"/>
          <w:sz w:val="26"/>
          <w:szCs w:val="26"/>
        </w:rPr>
        <w:t xml:space="preserve"> (</w:t>
      </w:r>
      <w:hyperlink r:id="rId43" w:tooltip="Data science" w:history="1">
        <w:r w:rsidRPr="00EF16B8">
          <w:rPr>
            <w:rStyle w:val="Hyperlink"/>
            <w:w w:val="99"/>
            <w:sz w:val="26"/>
            <w:szCs w:val="26"/>
          </w:rPr>
          <w:t>data science</w:t>
        </w:r>
      </w:hyperlink>
      <w:r w:rsidRPr="00EF16B8">
        <w:rPr>
          <w:w w:val="99"/>
          <w:sz w:val="26"/>
          <w:szCs w:val="26"/>
        </w:rPr>
        <w:t xml:space="preserve">, </w:t>
      </w:r>
      <w:hyperlink r:id="rId44" w:tooltip="Machine learning" w:history="1">
        <w:r w:rsidRPr="00EF16B8">
          <w:rPr>
            <w:rStyle w:val="Hyperlink"/>
            <w:w w:val="99"/>
            <w:sz w:val="26"/>
            <w:szCs w:val="26"/>
          </w:rPr>
          <w:t>machine learning</w:t>
        </w:r>
      </w:hyperlink>
      <w:r w:rsidRPr="00EF16B8">
        <w:rPr>
          <w:w w:val="99"/>
          <w:sz w:val="26"/>
          <w:szCs w:val="26"/>
        </w:rPr>
        <w:t xml:space="preserve"> applications, large-scale data processing, </w:t>
      </w:r>
      <w:hyperlink r:id="rId45" w:tooltip="Predictive analytics" w:history="1">
        <w:r w:rsidRPr="00EF16B8">
          <w:rPr>
            <w:rStyle w:val="Hyperlink"/>
            <w:w w:val="99"/>
            <w:sz w:val="26"/>
            <w:szCs w:val="26"/>
          </w:rPr>
          <w:t>predictive analytics</w:t>
        </w:r>
      </w:hyperlink>
      <w:r w:rsidRPr="00EF16B8">
        <w:rPr>
          <w:w w:val="99"/>
          <w:sz w:val="26"/>
          <w:szCs w:val="26"/>
        </w:rPr>
        <w:t xml:space="preserve">, etc.), that aims to simplify </w:t>
      </w:r>
      <w:hyperlink r:id="rId46" w:tooltip="Package management" w:history="1">
        <w:r w:rsidRPr="00EF16B8">
          <w:rPr>
            <w:rStyle w:val="Hyperlink"/>
            <w:w w:val="99"/>
            <w:sz w:val="26"/>
            <w:szCs w:val="26"/>
          </w:rPr>
          <w:t>package management</w:t>
        </w:r>
      </w:hyperlink>
      <w:r w:rsidRPr="00EF16B8">
        <w:rPr>
          <w:w w:val="99"/>
          <w:sz w:val="26"/>
          <w:szCs w:val="26"/>
        </w:rPr>
        <w:t xml:space="preserve"> and deployment. The distribution includes data-science packages suitable for Windows, Linux, and macOS. It is developed and maintained by Anaconda, Inc., which was founded by Peter Wang and </w:t>
      </w:r>
      <w:hyperlink r:id="rId47" w:tooltip="Travis Oliphant" w:history="1">
        <w:r w:rsidRPr="00EF16B8">
          <w:rPr>
            <w:rStyle w:val="Hyperlink"/>
            <w:w w:val="99"/>
            <w:sz w:val="26"/>
            <w:szCs w:val="26"/>
          </w:rPr>
          <w:t>Travis Oliphant</w:t>
        </w:r>
      </w:hyperlink>
      <w:r w:rsidRPr="00EF16B8">
        <w:rPr>
          <w:w w:val="99"/>
          <w:sz w:val="26"/>
          <w:szCs w:val="26"/>
        </w:rPr>
        <w:t xml:space="preserve"> in 2012.</w:t>
      </w:r>
      <w:hyperlink r:id="rId48" w:anchor="cite_note-8" w:history="1">
        <w:r w:rsidRPr="00EF16B8">
          <w:rPr>
            <w:rStyle w:val="Hyperlink"/>
            <w:w w:val="99"/>
            <w:sz w:val="26"/>
            <w:szCs w:val="26"/>
            <w:vertAlign w:val="superscript"/>
          </w:rPr>
          <w:t>[8]</w:t>
        </w:r>
      </w:hyperlink>
      <w:r w:rsidRPr="00EF16B8">
        <w:rPr>
          <w:w w:val="99"/>
          <w:sz w:val="26"/>
          <w:szCs w:val="26"/>
        </w:rPr>
        <w:t xml:space="preserve"> As an Anaconda, Inc. product, it is also known as </w:t>
      </w:r>
      <w:r w:rsidRPr="00EF16B8">
        <w:rPr>
          <w:b/>
          <w:bCs/>
          <w:w w:val="99"/>
          <w:sz w:val="26"/>
          <w:szCs w:val="26"/>
        </w:rPr>
        <w:t>Anaconda Distribution</w:t>
      </w:r>
      <w:r w:rsidRPr="00EF16B8">
        <w:rPr>
          <w:w w:val="99"/>
          <w:sz w:val="26"/>
          <w:szCs w:val="26"/>
        </w:rPr>
        <w:t xml:space="preserve"> or </w:t>
      </w:r>
      <w:r w:rsidRPr="00EF16B8">
        <w:rPr>
          <w:b/>
          <w:bCs/>
          <w:w w:val="99"/>
          <w:sz w:val="26"/>
          <w:szCs w:val="26"/>
        </w:rPr>
        <w:t>Anaconda Individual Edition</w:t>
      </w:r>
      <w:r w:rsidRPr="00EF16B8">
        <w:rPr>
          <w:w w:val="99"/>
          <w:sz w:val="26"/>
          <w:szCs w:val="26"/>
        </w:rPr>
        <w:t>, while other products from the company are Anaconda Team Edition and Anaconda Enterprise Edition, both of which are not free</w:t>
      </w:r>
    </w:p>
    <w:p w:rsidR="005D32D9" w:rsidRPr="00EF16B8" w:rsidRDefault="00FE5874">
      <w:pPr>
        <w:spacing w:line="280" w:lineRule="exact"/>
        <w:ind w:left="821" w:right="2001"/>
        <w:jc w:val="both"/>
        <w:rPr>
          <w:sz w:val="26"/>
          <w:szCs w:val="26"/>
        </w:rPr>
      </w:pPr>
      <w:r w:rsidRPr="00EF16B8">
        <w:rPr>
          <w:w w:val="99"/>
          <w:sz w:val="26"/>
          <w:szCs w:val="26"/>
        </w:rPr>
        <w:t>Major</w:t>
      </w:r>
      <w:r w:rsidRPr="00EF16B8">
        <w:rPr>
          <w:sz w:val="26"/>
          <w:szCs w:val="26"/>
        </w:rPr>
        <w:t xml:space="preserve"> </w:t>
      </w:r>
      <w:r w:rsidRPr="00EF16B8">
        <w:rPr>
          <w:w w:val="99"/>
          <w:sz w:val="26"/>
          <w:szCs w:val="26"/>
        </w:rPr>
        <w:t>features</w:t>
      </w:r>
      <w:r w:rsidRPr="00EF16B8">
        <w:rPr>
          <w:sz w:val="26"/>
          <w:szCs w:val="26"/>
        </w:rPr>
        <w:t xml:space="preserve"> </w:t>
      </w:r>
      <w:r w:rsidRPr="00EF16B8">
        <w:rPr>
          <w:w w:val="99"/>
          <w:sz w:val="26"/>
          <w:szCs w:val="26"/>
        </w:rPr>
        <w:t>are:</w:t>
      </w:r>
    </w:p>
    <w:p w:rsidR="005D32D9" w:rsidRPr="00EF16B8" w:rsidRDefault="005D32D9">
      <w:pPr>
        <w:spacing w:before="62"/>
        <w:ind w:left="1181"/>
        <w:rPr>
          <w:rFonts w:eastAsia="Arial Unicode MS"/>
          <w:w w:val="99"/>
          <w:sz w:val="26"/>
          <w:szCs w:val="26"/>
        </w:rPr>
      </w:pPr>
    </w:p>
    <w:p w:rsidR="00EF16B8" w:rsidRPr="00EF16B8" w:rsidRDefault="00EF16B8" w:rsidP="00EF16B8">
      <w:pPr>
        <w:spacing w:before="62"/>
        <w:ind w:left="1181"/>
        <w:rPr>
          <w:rFonts w:eastAsia="Arial Unicode MS"/>
          <w:sz w:val="26"/>
          <w:szCs w:val="26"/>
        </w:rPr>
      </w:pPr>
      <w:r w:rsidRPr="00EF16B8">
        <w:rPr>
          <w:rFonts w:eastAsia="Arial Unicode MS"/>
          <w:sz w:val="26"/>
          <w:szCs w:val="26"/>
        </w:rPr>
        <w:t>The Anaconda distribution comes with the following applications along with Anaconda Navigator.</w:t>
      </w:r>
    </w:p>
    <w:p w:rsidR="00EF16B8" w:rsidRPr="00EF16B8" w:rsidRDefault="00EF16B8" w:rsidP="00EF16B8">
      <w:pPr>
        <w:numPr>
          <w:ilvl w:val="0"/>
          <w:numId w:val="3"/>
        </w:numPr>
        <w:spacing w:before="62"/>
        <w:rPr>
          <w:rFonts w:eastAsia="Arial Unicode MS"/>
          <w:sz w:val="26"/>
          <w:szCs w:val="26"/>
        </w:rPr>
      </w:pPr>
      <w:r w:rsidRPr="00EF16B8">
        <w:rPr>
          <w:rFonts w:eastAsia="Arial Unicode MS"/>
          <w:sz w:val="26"/>
          <w:szCs w:val="26"/>
        </w:rPr>
        <w:t>JupyterLab</w:t>
      </w:r>
    </w:p>
    <w:p w:rsidR="00EF16B8" w:rsidRPr="00EF16B8" w:rsidRDefault="00EF16B8" w:rsidP="00EF16B8">
      <w:pPr>
        <w:numPr>
          <w:ilvl w:val="0"/>
          <w:numId w:val="3"/>
        </w:numPr>
        <w:spacing w:before="62"/>
        <w:rPr>
          <w:rFonts w:eastAsia="Arial Unicode MS"/>
          <w:sz w:val="26"/>
          <w:szCs w:val="26"/>
        </w:rPr>
      </w:pPr>
      <w:r w:rsidRPr="00EF16B8">
        <w:rPr>
          <w:rFonts w:eastAsia="Arial Unicode MS"/>
          <w:sz w:val="26"/>
          <w:szCs w:val="26"/>
        </w:rPr>
        <w:t>Jupyter Notebook</w:t>
      </w:r>
    </w:p>
    <w:p w:rsidR="00EF16B8" w:rsidRPr="00EF16B8" w:rsidRDefault="00EF16B8" w:rsidP="00EF16B8">
      <w:pPr>
        <w:numPr>
          <w:ilvl w:val="0"/>
          <w:numId w:val="3"/>
        </w:numPr>
        <w:spacing w:before="62"/>
        <w:rPr>
          <w:rFonts w:eastAsia="Arial Unicode MS"/>
          <w:sz w:val="26"/>
          <w:szCs w:val="26"/>
        </w:rPr>
      </w:pPr>
      <w:r w:rsidRPr="00EF16B8">
        <w:rPr>
          <w:rFonts w:eastAsia="Arial Unicode MS"/>
          <w:sz w:val="26"/>
          <w:szCs w:val="26"/>
        </w:rPr>
        <w:t>Qt Console</w:t>
      </w:r>
    </w:p>
    <w:p w:rsidR="00EF16B8" w:rsidRPr="00EF16B8" w:rsidRDefault="00EF16B8" w:rsidP="00EF16B8">
      <w:pPr>
        <w:numPr>
          <w:ilvl w:val="0"/>
          <w:numId w:val="3"/>
        </w:numPr>
        <w:spacing w:before="62"/>
        <w:rPr>
          <w:rFonts w:eastAsia="Arial Unicode MS"/>
          <w:sz w:val="26"/>
          <w:szCs w:val="26"/>
        </w:rPr>
      </w:pPr>
      <w:r w:rsidRPr="00EF16B8">
        <w:rPr>
          <w:rFonts w:eastAsia="Arial Unicode MS"/>
          <w:sz w:val="26"/>
          <w:szCs w:val="26"/>
        </w:rPr>
        <w:t>Spyder</w:t>
      </w:r>
    </w:p>
    <w:p w:rsidR="00EF16B8" w:rsidRPr="00EF16B8" w:rsidRDefault="00EF16B8" w:rsidP="00EF16B8">
      <w:pPr>
        <w:numPr>
          <w:ilvl w:val="0"/>
          <w:numId w:val="3"/>
        </w:numPr>
        <w:spacing w:before="62"/>
        <w:rPr>
          <w:rFonts w:eastAsia="Arial Unicode MS"/>
          <w:sz w:val="26"/>
          <w:szCs w:val="26"/>
        </w:rPr>
      </w:pPr>
      <w:r w:rsidRPr="00EF16B8">
        <w:rPr>
          <w:rFonts w:eastAsia="Arial Unicode MS"/>
          <w:sz w:val="26"/>
          <w:szCs w:val="26"/>
        </w:rPr>
        <w:t>Glueviz</w:t>
      </w:r>
    </w:p>
    <w:p w:rsidR="00EF16B8" w:rsidRPr="00EF16B8" w:rsidRDefault="00EF16B8" w:rsidP="00EF16B8">
      <w:pPr>
        <w:numPr>
          <w:ilvl w:val="0"/>
          <w:numId w:val="3"/>
        </w:numPr>
        <w:spacing w:before="62"/>
        <w:rPr>
          <w:rFonts w:eastAsia="Arial Unicode MS"/>
          <w:sz w:val="26"/>
          <w:szCs w:val="26"/>
        </w:rPr>
      </w:pPr>
      <w:r w:rsidRPr="00EF16B8">
        <w:rPr>
          <w:rFonts w:eastAsia="Arial Unicode MS"/>
          <w:sz w:val="26"/>
          <w:szCs w:val="26"/>
        </w:rPr>
        <w:t>Orange3</w:t>
      </w:r>
    </w:p>
    <w:p w:rsidR="00EF16B8" w:rsidRPr="00EF16B8" w:rsidRDefault="00EF16B8" w:rsidP="00EF16B8">
      <w:pPr>
        <w:numPr>
          <w:ilvl w:val="0"/>
          <w:numId w:val="3"/>
        </w:numPr>
        <w:spacing w:before="62"/>
        <w:rPr>
          <w:rFonts w:eastAsia="Arial Unicode MS"/>
          <w:sz w:val="26"/>
          <w:szCs w:val="26"/>
        </w:rPr>
      </w:pPr>
      <w:r w:rsidRPr="00EF16B8">
        <w:rPr>
          <w:rFonts w:eastAsia="Arial Unicode MS"/>
          <w:sz w:val="26"/>
          <w:szCs w:val="26"/>
        </w:rPr>
        <w:t>RStudio</w:t>
      </w:r>
    </w:p>
    <w:p w:rsidR="00EF16B8" w:rsidRPr="00EF16B8" w:rsidRDefault="00EF16B8" w:rsidP="00EF16B8">
      <w:pPr>
        <w:numPr>
          <w:ilvl w:val="0"/>
          <w:numId w:val="3"/>
        </w:numPr>
        <w:spacing w:before="62"/>
        <w:rPr>
          <w:rFonts w:eastAsia="Arial Unicode MS"/>
          <w:sz w:val="26"/>
          <w:szCs w:val="26"/>
        </w:rPr>
      </w:pPr>
      <w:r w:rsidRPr="00EF16B8">
        <w:rPr>
          <w:rFonts w:eastAsia="Arial Unicode MS"/>
          <w:sz w:val="26"/>
          <w:szCs w:val="26"/>
        </w:rPr>
        <w:t>Visual Studio Code</w:t>
      </w:r>
    </w:p>
    <w:p w:rsidR="002B4DBC" w:rsidRDefault="00EF16B8" w:rsidP="00EF16B8">
      <w:pPr>
        <w:spacing w:before="62"/>
        <w:ind w:left="1181"/>
        <w:jc w:val="both"/>
        <w:rPr>
          <w:rFonts w:eastAsia="Arial Unicode MS"/>
          <w:b/>
          <w:bCs/>
          <w:sz w:val="26"/>
          <w:szCs w:val="26"/>
        </w:rPr>
      </w:pPr>
      <w:r w:rsidRPr="00EF16B8">
        <w:rPr>
          <w:rFonts w:eastAsia="Arial Unicode MS"/>
          <w:sz w:val="26"/>
          <w:szCs w:val="26"/>
        </w:rPr>
        <w:t xml:space="preserve">&gt; </w:t>
      </w:r>
      <w:r w:rsidRPr="00EF16B8">
        <w:rPr>
          <w:rFonts w:eastAsia="Arial Unicode MS"/>
          <w:b/>
          <w:bCs/>
          <w:sz w:val="26"/>
          <w:szCs w:val="26"/>
        </w:rPr>
        <w:t>JupyterLab:</w:t>
      </w:r>
    </w:p>
    <w:p w:rsidR="00EF16B8" w:rsidRDefault="00EF16B8" w:rsidP="00EF16B8">
      <w:pPr>
        <w:spacing w:before="62"/>
        <w:ind w:left="1181"/>
        <w:jc w:val="both"/>
        <w:rPr>
          <w:rFonts w:eastAsia="Arial Unicode MS"/>
          <w:sz w:val="26"/>
          <w:szCs w:val="26"/>
        </w:rPr>
      </w:pPr>
      <w:r w:rsidRPr="00EF16B8">
        <w:rPr>
          <w:rFonts w:eastAsia="Arial Unicode MS"/>
          <w:sz w:val="26"/>
          <w:szCs w:val="26"/>
        </w:rPr>
        <w:t xml:space="preserve"> This is an extensible working environment for interactive and reproducible computing, based on the Jupyter Notebook and Architecture.</w:t>
      </w:r>
    </w:p>
    <w:p w:rsidR="002B4DBC" w:rsidRPr="00EF16B8" w:rsidRDefault="002B4DBC" w:rsidP="00EF16B8">
      <w:pPr>
        <w:spacing w:before="62"/>
        <w:ind w:left="1181"/>
        <w:jc w:val="both"/>
        <w:rPr>
          <w:rFonts w:eastAsia="Arial Unicode MS"/>
          <w:sz w:val="26"/>
          <w:szCs w:val="26"/>
        </w:rPr>
      </w:pPr>
    </w:p>
    <w:p w:rsidR="002B4DBC" w:rsidRDefault="00EF16B8" w:rsidP="00EF16B8">
      <w:pPr>
        <w:spacing w:before="62"/>
        <w:ind w:left="1181"/>
        <w:jc w:val="both"/>
        <w:rPr>
          <w:rFonts w:eastAsia="Arial Unicode MS"/>
          <w:b/>
          <w:bCs/>
          <w:sz w:val="26"/>
          <w:szCs w:val="26"/>
        </w:rPr>
      </w:pPr>
      <w:r w:rsidRPr="00EF16B8">
        <w:rPr>
          <w:rFonts w:eastAsia="Arial Unicode MS"/>
          <w:sz w:val="26"/>
          <w:szCs w:val="26"/>
        </w:rPr>
        <w:t>&gt;</w:t>
      </w:r>
      <w:r w:rsidRPr="00EF16B8">
        <w:rPr>
          <w:rFonts w:eastAsia="Arial Unicode MS"/>
          <w:b/>
          <w:bCs/>
          <w:sz w:val="26"/>
          <w:szCs w:val="26"/>
        </w:rPr>
        <w:t>Jupyter Notebook:</w:t>
      </w:r>
    </w:p>
    <w:p w:rsidR="00EF16B8" w:rsidRDefault="00EF16B8" w:rsidP="00EF16B8">
      <w:pPr>
        <w:spacing w:before="62"/>
        <w:ind w:left="1181"/>
        <w:jc w:val="both"/>
        <w:rPr>
          <w:rFonts w:eastAsia="Arial Unicode MS"/>
          <w:sz w:val="26"/>
          <w:szCs w:val="26"/>
        </w:rPr>
      </w:pPr>
      <w:r w:rsidRPr="00EF16B8">
        <w:rPr>
          <w:rFonts w:eastAsia="Arial Unicode MS"/>
          <w:sz w:val="26"/>
          <w:szCs w:val="26"/>
        </w:rPr>
        <w:t xml:space="preserve"> This is a web-based, interactive computing notebook environment. We can edit and run human-readable docs while describing the data analysis.</w:t>
      </w:r>
    </w:p>
    <w:p w:rsidR="002B4DBC" w:rsidRPr="00EF16B8" w:rsidRDefault="002B4DBC" w:rsidP="00EF16B8">
      <w:pPr>
        <w:spacing w:before="62"/>
        <w:ind w:left="1181"/>
        <w:jc w:val="both"/>
        <w:rPr>
          <w:rFonts w:eastAsia="Arial Unicode MS"/>
          <w:sz w:val="26"/>
          <w:szCs w:val="26"/>
        </w:rPr>
      </w:pPr>
    </w:p>
    <w:p w:rsidR="002B4DBC" w:rsidRDefault="00EF16B8" w:rsidP="00EF16B8">
      <w:pPr>
        <w:spacing w:before="62"/>
        <w:ind w:left="1181"/>
        <w:jc w:val="both"/>
        <w:rPr>
          <w:rFonts w:eastAsia="Arial Unicode MS"/>
          <w:b/>
          <w:bCs/>
          <w:sz w:val="26"/>
          <w:szCs w:val="26"/>
        </w:rPr>
      </w:pPr>
      <w:r w:rsidRPr="00EF16B8">
        <w:rPr>
          <w:rFonts w:eastAsia="Arial Unicode MS"/>
          <w:sz w:val="26"/>
          <w:szCs w:val="26"/>
        </w:rPr>
        <w:t xml:space="preserve">&gt; </w:t>
      </w:r>
      <w:r w:rsidRPr="00EF16B8">
        <w:rPr>
          <w:rFonts w:eastAsia="Arial Unicode MS"/>
          <w:b/>
          <w:bCs/>
          <w:sz w:val="26"/>
          <w:szCs w:val="26"/>
        </w:rPr>
        <w:t>Qt Console:</w:t>
      </w:r>
    </w:p>
    <w:p w:rsidR="002B4DBC" w:rsidRDefault="00EF16B8" w:rsidP="00EF16B8">
      <w:pPr>
        <w:spacing w:before="62"/>
        <w:ind w:left="1181"/>
        <w:jc w:val="both"/>
        <w:rPr>
          <w:rFonts w:eastAsia="Arial Unicode MS"/>
          <w:sz w:val="26"/>
          <w:szCs w:val="26"/>
        </w:rPr>
      </w:pPr>
      <w:r w:rsidRPr="00EF16B8">
        <w:rPr>
          <w:rFonts w:eastAsia="Arial Unicode MS"/>
          <w:sz w:val="26"/>
          <w:szCs w:val="26"/>
        </w:rPr>
        <w:t xml:space="preserve"> It is the PyQt GUI that supports inline figures, proper multiline editing with syntax highlighting, graphical calltips and more.</w:t>
      </w:r>
    </w:p>
    <w:p w:rsidR="002B4DBC" w:rsidRDefault="002B4DBC" w:rsidP="00EF16B8">
      <w:pPr>
        <w:spacing w:before="62"/>
        <w:ind w:left="1181"/>
        <w:jc w:val="both"/>
        <w:rPr>
          <w:rFonts w:eastAsia="Arial Unicode MS"/>
          <w:sz w:val="26"/>
          <w:szCs w:val="26"/>
        </w:rPr>
      </w:pPr>
    </w:p>
    <w:p w:rsidR="002B4DBC" w:rsidRDefault="00EF16B8" w:rsidP="00EF16B8">
      <w:pPr>
        <w:spacing w:before="62"/>
        <w:ind w:left="1181"/>
        <w:jc w:val="both"/>
        <w:rPr>
          <w:rFonts w:eastAsia="Arial Unicode MS"/>
          <w:sz w:val="26"/>
          <w:szCs w:val="26"/>
        </w:rPr>
      </w:pPr>
      <w:r w:rsidRPr="00EF16B8">
        <w:rPr>
          <w:rFonts w:eastAsia="Arial Unicode MS"/>
          <w:sz w:val="26"/>
          <w:szCs w:val="26"/>
        </w:rPr>
        <w:lastRenderedPageBreak/>
        <w:t xml:space="preserve">&gt; </w:t>
      </w:r>
      <w:r w:rsidRPr="00EF16B8">
        <w:rPr>
          <w:rFonts w:eastAsia="Arial Unicode MS"/>
          <w:b/>
          <w:bCs/>
          <w:sz w:val="26"/>
          <w:szCs w:val="26"/>
        </w:rPr>
        <w:t>Spyder:</w:t>
      </w:r>
      <w:r w:rsidRPr="00EF16B8">
        <w:rPr>
          <w:rFonts w:eastAsia="Arial Unicode MS"/>
          <w:sz w:val="26"/>
          <w:szCs w:val="26"/>
        </w:rPr>
        <w:t xml:space="preserve"> </w:t>
      </w:r>
    </w:p>
    <w:p w:rsidR="002B4DBC" w:rsidRDefault="00EF16B8" w:rsidP="0048226C">
      <w:pPr>
        <w:spacing w:before="62"/>
        <w:ind w:left="1181"/>
        <w:jc w:val="both"/>
        <w:rPr>
          <w:rFonts w:eastAsia="Arial Unicode MS"/>
          <w:sz w:val="26"/>
          <w:szCs w:val="26"/>
        </w:rPr>
      </w:pPr>
      <w:r w:rsidRPr="00EF16B8">
        <w:rPr>
          <w:rFonts w:eastAsia="Arial Unicode MS"/>
          <w:sz w:val="26"/>
          <w:szCs w:val="26"/>
        </w:rPr>
        <w:t>Spyder is a scientific Python Development Environment. It is a powerful Python IDE with advanced editing, interactive testing, debug</w:t>
      </w:r>
      <w:r w:rsidR="0048226C">
        <w:rPr>
          <w:rFonts w:eastAsia="Arial Unicode MS"/>
          <w:sz w:val="26"/>
          <w:szCs w:val="26"/>
        </w:rPr>
        <w:t>ging and introspection features.</w:t>
      </w:r>
    </w:p>
    <w:p w:rsidR="002B4DBC" w:rsidRDefault="002B4DBC" w:rsidP="002B4DBC">
      <w:pPr>
        <w:spacing w:before="62"/>
        <w:ind w:left="1181"/>
        <w:rPr>
          <w:rFonts w:eastAsia="Arial Unicode MS"/>
          <w:sz w:val="26"/>
          <w:szCs w:val="26"/>
        </w:rPr>
      </w:pPr>
    </w:p>
    <w:p w:rsidR="002B4DBC" w:rsidRDefault="00EF16B8" w:rsidP="00EF16B8">
      <w:pPr>
        <w:spacing w:before="62"/>
        <w:ind w:left="1181"/>
        <w:jc w:val="both"/>
        <w:rPr>
          <w:rFonts w:eastAsia="Arial Unicode MS"/>
          <w:b/>
          <w:bCs/>
          <w:sz w:val="26"/>
          <w:szCs w:val="26"/>
        </w:rPr>
      </w:pPr>
      <w:r w:rsidRPr="00EF16B8">
        <w:rPr>
          <w:rFonts w:eastAsia="Arial Unicode MS"/>
          <w:sz w:val="26"/>
          <w:szCs w:val="26"/>
        </w:rPr>
        <w:t xml:space="preserve">&gt; </w:t>
      </w:r>
      <w:r w:rsidRPr="00EF16B8">
        <w:rPr>
          <w:rFonts w:eastAsia="Arial Unicode MS"/>
          <w:b/>
          <w:bCs/>
          <w:sz w:val="26"/>
          <w:szCs w:val="26"/>
        </w:rPr>
        <w:t>VS Code:</w:t>
      </w:r>
    </w:p>
    <w:p w:rsidR="00EF16B8" w:rsidRDefault="00F53BE0" w:rsidP="00EF16B8">
      <w:pPr>
        <w:spacing w:before="62"/>
        <w:ind w:left="1181"/>
        <w:jc w:val="both"/>
        <w:rPr>
          <w:rFonts w:eastAsia="Arial Unicode MS"/>
          <w:sz w:val="26"/>
          <w:szCs w:val="26"/>
        </w:rPr>
      </w:pPr>
      <w:r>
        <w:rPr>
          <w:rFonts w:eastAsia="Arial Unicode MS"/>
          <w:noProof/>
          <w:sz w:val="26"/>
          <w:szCs w:val="26"/>
        </w:rPr>
        <w:pict>
          <v:group id="_x0000_s1732" style="position:absolute;left:0;text-align:left;margin-left:31.85pt;margin-top:25.2pt;width:564.3pt;height:744.8pt;z-index:-251627520;mso-position-horizontal-relative:page;mso-position-vertical-relative:page" coordorigin="479,465" coordsize="11286,14915">
            <v:shape id="_x0000_s1733" style="position:absolute;left:509;top:494;width:11227;height:0" coordorigin="509,494" coordsize="11227,0" path="m509,494r11227,e" filled="f" strokeweight="1.54pt">
              <v:path arrowok="t"/>
            </v:shape>
            <v:shape id="_x0000_s1734" style="position:absolute;left:494;top:480;width:0;height:14884" coordorigin="494,480" coordsize="0,14884" path="m494,480r,14884e" filled="f" strokeweight="1.54pt">
              <v:path arrowok="t"/>
            </v:shape>
            <v:shape id="_x0000_s1735" style="position:absolute;left:11750;top:480;width:0;height:14884" coordorigin="11750,480" coordsize="0,14884" path="m11750,480r,14884e" filled="f" strokeweight="1.54pt">
              <v:path arrowok="t"/>
            </v:shape>
            <v:shape id="_x0000_s1736" style="position:absolute;left:509;top:15350;width:11227;height:0" coordorigin="509,15350" coordsize="11227,0" path="m509,15350r11227,e" filled="f" strokeweight="1.54pt">
              <v:path arrowok="t"/>
            </v:shape>
            <w10:wrap anchorx="page" anchory="page"/>
          </v:group>
        </w:pict>
      </w:r>
      <w:r w:rsidR="00EF16B8" w:rsidRPr="00EF16B8">
        <w:rPr>
          <w:rFonts w:eastAsia="Arial Unicode MS"/>
          <w:sz w:val="26"/>
          <w:szCs w:val="26"/>
        </w:rPr>
        <w:t xml:space="preserve"> It is a streamlined code editor with support for development operations like debugging, task running and version control.</w:t>
      </w:r>
    </w:p>
    <w:p w:rsidR="002B4DBC" w:rsidRPr="00EF16B8" w:rsidRDefault="002B4DBC" w:rsidP="00EF16B8">
      <w:pPr>
        <w:spacing w:before="62"/>
        <w:ind w:left="1181"/>
        <w:jc w:val="both"/>
        <w:rPr>
          <w:rFonts w:eastAsia="Arial Unicode MS"/>
          <w:sz w:val="26"/>
          <w:szCs w:val="26"/>
        </w:rPr>
      </w:pPr>
    </w:p>
    <w:p w:rsidR="002B4DBC" w:rsidRDefault="00EF16B8" w:rsidP="00EF16B8">
      <w:pPr>
        <w:spacing w:before="62"/>
        <w:ind w:left="1181"/>
        <w:jc w:val="both"/>
        <w:rPr>
          <w:rFonts w:eastAsia="Arial Unicode MS"/>
          <w:b/>
          <w:bCs/>
          <w:sz w:val="26"/>
          <w:szCs w:val="26"/>
        </w:rPr>
      </w:pPr>
      <w:r w:rsidRPr="00EF16B8">
        <w:rPr>
          <w:rFonts w:eastAsia="Arial Unicode MS"/>
          <w:sz w:val="26"/>
          <w:szCs w:val="26"/>
        </w:rPr>
        <w:t xml:space="preserve">&gt; </w:t>
      </w:r>
      <w:r w:rsidRPr="00EF16B8">
        <w:rPr>
          <w:rFonts w:eastAsia="Arial Unicode MS"/>
          <w:b/>
          <w:bCs/>
          <w:sz w:val="26"/>
          <w:szCs w:val="26"/>
        </w:rPr>
        <w:t>Glueviz:</w:t>
      </w:r>
    </w:p>
    <w:p w:rsidR="00EF16B8" w:rsidRPr="00EF16B8" w:rsidRDefault="00EF16B8" w:rsidP="00EF16B8">
      <w:pPr>
        <w:spacing w:before="62"/>
        <w:ind w:left="1181"/>
        <w:jc w:val="both"/>
        <w:rPr>
          <w:rFonts w:eastAsia="Arial Unicode MS"/>
          <w:sz w:val="26"/>
          <w:szCs w:val="26"/>
        </w:rPr>
      </w:pPr>
      <w:r w:rsidRPr="00EF16B8">
        <w:rPr>
          <w:rFonts w:eastAsia="Arial Unicode MS"/>
          <w:b/>
          <w:bCs/>
          <w:sz w:val="26"/>
          <w:szCs w:val="26"/>
        </w:rPr>
        <w:t xml:space="preserve"> </w:t>
      </w:r>
      <w:r w:rsidRPr="00EF16B8">
        <w:rPr>
          <w:rFonts w:eastAsia="Arial Unicode MS"/>
          <w:sz w:val="26"/>
          <w:szCs w:val="26"/>
        </w:rPr>
        <w:t>This is used for multidimensional data visualization across files. It explores relationships within and among related datasets.</w:t>
      </w:r>
    </w:p>
    <w:p w:rsidR="002B4DBC" w:rsidRDefault="002B4DBC" w:rsidP="00EF16B8">
      <w:pPr>
        <w:spacing w:before="62"/>
        <w:ind w:left="1181"/>
        <w:jc w:val="both"/>
        <w:rPr>
          <w:rFonts w:eastAsia="Arial Unicode MS"/>
          <w:sz w:val="26"/>
          <w:szCs w:val="26"/>
        </w:rPr>
      </w:pPr>
    </w:p>
    <w:p w:rsidR="002B4DBC" w:rsidRDefault="00EF16B8" w:rsidP="00EF16B8">
      <w:pPr>
        <w:spacing w:before="62"/>
        <w:ind w:left="1181"/>
        <w:jc w:val="both"/>
        <w:rPr>
          <w:rFonts w:eastAsia="Arial Unicode MS"/>
          <w:b/>
          <w:bCs/>
          <w:sz w:val="26"/>
          <w:szCs w:val="26"/>
        </w:rPr>
      </w:pPr>
      <w:r w:rsidRPr="00EF16B8">
        <w:rPr>
          <w:rFonts w:eastAsia="Arial Unicode MS"/>
          <w:sz w:val="26"/>
          <w:szCs w:val="26"/>
        </w:rPr>
        <w:t>&gt;</w:t>
      </w:r>
      <w:r w:rsidRPr="00EF16B8">
        <w:rPr>
          <w:rFonts w:eastAsia="Arial Unicode MS"/>
          <w:b/>
          <w:bCs/>
          <w:sz w:val="26"/>
          <w:szCs w:val="26"/>
        </w:rPr>
        <w:t>Orange 3:</w:t>
      </w:r>
    </w:p>
    <w:p w:rsidR="00EF16B8" w:rsidRDefault="00EF16B8" w:rsidP="00EF16B8">
      <w:pPr>
        <w:spacing w:before="62"/>
        <w:ind w:left="1181"/>
        <w:jc w:val="both"/>
        <w:rPr>
          <w:rFonts w:eastAsia="Arial Unicode MS"/>
          <w:sz w:val="26"/>
          <w:szCs w:val="26"/>
        </w:rPr>
      </w:pPr>
      <w:r w:rsidRPr="00EF16B8">
        <w:rPr>
          <w:rFonts w:eastAsia="Arial Unicode MS"/>
          <w:b/>
          <w:bCs/>
          <w:sz w:val="26"/>
          <w:szCs w:val="26"/>
        </w:rPr>
        <w:t xml:space="preserve"> </w:t>
      </w:r>
      <w:r w:rsidRPr="00EF16B8">
        <w:rPr>
          <w:rFonts w:eastAsia="Arial Unicode MS"/>
          <w:sz w:val="26"/>
          <w:szCs w:val="26"/>
        </w:rPr>
        <w:t>It is a component-based data mining framework. This can be used for data visualization and data analysis. The workflows in Orange 3 are very interactive and provide a large toolbox.</w:t>
      </w:r>
    </w:p>
    <w:p w:rsidR="002B4DBC" w:rsidRPr="00EF16B8" w:rsidRDefault="002B4DBC" w:rsidP="00EF16B8">
      <w:pPr>
        <w:spacing w:before="62"/>
        <w:ind w:left="1181"/>
        <w:jc w:val="both"/>
        <w:rPr>
          <w:rFonts w:eastAsia="Arial Unicode MS"/>
          <w:sz w:val="26"/>
          <w:szCs w:val="26"/>
        </w:rPr>
      </w:pPr>
    </w:p>
    <w:p w:rsidR="002B4DBC" w:rsidRDefault="00EF16B8" w:rsidP="00EF16B8">
      <w:pPr>
        <w:spacing w:before="62"/>
        <w:ind w:left="1181"/>
        <w:jc w:val="both"/>
        <w:rPr>
          <w:rFonts w:eastAsia="Arial Unicode MS"/>
          <w:b/>
          <w:bCs/>
          <w:sz w:val="26"/>
          <w:szCs w:val="26"/>
        </w:rPr>
      </w:pPr>
      <w:r w:rsidRPr="00EF16B8">
        <w:rPr>
          <w:rFonts w:eastAsia="Arial Unicode MS"/>
          <w:sz w:val="26"/>
          <w:szCs w:val="26"/>
        </w:rPr>
        <w:t>&gt;</w:t>
      </w:r>
      <w:r w:rsidRPr="00EF16B8">
        <w:rPr>
          <w:rFonts w:eastAsia="Arial Unicode MS"/>
          <w:b/>
          <w:bCs/>
          <w:sz w:val="26"/>
          <w:szCs w:val="26"/>
        </w:rPr>
        <w:t>Rstudio:</w:t>
      </w:r>
    </w:p>
    <w:p w:rsidR="00EF16B8" w:rsidRPr="00EF16B8" w:rsidRDefault="00EF16B8" w:rsidP="00EF16B8">
      <w:pPr>
        <w:spacing w:before="62"/>
        <w:ind w:left="1181"/>
        <w:jc w:val="both"/>
        <w:rPr>
          <w:rFonts w:eastAsia="Arial Unicode MS"/>
          <w:sz w:val="26"/>
          <w:szCs w:val="26"/>
        </w:rPr>
      </w:pPr>
      <w:r w:rsidRPr="00EF16B8">
        <w:rPr>
          <w:rFonts w:eastAsia="Arial Unicode MS"/>
          <w:sz w:val="26"/>
          <w:szCs w:val="26"/>
        </w:rPr>
        <w:t xml:space="preserve"> It is a set of integrated tools designed to help you be more productive with R. It includes R essentials and notebooks.</w:t>
      </w:r>
    </w:p>
    <w:p w:rsidR="00EF16B8" w:rsidRPr="00EF16B8" w:rsidRDefault="00EF16B8" w:rsidP="00EF16B8">
      <w:pPr>
        <w:spacing w:before="62"/>
        <w:ind w:left="1181"/>
        <w:jc w:val="both"/>
        <w:rPr>
          <w:rFonts w:eastAsia="Arial Unicode MS"/>
          <w:sz w:val="26"/>
          <w:szCs w:val="26"/>
        </w:rPr>
      </w:pPr>
    </w:p>
    <w:p w:rsidR="002B4DBC" w:rsidRDefault="00EF16B8" w:rsidP="00EF16B8">
      <w:pPr>
        <w:spacing w:before="62"/>
        <w:ind w:left="1181"/>
        <w:jc w:val="both"/>
        <w:rPr>
          <w:rFonts w:eastAsia="Arial Unicode MS"/>
          <w:b/>
          <w:bCs/>
          <w:sz w:val="26"/>
          <w:szCs w:val="26"/>
        </w:rPr>
      </w:pPr>
      <w:r w:rsidRPr="00EF16B8">
        <w:rPr>
          <w:rFonts w:eastAsia="Arial Unicode MS"/>
          <w:sz w:val="26"/>
          <w:szCs w:val="26"/>
        </w:rPr>
        <w:t xml:space="preserve">• </w:t>
      </w:r>
      <w:r w:rsidRPr="00EF16B8">
        <w:rPr>
          <w:rFonts w:eastAsia="Arial Unicode MS"/>
          <w:b/>
          <w:bCs/>
          <w:sz w:val="26"/>
          <w:szCs w:val="26"/>
        </w:rPr>
        <w:t>Compiled with Latest Python release:</w:t>
      </w:r>
    </w:p>
    <w:p w:rsidR="00EF16B8" w:rsidRDefault="00EF16B8" w:rsidP="00EF16B8">
      <w:pPr>
        <w:spacing w:before="62"/>
        <w:ind w:left="1181"/>
        <w:jc w:val="both"/>
        <w:rPr>
          <w:rFonts w:eastAsia="Arial Unicode MS"/>
          <w:sz w:val="26"/>
          <w:szCs w:val="26"/>
        </w:rPr>
      </w:pPr>
      <w:r w:rsidRPr="00EF16B8">
        <w:rPr>
          <w:rFonts w:eastAsia="Arial Unicode MS"/>
          <w:sz w:val="26"/>
          <w:szCs w:val="26"/>
        </w:rPr>
        <w:t xml:space="preserve"> Anaconda 5.3 is compiled with Python 3.7, taking advantage of Python’s speed and feature improvements.</w:t>
      </w:r>
    </w:p>
    <w:p w:rsidR="002B4DBC" w:rsidRPr="00EF16B8" w:rsidRDefault="002B4DBC" w:rsidP="00EF16B8">
      <w:pPr>
        <w:spacing w:before="62"/>
        <w:ind w:left="1181"/>
        <w:jc w:val="both"/>
        <w:rPr>
          <w:rFonts w:eastAsia="Arial Unicode MS"/>
          <w:sz w:val="26"/>
          <w:szCs w:val="26"/>
        </w:rPr>
      </w:pPr>
    </w:p>
    <w:p w:rsidR="002B4DBC" w:rsidRDefault="00EF16B8" w:rsidP="00EF16B8">
      <w:pPr>
        <w:spacing w:before="62"/>
        <w:ind w:left="1181"/>
        <w:jc w:val="both"/>
        <w:rPr>
          <w:rFonts w:eastAsia="Arial Unicode MS"/>
          <w:sz w:val="26"/>
          <w:szCs w:val="26"/>
        </w:rPr>
      </w:pPr>
      <w:r w:rsidRPr="00EF16B8">
        <w:rPr>
          <w:rFonts w:eastAsia="Arial Unicode MS"/>
          <w:sz w:val="26"/>
          <w:szCs w:val="26"/>
        </w:rPr>
        <w:t xml:space="preserve">• </w:t>
      </w:r>
      <w:r w:rsidRPr="00EF16B8">
        <w:rPr>
          <w:rFonts w:eastAsia="Arial Unicode MS"/>
          <w:b/>
          <w:bCs/>
          <w:sz w:val="26"/>
          <w:szCs w:val="26"/>
        </w:rPr>
        <w:t>Better Reliability:</w:t>
      </w:r>
      <w:r w:rsidRPr="00EF16B8">
        <w:rPr>
          <w:rFonts w:eastAsia="Arial Unicode MS"/>
          <w:sz w:val="26"/>
          <w:szCs w:val="26"/>
        </w:rPr>
        <w:t xml:space="preserve"> </w:t>
      </w:r>
    </w:p>
    <w:p w:rsidR="00EF16B8" w:rsidRDefault="00EF16B8" w:rsidP="00EF16B8">
      <w:pPr>
        <w:spacing w:before="62"/>
        <w:ind w:left="1181"/>
        <w:jc w:val="both"/>
        <w:rPr>
          <w:rFonts w:eastAsia="Arial Unicode MS"/>
          <w:sz w:val="26"/>
          <w:szCs w:val="26"/>
        </w:rPr>
      </w:pPr>
      <w:r w:rsidRPr="00EF16B8">
        <w:rPr>
          <w:rFonts w:eastAsia="Arial Unicode MS"/>
          <w:sz w:val="26"/>
          <w:szCs w:val="26"/>
        </w:rPr>
        <w:t>The reliability of Anaconda has been improved in the latest release by capturing and storing the package metadata for installed packages.</w:t>
      </w:r>
    </w:p>
    <w:p w:rsidR="002B4DBC" w:rsidRPr="00EF16B8" w:rsidRDefault="002B4DBC" w:rsidP="00EF16B8">
      <w:pPr>
        <w:spacing w:before="62"/>
        <w:ind w:left="1181"/>
        <w:jc w:val="both"/>
        <w:rPr>
          <w:rFonts w:eastAsia="Arial Unicode MS"/>
          <w:sz w:val="26"/>
          <w:szCs w:val="26"/>
        </w:rPr>
      </w:pPr>
    </w:p>
    <w:p w:rsidR="00DF7DE2" w:rsidRDefault="00EF16B8" w:rsidP="00EF16B8">
      <w:pPr>
        <w:spacing w:before="62"/>
        <w:ind w:left="1181"/>
        <w:jc w:val="both"/>
        <w:rPr>
          <w:rFonts w:eastAsia="Arial Unicode MS"/>
          <w:b/>
          <w:bCs/>
          <w:sz w:val="26"/>
          <w:szCs w:val="26"/>
        </w:rPr>
      </w:pPr>
      <w:r w:rsidRPr="00EF16B8">
        <w:rPr>
          <w:rFonts w:eastAsia="Arial Unicode MS"/>
          <w:sz w:val="26"/>
          <w:szCs w:val="26"/>
        </w:rPr>
        <w:t xml:space="preserve">• </w:t>
      </w:r>
      <w:r w:rsidRPr="00EF16B8">
        <w:rPr>
          <w:rFonts w:eastAsia="Arial Unicode MS"/>
          <w:b/>
          <w:bCs/>
          <w:sz w:val="26"/>
          <w:szCs w:val="26"/>
        </w:rPr>
        <w:t>Enhanced CPU Peformance:</w:t>
      </w:r>
    </w:p>
    <w:p w:rsidR="00EF16B8" w:rsidRDefault="00EF16B8" w:rsidP="00EF16B8">
      <w:pPr>
        <w:spacing w:before="62"/>
        <w:ind w:left="1181"/>
        <w:jc w:val="both"/>
        <w:rPr>
          <w:rFonts w:eastAsia="Arial Unicode MS"/>
          <w:sz w:val="26"/>
          <w:szCs w:val="26"/>
        </w:rPr>
      </w:pPr>
      <w:r w:rsidRPr="00EF16B8">
        <w:rPr>
          <w:rFonts w:eastAsia="Arial Unicode MS"/>
          <w:b/>
          <w:bCs/>
          <w:sz w:val="26"/>
          <w:szCs w:val="26"/>
        </w:rPr>
        <w:t xml:space="preserve"> </w:t>
      </w:r>
      <w:r w:rsidRPr="00EF16B8">
        <w:rPr>
          <w:rFonts w:eastAsia="Arial Unicode MS"/>
          <w:sz w:val="26"/>
          <w:szCs w:val="26"/>
        </w:rPr>
        <w:t>The Intel Math Kernel Library 2019 for Deep Neural Networks(MKL 2019) has been introduced in Anaconda 5.3 distribution. Users deploying Tensorflow can make use of MKL 2019 for Deep Neural Networks. These Python binary packages are provided to achieve high CPU performance.</w:t>
      </w:r>
    </w:p>
    <w:p w:rsidR="00DF7DE2" w:rsidRPr="00EF16B8" w:rsidRDefault="00DF7DE2" w:rsidP="00EF16B8">
      <w:pPr>
        <w:spacing w:before="62"/>
        <w:ind w:left="1181"/>
        <w:jc w:val="both"/>
        <w:rPr>
          <w:rFonts w:eastAsia="Arial Unicode MS"/>
          <w:sz w:val="26"/>
          <w:szCs w:val="26"/>
        </w:rPr>
      </w:pPr>
    </w:p>
    <w:p w:rsidR="00EF16B8" w:rsidRPr="00EF16B8" w:rsidRDefault="00EF16B8" w:rsidP="00EF16B8">
      <w:pPr>
        <w:spacing w:before="62"/>
        <w:ind w:left="1181"/>
        <w:jc w:val="both"/>
        <w:rPr>
          <w:rFonts w:eastAsia="Arial Unicode MS"/>
          <w:sz w:val="26"/>
          <w:szCs w:val="26"/>
        </w:rPr>
      </w:pPr>
      <w:r w:rsidRPr="00EF16B8">
        <w:rPr>
          <w:rFonts w:eastAsia="Arial Unicode MS"/>
          <w:sz w:val="26"/>
          <w:szCs w:val="26"/>
        </w:rPr>
        <w:t xml:space="preserve">• </w:t>
      </w:r>
      <w:r w:rsidRPr="00EF16B8">
        <w:rPr>
          <w:rFonts w:eastAsia="Arial Unicode MS"/>
          <w:b/>
          <w:bCs/>
          <w:sz w:val="26"/>
          <w:szCs w:val="26"/>
        </w:rPr>
        <w:t xml:space="preserve">New packages are added: </w:t>
      </w:r>
      <w:r w:rsidRPr="00EF16B8">
        <w:rPr>
          <w:rFonts w:eastAsia="Arial Unicode MS"/>
          <w:sz w:val="26"/>
          <w:szCs w:val="26"/>
        </w:rPr>
        <w:t>There are over 230 packages which has been updated and added in the new release.</w:t>
      </w:r>
    </w:p>
    <w:p w:rsidR="00EF16B8" w:rsidRDefault="00EF16B8">
      <w:pPr>
        <w:spacing w:before="62"/>
        <w:ind w:left="1181"/>
        <w:rPr>
          <w:rFonts w:ascii="Arial Unicode MS" w:eastAsia="Arial Unicode MS" w:hAnsi="Arial Unicode MS" w:cs="Arial Unicode MS"/>
          <w:sz w:val="26"/>
          <w:szCs w:val="26"/>
        </w:rPr>
        <w:sectPr w:rsidR="00EF16B8">
          <w:pgSz w:w="12240" w:h="15840"/>
          <w:pgMar w:top="720" w:right="1280" w:bottom="280" w:left="1340" w:header="720" w:footer="720" w:gutter="0"/>
          <w:cols w:space="720"/>
        </w:sectPr>
      </w:pPr>
    </w:p>
    <w:p w:rsidR="005D32D9" w:rsidRDefault="00F53BE0">
      <w:pPr>
        <w:spacing w:before="100"/>
        <w:ind w:left="100"/>
      </w:pPr>
      <w:r>
        <w:lastRenderedPageBreak/>
        <w:pict>
          <v:group id="_x0000_s1466" style="position:absolute;left:0;text-align:left;margin-left:23.95pt;margin-top:23.25pt;width:564.3pt;height:745.75pt;z-index:-251678720;mso-position-horizontal-relative:page;mso-position-vertical-relative:page" coordorigin="479,465" coordsize="11286,14915">
            <v:shape id="_x0000_s1470" style="position:absolute;left:509;top:494;width:11227;height:0" coordorigin="509,494" coordsize="11227,0" path="m509,494r11227,e" filled="f" strokeweight="1.54pt">
              <v:path arrowok="t"/>
            </v:shape>
            <v:shape id="_x0000_s1469" style="position:absolute;left:494;top:480;width:0;height:14884" coordorigin="494,480" coordsize="0,14884" path="m494,480r,14884e" filled="f" strokeweight="1.54pt">
              <v:path arrowok="t"/>
            </v:shape>
            <v:shape id="_x0000_s1468" style="position:absolute;left:11750;top:480;width:0;height:14884" coordorigin="11750,480" coordsize="0,14884" path="m11750,480r,14884e" filled="f" strokeweight="1.54pt">
              <v:path arrowok="t"/>
            </v:shape>
            <v:shape id="_x0000_s1467" style="position:absolute;left:509;top:15350;width:11227;height:0" coordorigin="509,15350" coordsize="11227,0" path="m509,15350r11227,e" filled="f" strokeweight="1.54pt">
              <v:path arrowok="t"/>
            </v:shape>
            <w10:wrap anchorx="page" anchory="page"/>
          </v:group>
        </w:pict>
      </w:r>
    </w:p>
    <w:p w:rsidR="005D32D9" w:rsidRDefault="00DF7DE2" w:rsidP="00DF7DE2">
      <w:pPr>
        <w:spacing w:before="16" w:line="240" w:lineRule="exact"/>
        <w:rPr>
          <w:rFonts w:ascii="Courier New" w:eastAsia="Courier New" w:hAnsi="Courier New" w:cs="Courier New"/>
          <w:b/>
          <w:w w:val="99"/>
          <w:sz w:val="26"/>
          <w:szCs w:val="26"/>
        </w:rPr>
      </w:pPr>
      <w:r w:rsidRPr="00DF7DE2">
        <w:rPr>
          <w:b/>
          <w:sz w:val="28"/>
          <w:szCs w:val="24"/>
        </w:rPr>
        <w:t>Installing Packages:</w:t>
      </w:r>
      <w:r>
        <w:t xml:space="preserve"> </w:t>
      </w:r>
    </w:p>
    <w:p w:rsidR="00DF7DE2" w:rsidRDefault="00DF7DE2" w:rsidP="00DF7DE2">
      <w:pPr>
        <w:spacing w:before="16" w:line="240" w:lineRule="exact"/>
        <w:rPr>
          <w:rFonts w:ascii="Courier New" w:eastAsia="Courier New" w:hAnsi="Courier New" w:cs="Courier New"/>
          <w:b/>
          <w:w w:val="99"/>
          <w:sz w:val="26"/>
          <w:szCs w:val="26"/>
        </w:rPr>
      </w:pPr>
    </w:p>
    <w:p w:rsidR="001E0A54" w:rsidRPr="001E0A54" w:rsidRDefault="00DF7DE2" w:rsidP="001E0A54">
      <w:pPr>
        <w:spacing w:before="16" w:line="240" w:lineRule="exact"/>
        <w:rPr>
          <w:rFonts w:ascii="Courier New" w:eastAsia="Courier New" w:hAnsi="Courier New" w:cs="Courier New"/>
          <w:b/>
          <w:w w:val="99"/>
          <w:sz w:val="26"/>
          <w:szCs w:val="26"/>
        </w:rPr>
      </w:pPr>
      <w:r>
        <w:rPr>
          <w:rFonts w:ascii="Courier New" w:eastAsia="Courier New" w:hAnsi="Courier New" w:cs="Courier New"/>
          <w:b/>
          <w:w w:val="99"/>
          <w:sz w:val="26"/>
          <w:szCs w:val="26"/>
        </w:rPr>
        <w:tab/>
      </w:r>
      <w:r>
        <w:rPr>
          <w:rFonts w:ascii="Courier New" w:eastAsia="Courier New" w:hAnsi="Courier New" w:cs="Courier New"/>
          <w:b/>
          <w:w w:val="99"/>
          <w:sz w:val="26"/>
          <w:szCs w:val="26"/>
        </w:rPr>
        <w:tab/>
      </w:r>
      <w:r w:rsidR="001E0A54" w:rsidRPr="001E0A54">
        <w:rPr>
          <w:rFonts w:ascii="Courier New" w:eastAsia="Courier New" w:hAnsi="Courier New" w:cs="Courier New"/>
          <w:b/>
          <w:w w:val="99"/>
          <w:sz w:val="26"/>
          <w:szCs w:val="26"/>
        </w:rPr>
        <w:t>python -m pip install -U pip setuptools</w:t>
      </w:r>
    </w:p>
    <w:p w:rsidR="00DF7DE2" w:rsidRPr="00DF7DE2" w:rsidRDefault="00DF7DE2" w:rsidP="00DF7DE2">
      <w:pPr>
        <w:spacing w:before="16" w:line="240" w:lineRule="exact"/>
        <w:rPr>
          <w:rFonts w:ascii="Courier New" w:eastAsia="Courier New" w:hAnsi="Courier New" w:cs="Courier New"/>
          <w:b/>
          <w:w w:val="99"/>
          <w:sz w:val="26"/>
          <w:szCs w:val="26"/>
        </w:rPr>
      </w:pPr>
    </w:p>
    <w:p w:rsidR="00DF7DE2" w:rsidRDefault="00DF7DE2" w:rsidP="00DF7DE2">
      <w:pPr>
        <w:spacing w:before="16" w:line="240" w:lineRule="exact"/>
        <w:rPr>
          <w:rFonts w:ascii="Courier New" w:eastAsia="Courier New" w:hAnsi="Courier New" w:cs="Courier New"/>
          <w:sz w:val="26"/>
          <w:szCs w:val="26"/>
        </w:rPr>
      </w:pPr>
    </w:p>
    <w:p w:rsidR="001E0A54" w:rsidRDefault="001E0A54" w:rsidP="00DF7DE2">
      <w:pPr>
        <w:spacing w:before="16" w:line="240" w:lineRule="exact"/>
        <w:rPr>
          <w:rFonts w:ascii="Courier New" w:eastAsia="Courier New" w:hAnsi="Courier New" w:cs="Courier New"/>
          <w:sz w:val="26"/>
          <w:szCs w:val="26"/>
        </w:rPr>
      </w:pPr>
      <w:r>
        <w:rPr>
          <w:noProof/>
        </w:rPr>
        <w:drawing>
          <wp:anchor distT="0" distB="0" distL="114300" distR="114300" simplePos="0" relativeHeight="251689984" behindDoc="0" locked="0" layoutInCell="1" allowOverlap="1">
            <wp:simplePos x="0" y="0"/>
            <wp:positionH relativeFrom="margin">
              <wp:posOffset>425450</wp:posOffset>
            </wp:positionH>
            <wp:positionV relativeFrom="margin">
              <wp:posOffset>1280160</wp:posOffset>
            </wp:positionV>
            <wp:extent cx="6084570" cy="1577340"/>
            <wp:effectExtent l="19050" t="0" r="0" b="0"/>
            <wp:wrapSquare wrapText="bothSides"/>
            <wp:docPr id="131" name="Picture 131" descr="Installing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nstalling Jupyter Notebook"/>
                    <pic:cNvPicPr>
                      <a:picLocks noChangeAspect="1" noChangeArrowheads="1"/>
                    </pic:cNvPicPr>
                  </pic:nvPicPr>
                  <pic:blipFill>
                    <a:blip r:embed="rId49"/>
                    <a:srcRect/>
                    <a:stretch>
                      <a:fillRect/>
                    </a:stretch>
                  </pic:blipFill>
                  <pic:spPr bwMode="auto">
                    <a:xfrm>
                      <a:off x="0" y="0"/>
                      <a:ext cx="6084570" cy="1577340"/>
                    </a:xfrm>
                    <a:prstGeom prst="rect">
                      <a:avLst/>
                    </a:prstGeom>
                    <a:noFill/>
                    <a:ln w="9525">
                      <a:noFill/>
                      <a:miter lim="800000"/>
                      <a:headEnd/>
                      <a:tailEnd/>
                    </a:ln>
                  </pic:spPr>
                </pic:pic>
              </a:graphicData>
            </a:graphic>
          </wp:anchor>
        </w:drawing>
      </w:r>
    </w:p>
    <w:p w:rsidR="001E0A54" w:rsidRPr="001E0A54" w:rsidRDefault="001E0A54" w:rsidP="001E0A54">
      <w:pPr>
        <w:rPr>
          <w:rFonts w:ascii="Courier New" w:eastAsia="Courier New" w:hAnsi="Courier New" w:cs="Courier New"/>
          <w:sz w:val="26"/>
          <w:szCs w:val="26"/>
        </w:rPr>
      </w:pPr>
    </w:p>
    <w:p w:rsidR="001E0A54" w:rsidRPr="001E0A54" w:rsidRDefault="001E0A54" w:rsidP="001E0A54">
      <w:pPr>
        <w:rPr>
          <w:rFonts w:ascii="Courier New" w:eastAsia="Courier New" w:hAnsi="Courier New" w:cs="Courier New"/>
          <w:sz w:val="26"/>
          <w:szCs w:val="26"/>
        </w:rPr>
      </w:pPr>
    </w:p>
    <w:p w:rsidR="001E0A54" w:rsidRPr="001E0A54" w:rsidRDefault="001E0A54" w:rsidP="001E0A54">
      <w:pPr>
        <w:rPr>
          <w:rFonts w:ascii="Courier New" w:eastAsia="Courier New" w:hAnsi="Courier New" w:cs="Courier New"/>
          <w:sz w:val="26"/>
          <w:szCs w:val="26"/>
        </w:rPr>
      </w:pPr>
    </w:p>
    <w:p w:rsidR="001E0A54" w:rsidRPr="001E0A54" w:rsidRDefault="001E0A54" w:rsidP="001E0A54">
      <w:pPr>
        <w:rPr>
          <w:rFonts w:ascii="Courier New" w:eastAsia="Courier New" w:hAnsi="Courier New" w:cs="Courier New"/>
          <w:sz w:val="26"/>
          <w:szCs w:val="26"/>
        </w:rPr>
      </w:pPr>
    </w:p>
    <w:p w:rsidR="001E0A54" w:rsidRPr="001E0A54" w:rsidRDefault="001E0A54" w:rsidP="001E0A54">
      <w:pPr>
        <w:rPr>
          <w:rFonts w:ascii="Courier New" w:eastAsia="Courier New" w:hAnsi="Courier New" w:cs="Courier New"/>
          <w:sz w:val="26"/>
          <w:szCs w:val="26"/>
        </w:rPr>
      </w:pPr>
    </w:p>
    <w:p w:rsidR="001E0A54" w:rsidRPr="001E0A54" w:rsidRDefault="001E0A54" w:rsidP="001E0A54">
      <w:pPr>
        <w:rPr>
          <w:rFonts w:ascii="Courier New" w:eastAsia="Courier New" w:hAnsi="Courier New" w:cs="Courier New"/>
          <w:sz w:val="26"/>
          <w:szCs w:val="26"/>
        </w:rPr>
      </w:pPr>
    </w:p>
    <w:p w:rsidR="001E0A54" w:rsidRPr="001E0A54" w:rsidRDefault="001E0A54" w:rsidP="001E0A54">
      <w:pPr>
        <w:rPr>
          <w:rFonts w:ascii="Courier New" w:eastAsia="Courier New" w:hAnsi="Courier New" w:cs="Courier New"/>
          <w:sz w:val="26"/>
          <w:szCs w:val="26"/>
        </w:rPr>
      </w:pPr>
    </w:p>
    <w:p w:rsidR="001E0A54" w:rsidRPr="001E0A54" w:rsidRDefault="001E0A54" w:rsidP="001E0A54">
      <w:pPr>
        <w:rPr>
          <w:rFonts w:ascii="Courier New" w:eastAsia="Courier New" w:hAnsi="Courier New" w:cs="Courier New"/>
          <w:sz w:val="26"/>
          <w:szCs w:val="26"/>
        </w:rPr>
      </w:pPr>
    </w:p>
    <w:p w:rsidR="001E0A54" w:rsidRPr="001E0A54" w:rsidRDefault="001E0A54" w:rsidP="001E0A54">
      <w:pPr>
        <w:rPr>
          <w:rFonts w:ascii="Courier New" w:eastAsia="Courier New" w:hAnsi="Courier New" w:cs="Courier New"/>
          <w:sz w:val="26"/>
          <w:szCs w:val="26"/>
        </w:rPr>
      </w:pPr>
    </w:p>
    <w:p w:rsidR="001E0A54" w:rsidRPr="001E0A54" w:rsidRDefault="001E0A54" w:rsidP="001E0A54">
      <w:pPr>
        <w:rPr>
          <w:rFonts w:ascii="Courier New" w:eastAsia="Courier New" w:hAnsi="Courier New" w:cs="Courier New"/>
          <w:sz w:val="26"/>
          <w:szCs w:val="26"/>
        </w:rPr>
      </w:pPr>
    </w:p>
    <w:p w:rsidR="001E0A54" w:rsidRDefault="001E0A54" w:rsidP="001E0A54">
      <w:pPr>
        <w:rPr>
          <w:rFonts w:ascii="Courier New" w:eastAsia="Courier New" w:hAnsi="Courier New" w:cs="Courier New"/>
          <w:sz w:val="26"/>
          <w:szCs w:val="26"/>
        </w:rPr>
      </w:pPr>
    </w:p>
    <w:p w:rsidR="001E0A54" w:rsidRPr="001E0A54" w:rsidRDefault="001E0A54" w:rsidP="001E0A54">
      <w:pPr>
        <w:tabs>
          <w:tab w:val="left" w:pos="2304"/>
        </w:tabs>
        <w:rPr>
          <w:rFonts w:ascii="Courier New" w:eastAsia="Courier New" w:hAnsi="Courier New" w:cs="Courier New"/>
          <w:b/>
          <w:sz w:val="26"/>
          <w:szCs w:val="26"/>
        </w:rPr>
      </w:pPr>
      <w:r>
        <w:rPr>
          <w:rFonts w:ascii="Courier New" w:eastAsia="Courier New" w:hAnsi="Courier New" w:cs="Courier New"/>
          <w:sz w:val="26"/>
          <w:szCs w:val="26"/>
        </w:rPr>
        <w:tab/>
      </w:r>
      <w:r w:rsidRPr="001E0A54">
        <w:rPr>
          <w:rFonts w:ascii="Courier New" w:eastAsia="Courier New" w:hAnsi="Courier New" w:cs="Courier New"/>
          <w:b/>
          <w:sz w:val="26"/>
          <w:szCs w:val="26"/>
        </w:rPr>
        <w:t>pip3 install jupyter</w:t>
      </w:r>
    </w:p>
    <w:p w:rsidR="001E0A54" w:rsidRDefault="001E0A54" w:rsidP="001E0A54">
      <w:pPr>
        <w:tabs>
          <w:tab w:val="left" w:pos="2304"/>
        </w:tabs>
        <w:rPr>
          <w:rFonts w:ascii="Courier New" w:eastAsia="Courier New" w:hAnsi="Courier New" w:cs="Courier New"/>
          <w:sz w:val="26"/>
          <w:szCs w:val="26"/>
        </w:rPr>
      </w:pPr>
    </w:p>
    <w:p w:rsidR="001E0A54" w:rsidRDefault="001E0A54" w:rsidP="001E0A54">
      <w:pPr>
        <w:rPr>
          <w:rFonts w:ascii="Courier New" w:eastAsia="Courier New" w:hAnsi="Courier New" w:cs="Courier New"/>
          <w:sz w:val="26"/>
          <w:szCs w:val="26"/>
        </w:rPr>
      </w:pPr>
    </w:p>
    <w:p w:rsidR="00DF7DE2" w:rsidRDefault="001E0A54" w:rsidP="001E0A54">
      <w:pPr>
        <w:rPr>
          <w:rFonts w:ascii="Courier New" w:eastAsia="Courier New" w:hAnsi="Courier New" w:cs="Courier New"/>
          <w:sz w:val="26"/>
          <w:szCs w:val="26"/>
        </w:rPr>
      </w:pPr>
      <w:r>
        <w:rPr>
          <w:noProof/>
        </w:rPr>
        <w:drawing>
          <wp:inline distT="0" distB="0" distL="0" distR="0">
            <wp:extent cx="6083300" cy="2779477"/>
            <wp:effectExtent l="19050" t="0" r="0" b="0"/>
            <wp:docPr id="134" name="Picture 134" descr="Installing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nstalling Jupyter Notebook"/>
                    <pic:cNvPicPr>
                      <a:picLocks noChangeAspect="1" noChangeArrowheads="1"/>
                    </pic:cNvPicPr>
                  </pic:nvPicPr>
                  <pic:blipFill>
                    <a:blip r:embed="rId50"/>
                    <a:srcRect/>
                    <a:stretch>
                      <a:fillRect/>
                    </a:stretch>
                  </pic:blipFill>
                  <pic:spPr bwMode="auto">
                    <a:xfrm>
                      <a:off x="0" y="0"/>
                      <a:ext cx="6083300" cy="2779477"/>
                    </a:xfrm>
                    <a:prstGeom prst="rect">
                      <a:avLst/>
                    </a:prstGeom>
                    <a:noFill/>
                    <a:ln w="9525">
                      <a:noFill/>
                      <a:miter lim="800000"/>
                      <a:headEnd/>
                      <a:tailEnd/>
                    </a:ln>
                  </pic:spPr>
                </pic:pic>
              </a:graphicData>
            </a:graphic>
          </wp:inline>
        </w:drawing>
      </w:r>
    </w:p>
    <w:p w:rsidR="001E0A54" w:rsidRPr="001E0A54" w:rsidRDefault="001E0A54" w:rsidP="001E0A54">
      <w:pPr>
        <w:rPr>
          <w:rFonts w:ascii="Courier New" w:eastAsia="Courier New" w:hAnsi="Courier New" w:cs="Courier New"/>
          <w:sz w:val="26"/>
          <w:szCs w:val="26"/>
        </w:rPr>
        <w:sectPr w:rsidR="001E0A54" w:rsidRPr="001E0A54">
          <w:pgSz w:w="12240" w:h="15840"/>
          <w:pgMar w:top="720" w:right="1320" w:bottom="280" w:left="1340" w:header="720" w:footer="720" w:gutter="0"/>
          <w:cols w:space="720"/>
        </w:sectPr>
      </w:pPr>
      <w:r>
        <w:rPr>
          <w:noProof/>
        </w:rPr>
        <w:drawing>
          <wp:inline distT="0" distB="0" distL="0" distR="0">
            <wp:extent cx="6083300" cy="1573117"/>
            <wp:effectExtent l="19050" t="0" r="0" b="0"/>
            <wp:docPr id="137" name="Picture 137" descr="Installing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nstalling Jupyter Notebook"/>
                    <pic:cNvPicPr>
                      <a:picLocks noChangeAspect="1" noChangeArrowheads="1"/>
                    </pic:cNvPicPr>
                  </pic:nvPicPr>
                  <pic:blipFill>
                    <a:blip r:embed="rId51"/>
                    <a:srcRect/>
                    <a:stretch>
                      <a:fillRect/>
                    </a:stretch>
                  </pic:blipFill>
                  <pic:spPr bwMode="auto">
                    <a:xfrm>
                      <a:off x="0" y="0"/>
                      <a:ext cx="6083300" cy="1573117"/>
                    </a:xfrm>
                    <a:prstGeom prst="rect">
                      <a:avLst/>
                    </a:prstGeom>
                    <a:noFill/>
                    <a:ln w="9525">
                      <a:noFill/>
                      <a:miter lim="800000"/>
                      <a:headEnd/>
                      <a:tailEnd/>
                    </a:ln>
                  </pic:spPr>
                </pic:pic>
              </a:graphicData>
            </a:graphic>
          </wp:inline>
        </w:drawing>
      </w:r>
    </w:p>
    <w:p w:rsidR="005D32D9" w:rsidRDefault="00F53BE0">
      <w:pPr>
        <w:spacing w:before="100"/>
        <w:ind w:left="100"/>
      </w:pPr>
      <w:r>
        <w:lastRenderedPageBreak/>
        <w:pict>
          <v:group id="_x0000_s1455" style="position:absolute;left:0;text-align:left;margin-left:23.95pt;margin-top:23.25pt;width:564.3pt;height:745.75pt;z-index:-251676672;mso-position-horizontal-relative:page;mso-position-vertical-relative:page" coordorigin="479,465" coordsize="11286,14915">
            <v:shape id="_x0000_s1459" style="position:absolute;left:509;top:494;width:11227;height:0" coordorigin="509,494" coordsize="11227,0" path="m509,494r11227,e" filled="f" strokeweight="1.54pt">
              <v:path arrowok="t"/>
            </v:shape>
            <v:shape id="_x0000_s1458" style="position:absolute;left:494;top:480;width:0;height:14884" coordorigin="494,480" coordsize="0,14884" path="m494,480r,14884e" filled="f" strokeweight="1.54pt">
              <v:path arrowok="t"/>
            </v:shape>
            <v:shape id="_x0000_s1457" style="position:absolute;left:11750;top:480;width:0;height:14884" coordorigin="11750,480" coordsize="0,14884" path="m11750,480r,14884e" filled="f" strokeweight="1.54pt">
              <v:path arrowok="t"/>
            </v:shape>
            <v:shape id="_x0000_s1456" style="position:absolute;left:509;top:15350;width:11227;height:0" coordorigin="509,15350" coordsize="11227,0" path="m509,15350r11227,e" filled="f" strokeweight="1.54pt">
              <v:path arrowok="t"/>
            </v:shape>
            <w10:wrap anchorx="page" anchory="page"/>
          </v:group>
        </w:pict>
      </w:r>
    </w:p>
    <w:p w:rsidR="005D32D9" w:rsidRDefault="005D32D9">
      <w:pPr>
        <w:spacing w:before="6" w:line="280" w:lineRule="exact"/>
        <w:rPr>
          <w:sz w:val="28"/>
          <w:szCs w:val="28"/>
        </w:rPr>
      </w:pPr>
    </w:p>
    <w:p w:rsidR="005D32D9" w:rsidRDefault="005D32D9">
      <w:pPr>
        <w:ind w:left="100"/>
      </w:pPr>
    </w:p>
    <w:p w:rsidR="001E0A54" w:rsidRDefault="001E0A54">
      <w:pPr>
        <w:spacing w:before="100"/>
        <w:ind w:left="100"/>
        <w:rPr>
          <w:w w:val="99"/>
          <w:sz w:val="26"/>
          <w:szCs w:val="26"/>
        </w:rPr>
      </w:pPr>
      <w:r>
        <w:rPr>
          <w:noProof/>
        </w:rPr>
        <w:drawing>
          <wp:inline distT="0" distB="0" distL="0" distR="0">
            <wp:extent cx="6083300" cy="1466380"/>
            <wp:effectExtent l="19050" t="0" r="0" b="0"/>
            <wp:docPr id="144" name="Picture 144" descr="Installing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stalling Jupyter Notebook"/>
                    <pic:cNvPicPr>
                      <a:picLocks noChangeAspect="1" noChangeArrowheads="1"/>
                    </pic:cNvPicPr>
                  </pic:nvPicPr>
                  <pic:blipFill>
                    <a:blip r:embed="rId52"/>
                    <a:srcRect/>
                    <a:stretch>
                      <a:fillRect/>
                    </a:stretch>
                  </pic:blipFill>
                  <pic:spPr bwMode="auto">
                    <a:xfrm>
                      <a:off x="0" y="0"/>
                      <a:ext cx="6083300" cy="1466380"/>
                    </a:xfrm>
                    <a:prstGeom prst="rect">
                      <a:avLst/>
                    </a:prstGeom>
                    <a:noFill/>
                    <a:ln w="9525">
                      <a:noFill/>
                      <a:miter lim="800000"/>
                      <a:headEnd/>
                      <a:tailEnd/>
                    </a:ln>
                  </pic:spPr>
                </pic:pic>
              </a:graphicData>
            </a:graphic>
          </wp:inline>
        </w:drawing>
      </w:r>
    </w:p>
    <w:p w:rsidR="001E0A54" w:rsidRDefault="001E0A54" w:rsidP="001E0A54">
      <w:pPr>
        <w:spacing w:before="100"/>
        <w:ind w:left="100"/>
        <w:rPr>
          <w:w w:val="99"/>
          <w:sz w:val="26"/>
          <w:szCs w:val="26"/>
        </w:rPr>
      </w:pPr>
      <w:r>
        <w:rPr>
          <w:noProof/>
        </w:rPr>
        <w:drawing>
          <wp:inline distT="0" distB="0" distL="0" distR="0">
            <wp:extent cx="6083300" cy="2143839"/>
            <wp:effectExtent l="19050" t="0" r="0" b="0"/>
            <wp:docPr id="147" name="Picture 147" descr="Installing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nstalling Jupyter Notebook"/>
                    <pic:cNvPicPr>
                      <a:picLocks noChangeAspect="1" noChangeArrowheads="1"/>
                    </pic:cNvPicPr>
                  </pic:nvPicPr>
                  <pic:blipFill>
                    <a:blip r:embed="rId53"/>
                    <a:srcRect/>
                    <a:stretch>
                      <a:fillRect/>
                    </a:stretch>
                  </pic:blipFill>
                  <pic:spPr bwMode="auto">
                    <a:xfrm>
                      <a:off x="0" y="0"/>
                      <a:ext cx="6083300" cy="2143839"/>
                    </a:xfrm>
                    <a:prstGeom prst="rect">
                      <a:avLst/>
                    </a:prstGeom>
                    <a:noFill/>
                    <a:ln w="9525">
                      <a:noFill/>
                      <a:miter lim="800000"/>
                      <a:headEnd/>
                      <a:tailEnd/>
                    </a:ln>
                  </pic:spPr>
                </pic:pic>
              </a:graphicData>
            </a:graphic>
          </wp:inline>
        </w:drawing>
      </w:r>
    </w:p>
    <w:p w:rsidR="001E0A54" w:rsidRDefault="001E0A54">
      <w:pPr>
        <w:spacing w:before="100"/>
        <w:ind w:left="100"/>
        <w:rPr>
          <w:w w:val="99"/>
          <w:sz w:val="26"/>
          <w:szCs w:val="26"/>
        </w:rPr>
      </w:pPr>
      <w:r>
        <w:rPr>
          <w:noProof/>
        </w:rPr>
        <w:drawing>
          <wp:inline distT="0" distB="0" distL="0" distR="0">
            <wp:extent cx="6083300" cy="2275722"/>
            <wp:effectExtent l="19050" t="0" r="0" b="0"/>
            <wp:docPr id="4" name="Picture 141" descr="Installing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nstalling Jupyter Notebook"/>
                    <pic:cNvPicPr>
                      <a:picLocks noChangeAspect="1" noChangeArrowheads="1"/>
                    </pic:cNvPicPr>
                  </pic:nvPicPr>
                  <pic:blipFill>
                    <a:blip r:embed="rId54"/>
                    <a:srcRect/>
                    <a:stretch>
                      <a:fillRect/>
                    </a:stretch>
                  </pic:blipFill>
                  <pic:spPr bwMode="auto">
                    <a:xfrm>
                      <a:off x="0" y="0"/>
                      <a:ext cx="6083300" cy="2275722"/>
                    </a:xfrm>
                    <a:prstGeom prst="rect">
                      <a:avLst/>
                    </a:prstGeom>
                    <a:noFill/>
                    <a:ln w="9525">
                      <a:noFill/>
                      <a:miter lim="800000"/>
                      <a:headEnd/>
                      <a:tailEnd/>
                    </a:ln>
                  </pic:spPr>
                </pic:pic>
              </a:graphicData>
            </a:graphic>
          </wp:inline>
        </w:drawing>
      </w:r>
    </w:p>
    <w:p w:rsidR="001E0A54" w:rsidRDefault="001E0A54">
      <w:pPr>
        <w:spacing w:before="100"/>
        <w:ind w:left="100"/>
        <w:rPr>
          <w:w w:val="99"/>
          <w:sz w:val="26"/>
          <w:szCs w:val="26"/>
        </w:rPr>
      </w:pPr>
    </w:p>
    <w:p w:rsidR="001E0A54" w:rsidRDefault="001E0A54">
      <w:pPr>
        <w:spacing w:before="100"/>
        <w:ind w:left="100"/>
        <w:rPr>
          <w:w w:val="99"/>
          <w:sz w:val="26"/>
          <w:szCs w:val="26"/>
        </w:rPr>
      </w:pPr>
    </w:p>
    <w:p w:rsidR="001E0A54" w:rsidRDefault="001E0A54">
      <w:pPr>
        <w:spacing w:before="100"/>
        <w:ind w:left="100"/>
        <w:rPr>
          <w:w w:val="99"/>
          <w:sz w:val="26"/>
          <w:szCs w:val="26"/>
        </w:rPr>
      </w:pPr>
    </w:p>
    <w:p w:rsidR="001E0A54" w:rsidRDefault="001E0A54">
      <w:pPr>
        <w:spacing w:before="100"/>
        <w:ind w:left="100"/>
        <w:rPr>
          <w:w w:val="99"/>
          <w:sz w:val="26"/>
          <w:szCs w:val="26"/>
        </w:rPr>
      </w:pPr>
    </w:p>
    <w:p w:rsidR="001E0A54" w:rsidRDefault="001E0A54">
      <w:pPr>
        <w:spacing w:before="100"/>
        <w:ind w:left="100"/>
        <w:rPr>
          <w:w w:val="99"/>
          <w:sz w:val="26"/>
          <w:szCs w:val="26"/>
        </w:rPr>
      </w:pPr>
    </w:p>
    <w:p w:rsidR="001E0A54" w:rsidRDefault="001E0A54">
      <w:pPr>
        <w:spacing w:before="100"/>
        <w:ind w:left="100"/>
        <w:rPr>
          <w:w w:val="99"/>
          <w:sz w:val="26"/>
          <w:szCs w:val="26"/>
        </w:rPr>
      </w:pPr>
    </w:p>
    <w:p w:rsidR="001E0A54" w:rsidRDefault="001E0A54">
      <w:pPr>
        <w:spacing w:before="100"/>
        <w:ind w:left="100"/>
        <w:rPr>
          <w:w w:val="99"/>
          <w:sz w:val="26"/>
          <w:szCs w:val="26"/>
        </w:rPr>
      </w:pPr>
    </w:p>
    <w:p w:rsidR="005D32D9" w:rsidRDefault="00F53BE0" w:rsidP="00C1634D">
      <w:pPr>
        <w:spacing w:before="100"/>
      </w:pPr>
      <w:r>
        <w:lastRenderedPageBreak/>
        <w:pict>
          <v:group id="_x0000_s1448" style="position:absolute;margin-left:23.95pt;margin-top:23.25pt;width:564.3pt;height:745.75pt;z-index:-251675648;mso-position-horizontal-relative:page;mso-position-vertical-relative:page" coordorigin="479,465" coordsize="11286,14915">
            <v:shape id="_x0000_s1452" style="position:absolute;left:509;top:494;width:11227;height:0" coordorigin="509,494" coordsize="11227,0" path="m509,494r11227,e" filled="f" strokeweight="1.54pt">
              <v:path arrowok="t"/>
            </v:shape>
            <v:shape id="_x0000_s1451" style="position:absolute;left:494;top:480;width:0;height:14884" coordorigin="494,480" coordsize="0,14884" path="m494,480r,14884e" filled="f" strokeweight="1.54pt">
              <v:path arrowok="t"/>
            </v:shape>
            <v:shape id="_x0000_s1450" style="position:absolute;left:11750;top:480;width:0;height:14884" coordorigin="11750,480" coordsize="0,14884" path="m11750,480r,14884e" filled="f" strokeweight="1.54pt">
              <v:path arrowok="t"/>
            </v:shape>
            <v:shape id="_x0000_s1449" style="position:absolute;left:509;top:15350;width:11227;height:0" coordorigin="509,15350" coordsize="11227,0" path="m509,15350r11227,e" filled="f" strokeweight="1.54pt">
              <v:path arrowok="t"/>
            </v:shape>
            <w10:wrap anchorx="page" anchory="page"/>
          </v:group>
        </w:pict>
      </w:r>
    </w:p>
    <w:p w:rsidR="005D32D9" w:rsidRDefault="00FE5874" w:rsidP="00C1634D">
      <w:pPr>
        <w:spacing w:before="13" w:line="400" w:lineRule="exact"/>
        <w:jc w:val="center"/>
        <w:rPr>
          <w:sz w:val="36"/>
          <w:szCs w:val="36"/>
        </w:rPr>
      </w:pPr>
      <w:r>
        <w:rPr>
          <w:b/>
          <w:w w:val="96"/>
          <w:position w:val="-1"/>
          <w:sz w:val="36"/>
          <w:szCs w:val="36"/>
        </w:rPr>
        <w:t>II.</w:t>
      </w:r>
      <w:r>
        <w:rPr>
          <w:b/>
          <w:position w:val="-1"/>
          <w:sz w:val="36"/>
          <w:szCs w:val="36"/>
        </w:rPr>
        <w:t xml:space="preserve">    IMPLEMENTATION</w:t>
      </w:r>
    </w:p>
    <w:p w:rsidR="005D32D9" w:rsidRDefault="005D32D9">
      <w:pPr>
        <w:spacing w:before="15" w:line="260" w:lineRule="exact"/>
        <w:rPr>
          <w:sz w:val="26"/>
          <w:szCs w:val="26"/>
        </w:rPr>
      </w:pPr>
    </w:p>
    <w:p w:rsidR="005D32D9" w:rsidRDefault="00FE5874">
      <w:pPr>
        <w:spacing w:before="23"/>
        <w:ind w:left="100"/>
        <w:rPr>
          <w:sz w:val="30"/>
          <w:szCs w:val="30"/>
        </w:rPr>
      </w:pPr>
      <w:r>
        <w:rPr>
          <w:sz w:val="30"/>
          <w:szCs w:val="30"/>
        </w:rPr>
        <w:t>3.1     Gathering Requirements and Defining Problem Statement</w:t>
      </w:r>
    </w:p>
    <w:p w:rsidR="005D32D9" w:rsidRDefault="005D32D9">
      <w:pPr>
        <w:spacing w:before="4" w:line="240" w:lineRule="exact"/>
        <w:rPr>
          <w:sz w:val="24"/>
          <w:szCs w:val="24"/>
        </w:rPr>
      </w:pPr>
    </w:p>
    <w:p w:rsidR="005D32D9" w:rsidRDefault="00FE5874">
      <w:pPr>
        <w:spacing w:line="277" w:lineRule="auto"/>
        <w:ind w:left="821" w:right="63"/>
        <w:jc w:val="both"/>
        <w:rPr>
          <w:sz w:val="26"/>
          <w:szCs w:val="26"/>
        </w:rPr>
      </w:pPr>
      <w:r>
        <w:rPr>
          <w:w w:val="99"/>
          <w:sz w:val="26"/>
          <w:szCs w:val="26"/>
        </w:rPr>
        <w:t>This</w:t>
      </w:r>
      <w:r>
        <w:rPr>
          <w:sz w:val="26"/>
          <w:szCs w:val="26"/>
        </w:rPr>
        <w:t xml:space="preserve">  </w:t>
      </w:r>
      <w:r>
        <w:rPr>
          <w:w w:val="99"/>
          <w:sz w:val="26"/>
          <w:szCs w:val="26"/>
        </w:rPr>
        <w:t>is</w:t>
      </w:r>
      <w:r>
        <w:rPr>
          <w:sz w:val="26"/>
          <w:szCs w:val="26"/>
        </w:rPr>
        <w:t xml:space="preserve">  </w:t>
      </w:r>
      <w:r>
        <w:rPr>
          <w:w w:val="99"/>
          <w:sz w:val="26"/>
          <w:szCs w:val="26"/>
        </w:rPr>
        <w:t>the</w:t>
      </w:r>
      <w:r>
        <w:rPr>
          <w:sz w:val="26"/>
          <w:szCs w:val="26"/>
        </w:rPr>
        <w:t xml:space="preserve">  </w:t>
      </w:r>
      <w:r>
        <w:rPr>
          <w:w w:val="99"/>
          <w:sz w:val="26"/>
          <w:szCs w:val="26"/>
        </w:rPr>
        <w:t>first</w:t>
      </w:r>
      <w:r>
        <w:rPr>
          <w:sz w:val="26"/>
          <w:szCs w:val="26"/>
        </w:rPr>
        <w:t xml:space="preserve">  </w:t>
      </w:r>
      <w:r>
        <w:rPr>
          <w:w w:val="99"/>
          <w:sz w:val="26"/>
          <w:szCs w:val="26"/>
        </w:rPr>
        <w:t>step</w:t>
      </w:r>
      <w:r>
        <w:rPr>
          <w:sz w:val="26"/>
          <w:szCs w:val="26"/>
        </w:rPr>
        <w:t xml:space="preserve">  </w:t>
      </w:r>
      <w:r>
        <w:rPr>
          <w:w w:val="99"/>
          <w:sz w:val="26"/>
          <w:szCs w:val="26"/>
        </w:rPr>
        <w:t>wherein</w:t>
      </w:r>
      <w:r>
        <w:rPr>
          <w:sz w:val="26"/>
          <w:szCs w:val="26"/>
        </w:rPr>
        <w:t xml:space="preserve">  </w:t>
      </w:r>
      <w:r>
        <w:rPr>
          <w:w w:val="99"/>
          <w:sz w:val="26"/>
          <w:szCs w:val="26"/>
        </w:rPr>
        <w:t>the</w:t>
      </w:r>
      <w:r>
        <w:rPr>
          <w:sz w:val="26"/>
          <w:szCs w:val="26"/>
        </w:rPr>
        <w:t xml:space="preserve">  </w:t>
      </w:r>
      <w:r>
        <w:rPr>
          <w:w w:val="99"/>
          <w:sz w:val="26"/>
          <w:szCs w:val="26"/>
        </w:rPr>
        <w:t>requirements</w:t>
      </w:r>
      <w:r>
        <w:rPr>
          <w:sz w:val="26"/>
          <w:szCs w:val="26"/>
        </w:rPr>
        <w:t xml:space="preserve">  </w:t>
      </w:r>
      <w:r>
        <w:rPr>
          <w:w w:val="99"/>
          <w:sz w:val="26"/>
          <w:szCs w:val="26"/>
        </w:rPr>
        <w:t>are</w:t>
      </w:r>
      <w:r>
        <w:rPr>
          <w:sz w:val="26"/>
          <w:szCs w:val="26"/>
        </w:rPr>
        <w:t xml:space="preserve">  </w:t>
      </w:r>
      <w:r>
        <w:rPr>
          <w:w w:val="99"/>
          <w:sz w:val="26"/>
          <w:szCs w:val="26"/>
        </w:rPr>
        <w:t>collected</w:t>
      </w:r>
      <w:r>
        <w:rPr>
          <w:sz w:val="26"/>
          <w:szCs w:val="26"/>
        </w:rPr>
        <w:t xml:space="preserve">  </w:t>
      </w:r>
      <w:r>
        <w:rPr>
          <w:w w:val="99"/>
          <w:sz w:val="26"/>
          <w:szCs w:val="26"/>
        </w:rPr>
        <w:t>from</w:t>
      </w:r>
      <w:r>
        <w:rPr>
          <w:sz w:val="26"/>
          <w:szCs w:val="26"/>
        </w:rPr>
        <w:t xml:space="preserve">  </w:t>
      </w:r>
      <w:r>
        <w:rPr>
          <w:w w:val="99"/>
          <w:sz w:val="26"/>
          <w:szCs w:val="26"/>
        </w:rPr>
        <w:t>the</w:t>
      </w:r>
      <w:r>
        <w:rPr>
          <w:sz w:val="26"/>
          <w:szCs w:val="26"/>
        </w:rPr>
        <w:t xml:space="preserve">  </w:t>
      </w:r>
      <w:r>
        <w:rPr>
          <w:w w:val="99"/>
          <w:sz w:val="26"/>
          <w:szCs w:val="26"/>
        </w:rPr>
        <w:t>clients</w:t>
      </w:r>
      <w:r>
        <w:rPr>
          <w:sz w:val="26"/>
          <w:szCs w:val="26"/>
        </w:rPr>
        <w:t xml:space="preserve">  </w:t>
      </w:r>
      <w:r>
        <w:rPr>
          <w:w w:val="99"/>
          <w:sz w:val="26"/>
          <w:szCs w:val="26"/>
        </w:rPr>
        <w:t>to understand</w:t>
      </w:r>
      <w:r>
        <w:rPr>
          <w:sz w:val="26"/>
          <w:szCs w:val="26"/>
        </w:rPr>
        <w:t xml:space="preserve">  </w:t>
      </w:r>
      <w:r>
        <w:rPr>
          <w:w w:val="99"/>
          <w:sz w:val="26"/>
          <w:szCs w:val="26"/>
        </w:rPr>
        <w:t>the</w:t>
      </w:r>
      <w:r>
        <w:rPr>
          <w:sz w:val="26"/>
          <w:szCs w:val="26"/>
        </w:rPr>
        <w:t xml:space="preserve">  </w:t>
      </w:r>
      <w:r>
        <w:rPr>
          <w:w w:val="99"/>
          <w:sz w:val="26"/>
          <w:szCs w:val="26"/>
        </w:rPr>
        <w:t>deliverables</w:t>
      </w:r>
      <w:r>
        <w:rPr>
          <w:sz w:val="26"/>
          <w:szCs w:val="26"/>
        </w:rPr>
        <w:t xml:space="preserve">  </w:t>
      </w:r>
      <w:r>
        <w:rPr>
          <w:w w:val="99"/>
          <w:sz w:val="26"/>
          <w:szCs w:val="26"/>
        </w:rPr>
        <w:t>and</w:t>
      </w:r>
      <w:r>
        <w:rPr>
          <w:sz w:val="26"/>
          <w:szCs w:val="26"/>
        </w:rPr>
        <w:t xml:space="preserve">  </w:t>
      </w:r>
      <w:r>
        <w:rPr>
          <w:w w:val="99"/>
          <w:sz w:val="26"/>
          <w:szCs w:val="26"/>
        </w:rPr>
        <w:t>goals</w:t>
      </w:r>
      <w:r>
        <w:rPr>
          <w:sz w:val="26"/>
          <w:szCs w:val="26"/>
        </w:rPr>
        <w:t xml:space="preserve">  </w:t>
      </w:r>
      <w:r>
        <w:rPr>
          <w:w w:val="99"/>
          <w:sz w:val="26"/>
          <w:szCs w:val="26"/>
        </w:rPr>
        <w:t>to</w:t>
      </w:r>
      <w:r>
        <w:rPr>
          <w:sz w:val="26"/>
          <w:szCs w:val="26"/>
        </w:rPr>
        <w:t xml:space="preserve">  </w:t>
      </w:r>
      <w:r>
        <w:rPr>
          <w:w w:val="99"/>
          <w:sz w:val="26"/>
          <w:szCs w:val="26"/>
        </w:rPr>
        <w:t>be</w:t>
      </w:r>
      <w:r>
        <w:rPr>
          <w:sz w:val="26"/>
          <w:szCs w:val="26"/>
        </w:rPr>
        <w:t xml:space="preserve">  </w:t>
      </w:r>
      <w:r>
        <w:rPr>
          <w:w w:val="99"/>
          <w:sz w:val="26"/>
          <w:szCs w:val="26"/>
        </w:rPr>
        <w:t>achieved</w:t>
      </w:r>
      <w:r>
        <w:rPr>
          <w:sz w:val="26"/>
          <w:szCs w:val="26"/>
        </w:rPr>
        <w:t xml:space="preserve">  </w:t>
      </w:r>
      <w:r>
        <w:rPr>
          <w:w w:val="99"/>
          <w:sz w:val="26"/>
          <w:szCs w:val="26"/>
        </w:rPr>
        <w:t>after</w:t>
      </w:r>
      <w:r>
        <w:rPr>
          <w:sz w:val="26"/>
          <w:szCs w:val="26"/>
        </w:rPr>
        <w:t xml:space="preserve">  </w:t>
      </w:r>
      <w:r>
        <w:rPr>
          <w:w w:val="99"/>
          <w:sz w:val="26"/>
          <w:szCs w:val="26"/>
        </w:rPr>
        <w:t>which</w:t>
      </w:r>
      <w:r>
        <w:rPr>
          <w:sz w:val="26"/>
          <w:szCs w:val="26"/>
        </w:rPr>
        <w:t xml:space="preserve">  </w:t>
      </w:r>
      <w:r>
        <w:rPr>
          <w:w w:val="99"/>
          <w:sz w:val="26"/>
          <w:szCs w:val="26"/>
        </w:rPr>
        <w:t>a</w:t>
      </w:r>
      <w:r>
        <w:rPr>
          <w:sz w:val="26"/>
          <w:szCs w:val="26"/>
        </w:rPr>
        <w:t xml:space="preserve">  </w:t>
      </w:r>
      <w:r>
        <w:rPr>
          <w:w w:val="99"/>
          <w:sz w:val="26"/>
          <w:szCs w:val="26"/>
        </w:rPr>
        <w:t>problem statement</w:t>
      </w:r>
      <w:r>
        <w:rPr>
          <w:sz w:val="26"/>
          <w:szCs w:val="26"/>
        </w:rPr>
        <w:t xml:space="preserve"> </w:t>
      </w:r>
      <w:r>
        <w:rPr>
          <w:w w:val="99"/>
          <w:sz w:val="26"/>
          <w:szCs w:val="26"/>
        </w:rPr>
        <w:t>is</w:t>
      </w:r>
      <w:r>
        <w:rPr>
          <w:sz w:val="26"/>
          <w:szCs w:val="26"/>
        </w:rPr>
        <w:t xml:space="preserve"> </w:t>
      </w:r>
      <w:r>
        <w:rPr>
          <w:w w:val="99"/>
          <w:sz w:val="26"/>
          <w:szCs w:val="26"/>
        </w:rPr>
        <w:t>defined</w:t>
      </w:r>
      <w:r>
        <w:rPr>
          <w:sz w:val="26"/>
          <w:szCs w:val="26"/>
        </w:rPr>
        <w:t xml:space="preserve"> </w:t>
      </w:r>
      <w:r>
        <w:rPr>
          <w:w w:val="99"/>
          <w:sz w:val="26"/>
          <w:szCs w:val="26"/>
        </w:rPr>
        <w:t>which</w:t>
      </w:r>
      <w:r>
        <w:rPr>
          <w:sz w:val="26"/>
          <w:szCs w:val="26"/>
        </w:rPr>
        <w:t xml:space="preserve"> </w:t>
      </w:r>
      <w:r>
        <w:rPr>
          <w:w w:val="99"/>
          <w:sz w:val="26"/>
          <w:szCs w:val="26"/>
        </w:rPr>
        <w:t>has</w:t>
      </w:r>
      <w:r>
        <w:rPr>
          <w:sz w:val="26"/>
          <w:szCs w:val="26"/>
        </w:rPr>
        <w:t xml:space="preserve"> </w:t>
      </w:r>
      <w:r>
        <w:rPr>
          <w:w w:val="99"/>
          <w:sz w:val="26"/>
          <w:szCs w:val="26"/>
        </w:rPr>
        <w:t>to</w:t>
      </w:r>
      <w:r>
        <w:rPr>
          <w:sz w:val="26"/>
          <w:szCs w:val="26"/>
        </w:rPr>
        <w:t xml:space="preserve"> </w:t>
      </w:r>
      <w:r>
        <w:rPr>
          <w:w w:val="99"/>
          <w:sz w:val="26"/>
          <w:szCs w:val="26"/>
        </w:rPr>
        <w:t>be</w:t>
      </w:r>
      <w:r>
        <w:rPr>
          <w:sz w:val="26"/>
          <w:szCs w:val="26"/>
        </w:rPr>
        <w:t xml:space="preserve"> </w:t>
      </w:r>
      <w:r>
        <w:rPr>
          <w:w w:val="99"/>
          <w:sz w:val="26"/>
          <w:szCs w:val="26"/>
        </w:rPr>
        <w:t>adhered</w:t>
      </w:r>
      <w:r>
        <w:rPr>
          <w:sz w:val="26"/>
          <w:szCs w:val="26"/>
        </w:rPr>
        <w:t xml:space="preserve"> </w:t>
      </w:r>
      <w:r>
        <w:rPr>
          <w:w w:val="99"/>
          <w:sz w:val="26"/>
          <w:szCs w:val="26"/>
        </w:rPr>
        <w:t>to</w:t>
      </w:r>
      <w:r>
        <w:rPr>
          <w:sz w:val="26"/>
          <w:szCs w:val="26"/>
        </w:rPr>
        <w:t xml:space="preserve"> </w:t>
      </w:r>
      <w:r>
        <w:rPr>
          <w:w w:val="99"/>
          <w:sz w:val="26"/>
          <w:szCs w:val="26"/>
        </w:rPr>
        <w:t>while</w:t>
      </w:r>
      <w:r>
        <w:rPr>
          <w:sz w:val="26"/>
          <w:szCs w:val="26"/>
        </w:rPr>
        <w:t xml:space="preserve"> </w:t>
      </w:r>
      <w:r>
        <w:rPr>
          <w:w w:val="99"/>
          <w:sz w:val="26"/>
          <w:szCs w:val="26"/>
        </w:rPr>
        <w:t>development</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project.</w:t>
      </w:r>
    </w:p>
    <w:p w:rsidR="005D32D9" w:rsidRDefault="005D32D9">
      <w:pPr>
        <w:spacing w:before="9" w:line="220" w:lineRule="exact"/>
        <w:rPr>
          <w:sz w:val="22"/>
          <w:szCs w:val="22"/>
        </w:rPr>
      </w:pPr>
    </w:p>
    <w:p w:rsidR="005D32D9" w:rsidRPr="0039581C" w:rsidRDefault="00FE5874" w:rsidP="0039581C">
      <w:pPr>
        <w:ind w:left="100"/>
        <w:rPr>
          <w:b/>
          <w:bCs/>
          <w:sz w:val="30"/>
          <w:szCs w:val="30"/>
        </w:rPr>
      </w:pPr>
      <w:r>
        <w:rPr>
          <w:sz w:val="30"/>
          <w:szCs w:val="30"/>
        </w:rPr>
        <w:t xml:space="preserve">3.2     </w:t>
      </w:r>
      <w:r w:rsidR="0039581C" w:rsidRPr="0039581C">
        <w:rPr>
          <w:b/>
          <w:bCs/>
          <w:sz w:val="30"/>
          <w:szCs w:val="30"/>
        </w:rPr>
        <w:t>Obtain and review raw data</w:t>
      </w:r>
    </w:p>
    <w:p w:rsidR="005D32D9" w:rsidRDefault="005D32D9">
      <w:pPr>
        <w:spacing w:before="9" w:line="240" w:lineRule="exact"/>
        <w:rPr>
          <w:sz w:val="24"/>
          <w:szCs w:val="24"/>
        </w:rPr>
      </w:pPr>
    </w:p>
    <w:p w:rsidR="005D32D9" w:rsidRDefault="00FE5874">
      <w:pPr>
        <w:spacing w:line="276" w:lineRule="auto"/>
        <w:ind w:left="821" w:right="80"/>
        <w:jc w:val="both"/>
        <w:rPr>
          <w:sz w:val="26"/>
          <w:szCs w:val="26"/>
        </w:rPr>
      </w:pPr>
      <w:r>
        <w:rPr>
          <w:w w:val="99"/>
          <w:sz w:val="26"/>
          <w:szCs w:val="26"/>
        </w:rPr>
        <w:t>Data</w:t>
      </w:r>
      <w:r>
        <w:rPr>
          <w:sz w:val="26"/>
          <w:szCs w:val="26"/>
        </w:rPr>
        <w:t xml:space="preserve"> </w:t>
      </w:r>
      <w:r>
        <w:rPr>
          <w:w w:val="99"/>
          <w:sz w:val="26"/>
          <w:szCs w:val="26"/>
        </w:rPr>
        <w:t>collection</w:t>
      </w:r>
      <w:r>
        <w:rPr>
          <w:sz w:val="26"/>
          <w:szCs w:val="26"/>
        </w:rPr>
        <w:t xml:space="preserve"> </w:t>
      </w:r>
      <w:r>
        <w:rPr>
          <w:w w:val="99"/>
          <w:sz w:val="26"/>
          <w:szCs w:val="26"/>
        </w:rPr>
        <w:t>is</w:t>
      </w:r>
      <w:r>
        <w:rPr>
          <w:sz w:val="26"/>
          <w:szCs w:val="26"/>
        </w:rPr>
        <w:t xml:space="preserve"> </w:t>
      </w:r>
      <w:r>
        <w:rPr>
          <w:w w:val="99"/>
          <w:sz w:val="26"/>
          <w:szCs w:val="26"/>
        </w:rPr>
        <w:t>a</w:t>
      </w:r>
      <w:r>
        <w:rPr>
          <w:sz w:val="26"/>
          <w:szCs w:val="26"/>
        </w:rPr>
        <w:t xml:space="preserve"> </w:t>
      </w:r>
      <w:r>
        <w:rPr>
          <w:w w:val="99"/>
          <w:sz w:val="26"/>
          <w:szCs w:val="26"/>
        </w:rPr>
        <w:t>systematic</w:t>
      </w:r>
      <w:r>
        <w:rPr>
          <w:sz w:val="26"/>
          <w:szCs w:val="26"/>
        </w:rPr>
        <w:t xml:space="preserve"> </w:t>
      </w:r>
      <w:r>
        <w:rPr>
          <w:w w:val="99"/>
          <w:sz w:val="26"/>
          <w:szCs w:val="26"/>
        </w:rPr>
        <w:t>approach</w:t>
      </w:r>
      <w:r>
        <w:rPr>
          <w:sz w:val="26"/>
          <w:szCs w:val="26"/>
        </w:rPr>
        <w:t xml:space="preserve"> </w:t>
      </w:r>
      <w:r>
        <w:rPr>
          <w:w w:val="99"/>
          <w:sz w:val="26"/>
          <w:szCs w:val="26"/>
        </w:rPr>
        <w:t>for</w:t>
      </w:r>
      <w:r>
        <w:rPr>
          <w:sz w:val="26"/>
          <w:szCs w:val="26"/>
        </w:rPr>
        <w:t xml:space="preserve"> </w:t>
      </w:r>
      <w:r>
        <w:rPr>
          <w:w w:val="99"/>
          <w:sz w:val="26"/>
          <w:szCs w:val="26"/>
        </w:rPr>
        <w:t>gathering</w:t>
      </w:r>
      <w:r>
        <w:rPr>
          <w:sz w:val="26"/>
          <w:szCs w:val="26"/>
        </w:rPr>
        <w:t xml:space="preserve"> </w:t>
      </w:r>
      <w:r>
        <w:rPr>
          <w:w w:val="99"/>
          <w:sz w:val="26"/>
          <w:szCs w:val="26"/>
        </w:rPr>
        <w:t>and</w:t>
      </w:r>
      <w:r>
        <w:rPr>
          <w:sz w:val="26"/>
          <w:szCs w:val="26"/>
        </w:rPr>
        <w:t xml:space="preserve"> </w:t>
      </w:r>
      <w:r>
        <w:rPr>
          <w:w w:val="99"/>
          <w:sz w:val="26"/>
          <w:szCs w:val="26"/>
        </w:rPr>
        <w:t>measuring</w:t>
      </w:r>
      <w:r>
        <w:rPr>
          <w:sz w:val="26"/>
          <w:szCs w:val="26"/>
        </w:rPr>
        <w:t xml:space="preserve"> </w:t>
      </w:r>
      <w:r>
        <w:rPr>
          <w:w w:val="99"/>
          <w:sz w:val="26"/>
          <w:szCs w:val="26"/>
        </w:rPr>
        <w:t>information from</w:t>
      </w:r>
      <w:r>
        <w:rPr>
          <w:sz w:val="26"/>
          <w:szCs w:val="26"/>
        </w:rPr>
        <w:t xml:space="preserve"> </w:t>
      </w:r>
      <w:r>
        <w:rPr>
          <w:w w:val="99"/>
          <w:sz w:val="26"/>
          <w:szCs w:val="26"/>
        </w:rPr>
        <w:t>a</w:t>
      </w:r>
      <w:r>
        <w:rPr>
          <w:sz w:val="26"/>
          <w:szCs w:val="26"/>
        </w:rPr>
        <w:t xml:space="preserve"> </w:t>
      </w:r>
      <w:r>
        <w:rPr>
          <w:w w:val="99"/>
          <w:sz w:val="26"/>
          <w:szCs w:val="26"/>
        </w:rPr>
        <w:t>variety</w:t>
      </w:r>
      <w:r>
        <w:rPr>
          <w:sz w:val="26"/>
          <w:szCs w:val="26"/>
        </w:rPr>
        <w:t xml:space="preserve"> </w:t>
      </w:r>
      <w:r>
        <w:rPr>
          <w:w w:val="99"/>
          <w:sz w:val="26"/>
          <w:szCs w:val="26"/>
        </w:rPr>
        <w:t>of</w:t>
      </w:r>
      <w:r>
        <w:rPr>
          <w:sz w:val="26"/>
          <w:szCs w:val="26"/>
        </w:rPr>
        <w:t xml:space="preserve"> </w:t>
      </w:r>
      <w:r>
        <w:rPr>
          <w:w w:val="99"/>
          <w:sz w:val="26"/>
          <w:szCs w:val="26"/>
        </w:rPr>
        <w:t>sources</w:t>
      </w:r>
      <w:r>
        <w:rPr>
          <w:sz w:val="26"/>
          <w:szCs w:val="26"/>
        </w:rPr>
        <w:t xml:space="preserve"> </w:t>
      </w:r>
      <w:r>
        <w:rPr>
          <w:w w:val="99"/>
          <w:sz w:val="26"/>
          <w:szCs w:val="26"/>
        </w:rPr>
        <w:t>in</w:t>
      </w:r>
      <w:r>
        <w:rPr>
          <w:sz w:val="26"/>
          <w:szCs w:val="26"/>
        </w:rPr>
        <w:t xml:space="preserve"> </w:t>
      </w:r>
      <w:r>
        <w:rPr>
          <w:w w:val="99"/>
          <w:sz w:val="26"/>
          <w:szCs w:val="26"/>
        </w:rPr>
        <w:t>order</w:t>
      </w:r>
      <w:r>
        <w:rPr>
          <w:sz w:val="26"/>
          <w:szCs w:val="26"/>
        </w:rPr>
        <w:t xml:space="preserve"> </w:t>
      </w:r>
      <w:r>
        <w:rPr>
          <w:w w:val="99"/>
          <w:sz w:val="26"/>
          <w:szCs w:val="26"/>
        </w:rPr>
        <w:t>to</w:t>
      </w:r>
      <w:r>
        <w:rPr>
          <w:sz w:val="26"/>
          <w:szCs w:val="26"/>
        </w:rPr>
        <w:t xml:space="preserve"> </w:t>
      </w:r>
      <w:r>
        <w:rPr>
          <w:w w:val="99"/>
          <w:sz w:val="26"/>
          <w:szCs w:val="26"/>
        </w:rPr>
        <w:t>obtain</w:t>
      </w:r>
      <w:r>
        <w:rPr>
          <w:sz w:val="26"/>
          <w:szCs w:val="26"/>
        </w:rPr>
        <w:t xml:space="preserve"> </w:t>
      </w:r>
      <w:r>
        <w:rPr>
          <w:w w:val="99"/>
          <w:sz w:val="26"/>
          <w:szCs w:val="26"/>
        </w:rPr>
        <w:t>a</w:t>
      </w:r>
      <w:r>
        <w:rPr>
          <w:sz w:val="26"/>
          <w:szCs w:val="26"/>
        </w:rPr>
        <w:t xml:space="preserve"> </w:t>
      </w:r>
      <w:r>
        <w:rPr>
          <w:w w:val="99"/>
          <w:sz w:val="26"/>
          <w:szCs w:val="26"/>
        </w:rPr>
        <w:t>complete</w:t>
      </w:r>
      <w:r>
        <w:rPr>
          <w:sz w:val="26"/>
          <w:szCs w:val="26"/>
        </w:rPr>
        <w:t xml:space="preserve"> </w:t>
      </w:r>
      <w:r>
        <w:rPr>
          <w:w w:val="99"/>
          <w:sz w:val="26"/>
          <w:szCs w:val="26"/>
        </w:rPr>
        <w:t>and</w:t>
      </w:r>
      <w:r>
        <w:rPr>
          <w:sz w:val="26"/>
          <w:szCs w:val="26"/>
        </w:rPr>
        <w:t xml:space="preserve"> </w:t>
      </w:r>
      <w:r>
        <w:rPr>
          <w:w w:val="99"/>
          <w:sz w:val="26"/>
          <w:szCs w:val="26"/>
        </w:rPr>
        <w:t>accurate</w:t>
      </w:r>
      <w:r>
        <w:rPr>
          <w:sz w:val="26"/>
          <w:szCs w:val="26"/>
        </w:rPr>
        <w:t xml:space="preserve"> </w:t>
      </w:r>
      <w:r>
        <w:rPr>
          <w:w w:val="99"/>
          <w:sz w:val="26"/>
          <w:szCs w:val="26"/>
        </w:rPr>
        <w:t>picture</w:t>
      </w:r>
      <w:r>
        <w:rPr>
          <w:sz w:val="26"/>
          <w:szCs w:val="26"/>
        </w:rPr>
        <w:t xml:space="preserve"> </w:t>
      </w:r>
      <w:r>
        <w:rPr>
          <w:w w:val="99"/>
          <w:sz w:val="26"/>
          <w:szCs w:val="26"/>
        </w:rPr>
        <w:t>of</w:t>
      </w:r>
      <w:r>
        <w:rPr>
          <w:sz w:val="26"/>
          <w:szCs w:val="26"/>
        </w:rPr>
        <w:t xml:space="preserve"> </w:t>
      </w:r>
      <w:r>
        <w:rPr>
          <w:w w:val="99"/>
          <w:sz w:val="26"/>
          <w:szCs w:val="26"/>
        </w:rPr>
        <w:t>an interest</w:t>
      </w:r>
      <w:r>
        <w:rPr>
          <w:sz w:val="26"/>
          <w:szCs w:val="26"/>
        </w:rPr>
        <w:t xml:space="preserve"> </w:t>
      </w:r>
      <w:r>
        <w:rPr>
          <w:w w:val="99"/>
          <w:sz w:val="26"/>
          <w:szCs w:val="26"/>
        </w:rPr>
        <w:t>area.</w:t>
      </w:r>
      <w:r>
        <w:rPr>
          <w:sz w:val="26"/>
          <w:szCs w:val="26"/>
        </w:rPr>
        <w:t xml:space="preserve"> </w:t>
      </w:r>
      <w:r>
        <w:rPr>
          <w:w w:val="99"/>
          <w:sz w:val="26"/>
          <w:szCs w:val="26"/>
        </w:rPr>
        <w:t>It</w:t>
      </w:r>
      <w:r>
        <w:rPr>
          <w:sz w:val="26"/>
          <w:szCs w:val="26"/>
        </w:rPr>
        <w:t xml:space="preserve"> </w:t>
      </w:r>
      <w:r>
        <w:rPr>
          <w:w w:val="99"/>
          <w:sz w:val="26"/>
          <w:szCs w:val="26"/>
        </w:rPr>
        <w:t>helps</w:t>
      </w:r>
      <w:r>
        <w:rPr>
          <w:sz w:val="26"/>
          <w:szCs w:val="26"/>
        </w:rPr>
        <w:t xml:space="preserve"> </w:t>
      </w:r>
      <w:r>
        <w:rPr>
          <w:w w:val="99"/>
          <w:sz w:val="26"/>
          <w:szCs w:val="26"/>
        </w:rPr>
        <w:t>an</w:t>
      </w:r>
      <w:r>
        <w:rPr>
          <w:sz w:val="26"/>
          <w:szCs w:val="26"/>
        </w:rPr>
        <w:t xml:space="preserve"> </w:t>
      </w:r>
      <w:r>
        <w:rPr>
          <w:w w:val="99"/>
          <w:sz w:val="26"/>
          <w:szCs w:val="26"/>
        </w:rPr>
        <w:t>individual</w:t>
      </w:r>
      <w:r>
        <w:rPr>
          <w:sz w:val="26"/>
          <w:szCs w:val="26"/>
        </w:rPr>
        <w:t xml:space="preserve"> </w:t>
      </w:r>
      <w:r>
        <w:rPr>
          <w:w w:val="99"/>
          <w:sz w:val="26"/>
          <w:szCs w:val="26"/>
        </w:rPr>
        <w:t>or</w:t>
      </w:r>
      <w:r>
        <w:rPr>
          <w:sz w:val="26"/>
          <w:szCs w:val="26"/>
        </w:rPr>
        <w:t xml:space="preserve"> </w:t>
      </w:r>
      <w:r>
        <w:rPr>
          <w:w w:val="99"/>
          <w:sz w:val="26"/>
          <w:szCs w:val="26"/>
        </w:rPr>
        <w:t>organization</w:t>
      </w:r>
      <w:r>
        <w:rPr>
          <w:sz w:val="26"/>
          <w:szCs w:val="26"/>
        </w:rPr>
        <w:t xml:space="preserve"> </w:t>
      </w:r>
      <w:r>
        <w:rPr>
          <w:w w:val="99"/>
          <w:sz w:val="26"/>
          <w:szCs w:val="26"/>
        </w:rPr>
        <w:t>to</w:t>
      </w:r>
      <w:r>
        <w:rPr>
          <w:sz w:val="26"/>
          <w:szCs w:val="26"/>
        </w:rPr>
        <w:t xml:space="preserve"> </w:t>
      </w:r>
      <w:r>
        <w:rPr>
          <w:w w:val="99"/>
          <w:sz w:val="26"/>
          <w:szCs w:val="26"/>
        </w:rPr>
        <w:t>address</w:t>
      </w:r>
      <w:r>
        <w:rPr>
          <w:sz w:val="26"/>
          <w:szCs w:val="26"/>
        </w:rPr>
        <w:t xml:space="preserve"> </w:t>
      </w:r>
      <w:r>
        <w:rPr>
          <w:w w:val="99"/>
          <w:sz w:val="26"/>
          <w:szCs w:val="26"/>
        </w:rPr>
        <w:t>specific</w:t>
      </w:r>
      <w:r>
        <w:rPr>
          <w:sz w:val="26"/>
          <w:szCs w:val="26"/>
        </w:rPr>
        <w:t xml:space="preserve"> </w:t>
      </w:r>
      <w:r>
        <w:rPr>
          <w:w w:val="99"/>
          <w:sz w:val="26"/>
          <w:szCs w:val="26"/>
        </w:rPr>
        <w:t>questions, determine</w:t>
      </w:r>
      <w:r>
        <w:rPr>
          <w:sz w:val="26"/>
          <w:szCs w:val="26"/>
        </w:rPr>
        <w:t xml:space="preserve"> </w:t>
      </w:r>
      <w:r>
        <w:rPr>
          <w:w w:val="99"/>
          <w:sz w:val="26"/>
          <w:szCs w:val="26"/>
        </w:rPr>
        <w:t>outcomes</w:t>
      </w:r>
      <w:r>
        <w:rPr>
          <w:sz w:val="26"/>
          <w:szCs w:val="26"/>
        </w:rPr>
        <w:t xml:space="preserve"> </w:t>
      </w:r>
      <w:r>
        <w:rPr>
          <w:w w:val="99"/>
          <w:sz w:val="26"/>
          <w:szCs w:val="26"/>
        </w:rPr>
        <w:t>and</w:t>
      </w:r>
      <w:r>
        <w:rPr>
          <w:sz w:val="26"/>
          <w:szCs w:val="26"/>
        </w:rPr>
        <w:t xml:space="preserve"> </w:t>
      </w:r>
      <w:r>
        <w:rPr>
          <w:w w:val="99"/>
          <w:sz w:val="26"/>
          <w:szCs w:val="26"/>
        </w:rPr>
        <w:t>forecast</w:t>
      </w:r>
      <w:r>
        <w:rPr>
          <w:sz w:val="26"/>
          <w:szCs w:val="26"/>
        </w:rPr>
        <w:t xml:space="preserve"> </w:t>
      </w:r>
      <w:r>
        <w:rPr>
          <w:w w:val="99"/>
          <w:sz w:val="26"/>
          <w:szCs w:val="26"/>
        </w:rPr>
        <w:t>future</w:t>
      </w:r>
      <w:r>
        <w:rPr>
          <w:sz w:val="26"/>
          <w:szCs w:val="26"/>
        </w:rPr>
        <w:t xml:space="preserve"> </w:t>
      </w:r>
      <w:r>
        <w:rPr>
          <w:w w:val="99"/>
          <w:sz w:val="26"/>
          <w:szCs w:val="26"/>
        </w:rPr>
        <w:t>probabilities</w:t>
      </w:r>
      <w:r>
        <w:rPr>
          <w:sz w:val="26"/>
          <w:szCs w:val="26"/>
        </w:rPr>
        <w:t xml:space="preserve"> </w:t>
      </w:r>
      <w:r>
        <w:rPr>
          <w:w w:val="99"/>
          <w:sz w:val="26"/>
          <w:szCs w:val="26"/>
        </w:rPr>
        <w:t>and</w:t>
      </w:r>
      <w:r>
        <w:rPr>
          <w:sz w:val="26"/>
          <w:szCs w:val="26"/>
        </w:rPr>
        <w:t xml:space="preserve"> </w:t>
      </w:r>
      <w:r>
        <w:rPr>
          <w:w w:val="99"/>
          <w:sz w:val="26"/>
          <w:szCs w:val="26"/>
        </w:rPr>
        <w:t>patterns.</w:t>
      </w:r>
    </w:p>
    <w:p w:rsidR="005D32D9" w:rsidRDefault="005D32D9">
      <w:pPr>
        <w:spacing w:before="18" w:line="220" w:lineRule="exact"/>
        <w:rPr>
          <w:sz w:val="22"/>
          <w:szCs w:val="22"/>
        </w:rPr>
      </w:pPr>
    </w:p>
    <w:p w:rsidR="005D32D9" w:rsidRDefault="00FE5874" w:rsidP="001E0A54">
      <w:pPr>
        <w:spacing w:line="277" w:lineRule="auto"/>
        <w:ind w:left="821" w:right="86"/>
        <w:jc w:val="both"/>
        <w:rPr>
          <w:sz w:val="26"/>
          <w:szCs w:val="26"/>
        </w:rPr>
      </w:pPr>
      <w:r>
        <w:rPr>
          <w:w w:val="99"/>
          <w:sz w:val="26"/>
          <w:szCs w:val="26"/>
        </w:rPr>
        <w:t>The</w:t>
      </w:r>
      <w:r>
        <w:rPr>
          <w:sz w:val="26"/>
          <w:szCs w:val="26"/>
        </w:rPr>
        <w:t xml:space="preserve">  </w:t>
      </w:r>
      <w:r>
        <w:rPr>
          <w:w w:val="99"/>
          <w:sz w:val="26"/>
          <w:szCs w:val="26"/>
        </w:rPr>
        <w:t>data</w:t>
      </w:r>
      <w:r>
        <w:rPr>
          <w:sz w:val="26"/>
          <w:szCs w:val="26"/>
        </w:rPr>
        <w:t xml:space="preserve">  </w:t>
      </w:r>
      <w:r w:rsidR="001E0A54">
        <w:rPr>
          <w:w w:val="99"/>
          <w:sz w:val="26"/>
          <w:szCs w:val="26"/>
        </w:rPr>
        <w:t>Fitness Data analysis</w:t>
      </w:r>
      <w:r>
        <w:rPr>
          <w:sz w:val="26"/>
          <w:szCs w:val="26"/>
        </w:rPr>
        <w:t xml:space="preserve">  </w:t>
      </w:r>
      <w:r>
        <w:rPr>
          <w:w w:val="99"/>
          <w:sz w:val="26"/>
          <w:szCs w:val="26"/>
        </w:rPr>
        <w:t>has</w:t>
      </w:r>
      <w:r>
        <w:rPr>
          <w:sz w:val="26"/>
          <w:szCs w:val="26"/>
        </w:rPr>
        <w:t xml:space="preserve">  </w:t>
      </w:r>
      <w:r>
        <w:rPr>
          <w:w w:val="99"/>
          <w:sz w:val="26"/>
          <w:szCs w:val="26"/>
        </w:rPr>
        <w:t>been</w:t>
      </w:r>
      <w:r>
        <w:rPr>
          <w:sz w:val="26"/>
          <w:szCs w:val="26"/>
        </w:rPr>
        <w:t xml:space="preserve">  </w:t>
      </w:r>
      <w:r>
        <w:rPr>
          <w:w w:val="99"/>
          <w:sz w:val="26"/>
          <w:szCs w:val="26"/>
        </w:rPr>
        <w:t>collected</w:t>
      </w:r>
      <w:r>
        <w:rPr>
          <w:sz w:val="26"/>
          <w:szCs w:val="26"/>
        </w:rPr>
        <w:t xml:space="preserve">  </w:t>
      </w:r>
      <w:r>
        <w:rPr>
          <w:w w:val="99"/>
          <w:sz w:val="26"/>
          <w:szCs w:val="26"/>
        </w:rPr>
        <w:t>through</w:t>
      </w:r>
      <w:r>
        <w:rPr>
          <w:sz w:val="26"/>
          <w:szCs w:val="26"/>
        </w:rPr>
        <w:t xml:space="preserve">  </w:t>
      </w:r>
      <w:r>
        <w:rPr>
          <w:w w:val="99"/>
          <w:sz w:val="26"/>
          <w:szCs w:val="26"/>
        </w:rPr>
        <w:t>various</w:t>
      </w:r>
      <w:r>
        <w:rPr>
          <w:sz w:val="26"/>
          <w:szCs w:val="26"/>
        </w:rPr>
        <w:t xml:space="preserve">  </w:t>
      </w:r>
      <w:r>
        <w:rPr>
          <w:w w:val="99"/>
          <w:sz w:val="26"/>
          <w:szCs w:val="26"/>
        </w:rPr>
        <w:t>GitHub</w:t>
      </w:r>
      <w:r>
        <w:rPr>
          <w:sz w:val="26"/>
          <w:szCs w:val="26"/>
        </w:rPr>
        <w:t xml:space="preserve">  </w:t>
      </w:r>
      <w:r>
        <w:rPr>
          <w:w w:val="99"/>
          <w:sz w:val="26"/>
          <w:szCs w:val="26"/>
        </w:rPr>
        <w:t>repositories</w:t>
      </w:r>
      <w:r w:rsidR="001E0A54">
        <w:rPr>
          <w:w w:val="99"/>
          <w:sz w:val="26"/>
          <w:szCs w:val="26"/>
        </w:rPr>
        <w:t xml:space="preserve"> and can also be obtained from the google docs through a particular link</w:t>
      </w:r>
    </w:p>
    <w:p w:rsidR="005D32D9" w:rsidRDefault="005D32D9">
      <w:pPr>
        <w:spacing w:before="7" w:line="280" w:lineRule="exact"/>
        <w:rPr>
          <w:sz w:val="28"/>
          <w:szCs w:val="28"/>
        </w:rPr>
      </w:pPr>
    </w:p>
    <w:p w:rsidR="005D32D9" w:rsidRDefault="00FE5874">
      <w:pPr>
        <w:spacing w:line="277" w:lineRule="auto"/>
        <w:ind w:left="821" w:right="73"/>
        <w:jc w:val="both"/>
        <w:rPr>
          <w:sz w:val="26"/>
          <w:szCs w:val="26"/>
        </w:rPr>
      </w:pPr>
      <w:r>
        <w:rPr>
          <w:w w:val="99"/>
          <w:sz w:val="26"/>
          <w:szCs w:val="26"/>
        </w:rPr>
        <w:t>Data</w:t>
      </w:r>
      <w:r>
        <w:rPr>
          <w:sz w:val="26"/>
          <w:szCs w:val="26"/>
        </w:rPr>
        <w:t xml:space="preserve">  </w:t>
      </w:r>
      <w:r>
        <w:rPr>
          <w:w w:val="99"/>
          <w:sz w:val="26"/>
          <w:szCs w:val="26"/>
        </w:rPr>
        <w:t>importing</w:t>
      </w:r>
      <w:r>
        <w:rPr>
          <w:sz w:val="26"/>
          <w:szCs w:val="26"/>
        </w:rPr>
        <w:t xml:space="preserve">  </w:t>
      </w:r>
      <w:r>
        <w:rPr>
          <w:w w:val="99"/>
          <w:sz w:val="26"/>
          <w:szCs w:val="26"/>
        </w:rPr>
        <w:t>is</w:t>
      </w:r>
      <w:r>
        <w:rPr>
          <w:sz w:val="26"/>
          <w:szCs w:val="26"/>
        </w:rPr>
        <w:t xml:space="preserve">  </w:t>
      </w:r>
      <w:r>
        <w:rPr>
          <w:w w:val="99"/>
          <w:sz w:val="26"/>
          <w:szCs w:val="26"/>
        </w:rPr>
        <w:t>referred</w:t>
      </w:r>
      <w:r>
        <w:rPr>
          <w:sz w:val="26"/>
          <w:szCs w:val="26"/>
        </w:rPr>
        <w:t xml:space="preserve">  </w:t>
      </w:r>
      <w:r>
        <w:rPr>
          <w:w w:val="99"/>
          <w:sz w:val="26"/>
          <w:szCs w:val="26"/>
        </w:rPr>
        <w:t>to</w:t>
      </w:r>
      <w:r>
        <w:rPr>
          <w:sz w:val="26"/>
          <w:szCs w:val="26"/>
        </w:rPr>
        <w:t xml:space="preserve">  </w:t>
      </w:r>
      <w:r>
        <w:rPr>
          <w:w w:val="99"/>
          <w:sz w:val="26"/>
          <w:szCs w:val="26"/>
        </w:rPr>
        <w:t>as</w:t>
      </w:r>
      <w:r>
        <w:rPr>
          <w:sz w:val="26"/>
          <w:szCs w:val="26"/>
        </w:rPr>
        <w:t xml:space="preserve">  </w:t>
      </w:r>
      <w:r>
        <w:rPr>
          <w:w w:val="99"/>
          <w:sz w:val="26"/>
          <w:szCs w:val="26"/>
        </w:rPr>
        <w:t>uploading</w:t>
      </w:r>
      <w:r>
        <w:rPr>
          <w:sz w:val="26"/>
          <w:szCs w:val="26"/>
        </w:rPr>
        <w:t xml:space="preserve">  </w:t>
      </w:r>
      <w:r>
        <w:rPr>
          <w:w w:val="99"/>
          <w:sz w:val="26"/>
          <w:szCs w:val="26"/>
        </w:rPr>
        <w:t>the</w:t>
      </w:r>
      <w:r>
        <w:rPr>
          <w:sz w:val="26"/>
          <w:szCs w:val="26"/>
        </w:rPr>
        <w:t xml:space="preserve">  </w:t>
      </w:r>
      <w:r>
        <w:rPr>
          <w:w w:val="99"/>
          <w:sz w:val="26"/>
          <w:szCs w:val="26"/>
        </w:rPr>
        <w:t>required</w:t>
      </w:r>
      <w:r>
        <w:rPr>
          <w:sz w:val="26"/>
          <w:szCs w:val="26"/>
        </w:rPr>
        <w:t xml:space="preserve">  </w:t>
      </w:r>
      <w:r>
        <w:rPr>
          <w:w w:val="99"/>
          <w:sz w:val="26"/>
          <w:szCs w:val="26"/>
        </w:rPr>
        <w:t>data</w:t>
      </w:r>
      <w:r>
        <w:rPr>
          <w:sz w:val="26"/>
          <w:szCs w:val="26"/>
        </w:rPr>
        <w:t xml:space="preserve">  </w:t>
      </w:r>
      <w:r>
        <w:rPr>
          <w:w w:val="99"/>
          <w:sz w:val="26"/>
          <w:szCs w:val="26"/>
        </w:rPr>
        <w:t>into</w:t>
      </w:r>
      <w:r>
        <w:rPr>
          <w:sz w:val="26"/>
          <w:szCs w:val="26"/>
        </w:rPr>
        <w:t xml:space="preserve">  </w:t>
      </w:r>
      <w:r>
        <w:rPr>
          <w:w w:val="99"/>
          <w:sz w:val="26"/>
          <w:szCs w:val="26"/>
        </w:rPr>
        <w:t>the</w:t>
      </w:r>
      <w:r>
        <w:rPr>
          <w:sz w:val="26"/>
          <w:szCs w:val="26"/>
        </w:rPr>
        <w:t xml:space="preserve">  </w:t>
      </w:r>
      <w:r>
        <w:rPr>
          <w:w w:val="99"/>
          <w:sz w:val="26"/>
          <w:szCs w:val="26"/>
        </w:rPr>
        <w:t>coding environment</w:t>
      </w:r>
      <w:r>
        <w:rPr>
          <w:sz w:val="26"/>
          <w:szCs w:val="26"/>
        </w:rPr>
        <w:t xml:space="preserve"> </w:t>
      </w:r>
      <w:r>
        <w:rPr>
          <w:w w:val="99"/>
          <w:sz w:val="26"/>
          <w:szCs w:val="26"/>
        </w:rPr>
        <w:t>from</w:t>
      </w:r>
      <w:r>
        <w:rPr>
          <w:sz w:val="26"/>
          <w:szCs w:val="26"/>
        </w:rPr>
        <w:t xml:space="preserve"> </w:t>
      </w:r>
      <w:r>
        <w:rPr>
          <w:w w:val="99"/>
          <w:sz w:val="26"/>
          <w:szCs w:val="26"/>
        </w:rPr>
        <w:t>internal</w:t>
      </w:r>
      <w:r>
        <w:rPr>
          <w:sz w:val="26"/>
          <w:szCs w:val="26"/>
        </w:rPr>
        <w:t xml:space="preserve"> </w:t>
      </w:r>
      <w:r>
        <w:rPr>
          <w:w w:val="99"/>
          <w:sz w:val="26"/>
          <w:szCs w:val="26"/>
        </w:rPr>
        <w:t>sources</w:t>
      </w:r>
      <w:r>
        <w:rPr>
          <w:sz w:val="26"/>
          <w:szCs w:val="26"/>
        </w:rPr>
        <w:t xml:space="preserve"> </w:t>
      </w:r>
      <w:r>
        <w:rPr>
          <w:w w:val="99"/>
          <w:sz w:val="26"/>
          <w:szCs w:val="26"/>
        </w:rPr>
        <w:t>(computer)</w:t>
      </w:r>
      <w:r>
        <w:rPr>
          <w:sz w:val="26"/>
          <w:szCs w:val="26"/>
        </w:rPr>
        <w:t xml:space="preserve"> </w:t>
      </w:r>
      <w:r>
        <w:rPr>
          <w:w w:val="99"/>
          <w:sz w:val="26"/>
          <w:szCs w:val="26"/>
        </w:rPr>
        <w:t>or</w:t>
      </w:r>
      <w:r>
        <w:rPr>
          <w:sz w:val="26"/>
          <w:szCs w:val="26"/>
        </w:rPr>
        <w:t xml:space="preserve"> </w:t>
      </w:r>
      <w:r>
        <w:rPr>
          <w:w w:val="99"/>
          <w:sz w:val="26"/>
          <w:szCs w:val="26"/>
        </w:rPr>
        <w:t>external</w:t>
      </w:r>
      <w:r>
        <w:rPr>
          <w:sz w:val="26"/>
          <w:szCs w:val="26"/>
        </w:rPr>
        <w:t xml:space="preserve"> </w:t>
      </w:r>
      <w:r>
        <w:rPr>
          <w:w w:val="99"/>
          <w:sz w:val="26"/>
          <w:szCs w:val="26"/>
        </w:rPr>
        <w:t>sources</w:t>
      </w:r>
      <w:r>
        <w:rPr>
          <w:sz w:val="26"/>
          <w:szCs w:val="26"/>
        </w:rPr>
        <w:t xml:space="preserve"> </w:t>
      </w:r>
      <w:r>
        <w:rPr>
          <w:w w:val="99"/>
          <w:sz w:val="26"/>
          <w:szCs w:val="26"/>
        </w:rPr>
        <w:t>(online</w:t>
      </w:r>
      <w:r>
        <w:rPr>
          <w:sz w:val="26"/>
          <w:szCs w:val="26"/>
        </w:rPr>
        <w:t xml:space="preserve"> </w:t>
      </w:r>
      <w:r>
        <w:rPr>
          <w:w w:val="99"/>
          <w:sz w:val="26"/>
          <w:szCs w:val="26"/>
        </w:rPr>
        <w:t>websites and</w:t>
      </w:r>
      <w:r>
        <w:rPr>
          <w:sz w:val="26"/>
          <w:szCs w:val="26"/>
        </w:rPr>
        <w:t xml:space="preserve">  </w:t>
      </w:r>
      <w:r>
        <w:rPr>
          <w:w w:val="99"/>
          <w:sz w:val="26"/>
          <w:szCs w:val="26"/>
        </w:rPr>
        <w:t>data</w:t>
      </w:r>
      <w:r>
        <w:rPr>
          <w:sz w:val="26"/>
          <w:szCs w:val="26"/>
        </w:rPr>
        <w:t xml:space="preserve">  </w:t>
      </w:r>
      <w:r>
        <w:rPr>
          <w:w w:val="99"/>
          <w:sz w:val="26"/>
          <w:szCs w:val="26"/>
        </w:rPr>
        <w:t>repositories).</w:t>
      </w:r>
      <w:r>
        <w:rPr>
          <w:sz w:val="26"/>
          <w:szCs w:val="26"/>
        </w:rPr>
        <w:t xml:space="preserve">  </w:t>
      </w:r>
      <w:r>
        <w:rPr>
          <w:w w:val="99"/>
          <w:sz w:val="26"/>
          <w:szCs w:val="26"/>
        </w:rPr>
        <w:t>This</w:t>
      </w:r>
      <w:r>
        <w:rPr>
          <w:sz w:val="26"/>
          <w:szCs w:val="26"/>
        </w:rPr>
        <w:t xml:space="preserve">  </w:t>
      </w:r>
      <w:r>
        <w:rPr>
          <w:w w:val="99"/>
          <w:sz w:val="26"/>
          <w:szCs w:val="26"/>
        </w:rPr>
        <w:t>data</w:t>
      </w:r>
      <w:r>
        <w:rPr>
          <w:sz w:val="26"/>
          <w:szCs w:val="26"/>
        </w:rPr>
        <w:t xml:space="preserve">  </w:t>
      </w:r>
      <w:r>
        <w:rPr>
          <w:w w:val="99"/>
          <w:sz w:val="26"/>
          <w:szCs w:val="26"/>
        </w:rPr>
        <w:t>can</w:t>
      </w:r>
      <w:r>
        <w:rPr>
          <w:sz w:val="26"/>
          <w:szCs w:val="26"/>
        </w:rPr>
        <w:t xml:space="preserve">  </w:t>
      </w:r>
      <w:r>
        <w:rPr>
          <w:w w:val="99"/>
          <w:sz w:val="26"/>
          <w:szCs w:val="26"/>
        </w:rPr>
        <w:t>then</w:t>
      </w:r>
      <w:r>
        <w:rPr>
          <w:sz w:val="26"/>
          <w:szCs w:val="26"/>
        </w:rPr>
        <w:t xml:space="preserve">  </w:t>
      </w:r>
      <w:r>
        <w:rPr>
          <w:w w:val="99"/>
          <w:sz w:val="26"/>
          <w:szCs w:val="26"/>
        </w:rPr>
        <w:t>be</w:t>
      </w:r>
      <w:r>
        <w:rPr>
          <w:sz w:val="26"/>
          <w:szCs w:val="26"/>
        </w:rPr>
        <w:t xml:space="preserve">  </w:t>
      </w:r>
      <w:r>
        <w:rPr>
          <w:w w:val="99"/>
          <w:sz w:val="26"/>
          <w:szCs w:val="26"/>
        </w:rPr>
        <w:t>manipulated,</w:t>
      </w:r>
      <w:r>
        <w:rPr>
          <w:sz w:val="26"/>
          <w:szCs w:val="26"/>
        </w:rPr>
        <w:t xml:space="preserve">  </w:t>
      </w:r>
      <w:r>
        <w:rPr>
          <w:w w:val="99"/>
          <w:sz w:val="26"/>
          <w:szCs w:val="26"/>
        </w:rPr>
        <w:t>aggregated,</w:t>
      </w:r>
      <w:r>
        <w:rPr>
          <w:sz w:val="26"/>
          <w:szCs w:val="26"/>
        </w:rPr>
        <w:t xml:space="preserve">  </w:t>
      </w:r>
      <w:r>
        <w:rPr>
          <w:w w:val="99"/>
          <w:sz w:val="26"/>
          <w:szCs w:val="26"/>
        </w:rPr>
        <w:t>filtered according</w:t>
      </w:r>
      <w:r>
        <w:rPr>
          <w:sz w:val="26"/>
          <w:szCs w:val="26"/>
        </w:rPr>
        <w:t xml:space="preserve"> </w:t>
      </w:r>
      <w:r>
        <w:rPr>
          <w:w w:val="99"/>
          <w:sz w:val="26"/>
          <w:szCs w:val="26"/>
        </w:rPr>
        <w:t>to</w:t>
      </w:r>
      <w:r>
        <w:rPr>
          <w:sz w:val="26"/>
          <w:szCs w:val="26"/>
        </w:rPr>
        <w:t xml:space="preserve"> </w:t>
      </w:r>
      <w:r>
        <w:rPr>
          <w:w w:val="99"/>
          <w:sz w:val="26"/>
          <w:szCs w:val="26"/>
        </w:rPr>
        <w:t>the</w:t>
      </w:r>
      <w:r>
        <w:rPr>
          <w:sz w:val="26"/>
          <w:szCs w:val="26"/>
        </w:rPr>
        <w:t xml:space="preserve"> </w:t>
      </w:r>
      <w:r>
        <w:rPr>
          <w:w w:val="99"/>
          <w:sz w:val="26"/>
          <w:szCs w:val="26"/>
        </w:rPr>
        <w:t>requirements</w:t>
      </w:r>
      <w:r>
        <w:rPr>
          <w:sz w:val="26"/>
          <w:szCs w:val="26"/>
        </w:rPr>
        <w:t xml:space="preserve"> </w:t>
      </w:r>
      <w:r>
        <w:rPr>
          <w:w w:val="99"/>
          <w:sz w:val="26"/>
          <w:szCs w:val="26"/>
        </w:rPr>
        <w:t>and</w:t>
      </w:r>
      <w:r>
        <w:rPr>
          <w:sz w:val="26"/>
          <w:szCs w:val="26"/>
        </w:rPr>
        <w:t xml:space="preserve"> </w:t>
      </w:r>
      <w:r>
        <w:rPr>
          <w:w w:val="99"/>
          <w:sz w:val="26"/>
          <w:szCs w:val="26"/>
        </w:rPr>
        <w:t>needs</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project.</w:t>
      </w:r>
    </w:p>
    <w:p w:rsidR="005D32D9" w:rsidRDefault="005D32D9">
      <w:pPr>
        <w:spacing w:before="4" w:line="180" w:lineRule="exact"/>
        <w:rPr>
          <w:sz w:val="19"/>
          <w:szCs w:val="19"/>
        </w:rPr>
      </w:pPr>
    </w:p>
    <w:p w:rsidR="005D32D9" w:rsidRDefault="00FE5874">
      <w:pPr>
        <w:ind w:left="821" w:right="7083"/>
        <w:jc w:val="both"/>
        <w:rPr>
          <w:sz w:val="26"/>
          <w:szCs w:val="26"/>
        </w:rPr>
      </w:pPr>
      <w:r>
        <w:rPr>
          <w:w w:val="99"/>
          <w:sz w:val="26"/>
          <w:szCs w:val="26"/>
        </w:rPr>
        <w:t>Packages</w:t>
      </w:r>
      <w:r>
        <w:rPr>
          <w:sz w:val="26"/>
          <w:szCs w:val="26"/>
        </w:rPr>
        <w:t xml:space="preserve"> </w:t>
      </w:r>
      <w:r>
        <w:rPr>
          <w:w w:val="99"/>
          <w:sz w:val="26"/>
          <w:szCs w:val="26"/>
        </w:rPr>
        <w:t>Used:</w:t>
      </w:r>
    </w:p>
    <w:p w:rsidR="005D32D9" w:rsidRDefault="005D32D9">
      <w:pPr>
        <w:spacing w:before="4" w:line="240" w:lineRule="exact"/>
        <w:rPr>
          <w:sz w:val="24"/>
          <w:szCs w:val="24"/>
        </w:rPr>
      </w:pPr>
    </w:p>
    <w:p w:rsidR="005D32D9" w:rsidRDefault="00FE5874">
      <w:pPr>
        <w:spacing w:line="277" w:lineRule="auto"/>
        <w:ind w:left="821" w:right="67"/>
        <w:jc w:val="both"/>
        <w:rPr>
          <w:sz w:val="26"/>
          <w:szCs w:val="26"/>
        </w:rPr>
      </w:pPr>
      <w:r>
        <w:rPr>
          <w:b/>
          <w:w w:val="99"/>
          <w:sz w:val="26"/>
          <w:szCs w:val="26"/>
        </w:rPr>
        <w:t>Read</w:t>
      </w:r>
      <w:r>
        <w:rPr>
          <w:w w:val="99"/>
          <w:sz w:val="26"/>
          <w:szCs w:val="26"/>
        </w:rPr>
        <w:t>:</w:t>
      </w:r>
      <w:r>
        <w:rPr>
          <w:sz w:val="26"/>
          <w:szCs w:val="26"/>
        </w:rPr>
        <w:t xml:space="preserve"> </w:t>
      </w:r>
      <w:r>
        <w:rPr>
          <w:w w:val="99"/>
          <w:sz w:val="26"/>
          <w:szCs w:val="26"/>
        </w:rPr>
        <w:t>The</w:t>
      </w:r>
      <w:r>
        <w:rPr>
          <w:sz w:val="26"/>
          <w:szCs w:val="26"/>
        </w:rPr>
        <w:t xml:space="preserve"> </w:t>
      </w:r>
      <w:r>
        <w:rPr>
          <w:w w:val="99"/>
          <w:sz w:val="26"/>
          <w:szCs w:val="26"/>
        </w:rPr>
        <w:t>goal</w:t>
      </w:r>
      <w:r>
        <w:rPr>
          <w:sz w:val="26"/>
          <w:szCs w:val="26"/>
        </w:rPr>
        <w:t xml:space="preserve"> </w:t>
      </w:r>
      <w:r>
        <w:rPr>
          <w:w w:val="99"/>
          <w:sz w:val="26"/>
          <w:szCs w:val="26"/>
        </w:rPr>
        <w:t>of</w:t>
      </w:r>
      <w:r>
        <w:rPr>
          <w:sz w:val="26"/>
          <w:szCs w:val="26"/>
        </w:rPr>
        <w:t xml:space="preserve"> </w:t>
      </w:r>
      <w:r>
        <w:rPr>
          <w:w w:val="99"/>
          <w:sz w:val="26"/>
          <w:szCs w:val="26"/>
        </w:rPr>
        <w:t>read</w:t>
      </w:r>
      <w:r>
        <w:rPr>
          <w:sz w:val="26"/>
          <w:szCs w:val="26"/>
        </w:rPr>
        <w:t xml:space="preserve"> </w:t>
      </w:r>
      <w:r>
        <w:rPr>
          <w:w w:val="99"/>
          <w:sz w:val="26"/>
          <w:szCs w:val="26"/>
        </w:rPr>
        <w:t>is</w:t>
      </w:r>
      <w:r>
        <w:rPr>
          <w:sz w:val="26"/>
          <w:szCs w:val="26"/>
        </w:rPr>
        <w:t xml:space="preserve"> </w:t>
      </w:r>
      <w:r>
        <w:rPr>
          <w:w w:val="99"/>
          <w:sz w:val="26"/>
          <w:szCs w:val="26"/>
        </w:rPr>
        <w:t>to</w:t>
      </w:r>
      <w:r>
        <w:rPr>
          <w:sz w:val="26"/>
          <w:szCs w:val="26"/>
        </w:rPr>
        <w:t xml:space="preserve"> </w:t>
      </w:r>
      <w:r>
        <w:rPr>
          <w:w w:val="99"/>
          <w:sz w:val="26"/>
          <w:szCs w:val="26"/>
        </w:rPr>
        <w:t>provide</w:t>
      </w:r>
      <w:r>
        <w:rPr>
          <w:sz w:val="26"/>
          <w:szCs w:val="26"/>
        </w:rPr>
        <w:t xml:space="preserve"> </w:t>
      </w:r>
      <w:r>
        <w:rPr>
          <w:w w:val="99"/>
          <w:sz w:val="26"/>
          <w:szCs w:val="26"/>
        </w:rPr>
        <w:t>a</w:t>
      </w:r>
      <w:r>
        <w:rPr>
          <w:sz w:val="26"/>
          <w:szCs w:val="26"/>
        </w:rPr>
        <w:t xml:space="preserve"> </w:t>
      </w:r>
      <w:r>
        <w:rPr>
          <w:w w:val="99"/>
          <w:sz w:val="26"/>
          <w:szCs w:val="26"/>
        </w:rPr>
        <w:t>fast</w:t>
      </w:r>
      <w:r>
        <w:rPr>
          <w:sz w:val="26"/>
          <w:szCs w:val="26"/>
        </w:rPr>
        <w:t xml:space="preserve"> </w:t>
      </w:r>
      <w:r>
        <w:rPr>
          <w:w w:val="99"/>
          <w:sz w:val="26"/>
          <w:szCs w:val="26"/>
        </w:rPr>
        <w:t>and</w:t>
      </w:r>
      <w:r>
        <w:rPr>
          <w:sz w:val="26"/>
          <w:szCs w:val="26"/>
        </w:rPr>
        <w:t xml:space="preserve"> </w:t>
      </w:r>
      <w:r>
        <w:rPr>
          <w:w w:val="99"/>
          <w:sz w:val="26"/>
          <w:szCs w:val="26"/>
        </w:rPr>
        <w:t>friendly</w:t>
      </w:r>
      <w:r>
        <w:rPr>
          <w:sz w:val="26"/>
          <w:szCs w:val="26"/>
        </w:rPr>
        <w:t xml:space="preserve"> </w:t>
      </w:r>
      <w:r>
        <w:rPr>
          <w:w w:val="99"/>
          <w:sz w:val="26"/>
          <w:szCs w:val="26"/>
        </w:rPr>
        <w:t>way</w:t>
      </w:r>
      <w:r>
        <w:rPr>
          <w:sz w:val="26"/>
          <w:szCs w:val="26"/>
        </w:rPr>
        <w:t xml:space="preserve"> </w:t>
      </w:r>
      <w:r>
        <w:rPr>
          <w:w w:val="99"/>
          <w:sz w:val="26"/>
          <w:szCs w:val="26"/>
        </w:rPr>
        <w:t>to</w:t>
      </w:r>
      <w:r>
        <w:rPr>
          <w:sz w:val="26"/>
          <w:szCs w:val="26"/>
        </w:rPr>
        <w:t xml:space="preserve"> </w:t>
      </w:r>
      <w:r>
        <w:rPr>
          <w:w w:val="99"/>
          <w:sz w:val="26"/>
          <w:szCs w:val="26"/>
        </w:rPr>
        <w:t>read</w:t>
      </w:r>
      <w:r>
        <w:rPr>
          <w:sz w:val="26"/>
          <w:szCs w:val="26"/>
        </w:rPr>
        <w:t xml:space="preserve"> </w:t>
      </w:r>
      <w:r>
        <w:rPr>
          <w:w w:val="99"/>
          <w:sz w:val="26"/>
          <w:szCs w:val="26"/>
        </w:rPr>
        <w:t>rectangular data</w:t>
      </w:r>
      <w:r>
        <w:rPr>
          <w:sz w:val="26"/>
          <w:szCs w:val="26"/>
        </w:rPr>
        <w:t xml:space="preserve">  </w:t>
      </w:r>
      <w:r>
        <w:rPr>
          <w:w w:val="99"/>
          <w:sz w:val="26"/>
          <w:szCs w:val="26"/>
        </w:rPr>
        <w:t>(like</w:t>
      </w:r>
      <w:r>
        <w:rPr>
          <w:sz w:val="26"/>
          <w:szCs w:val="26"/>
        </w:rPr>
        <w:t xml:space="preserve">  </w:t>
      </w:r>
      <w:r>
        <w:rPr>
          <w:w w:val="99"/>
          <w:sz w:val="26"/>
          <w:szCs w:val="26"/>
        </w:rPr>
        <w:t>csv,</w:t>
      </w:r>
      <w:r>
        <w:rPr>
          <w:sz w:val="26"/>
          <w:szCs w:val="26"/>
        </w:rPr>
        <w:t xml:space="preserve">  </w:t>
      </w:r>
      <w:r>
        <w:rPr>
          <w:w w:val="99"/>
          <w:sz w:val="26"/>
          <w:szCs w:val="26"/>
        </w:rPr>
        <w:t>tsv,</w:t>
      </w:r>
      <w:r>
        <w:rPr>
          <w:sz w:val="26"/>
          <w:szCs w:val="26"/>
        </w:rPr>
        <w:t xml:space="preserve">  </w:t>
      </w:r>
      <w:r>
        <w:rPr>
          <w:w w:val="99"/>
          <w:sz w:val="26"/>
          <w:szCs w:val="26"/>
        </w:rPr>
        <w:t>and</w:t>
      </w:r>
      <w:r>
        <w:rPr>
          <w:sz w:val="26"/>
          <w:szCs w:val="26"/>
        </w:rPr>
        <w:t xml:space="preserve">  </w:t>
      </w:r>
      <w:r>
        <w:rPr>
          <w:w w:val="99"/>
          <w:sz w:val="26"/>
          <w:szCs w:val="26"/>
        </w:rPr>
        <w:t>fwf).</w:t>
      </w:r>
      <w:r>
        <w:rPr>
          <w:sz w:val="26"/>
          <w:szCs w:val="26"/>
        </w:rPr>
        <w:t xml:space="preserve">  </w:t>
      </w:r>
      <w:r>
        <w:rPr>
          <w:w w:val="99"/>
          <w:sz w:val="26"/>
          <w:szCs w:val="26"/>
        </w:rPr>
        <w:t>It</w:t>
      </w:r>
      <w:r>
        <w:rPr>
          <w:sz w:val="26"/>
          <w:szCs w:val="26"/>
        </w:rPr>
        <w:t xml:space="preserve">  </w:t>
      </w:r>
      <w:r>
        <w:rPr>
          <w:w w:val="99"/>
          <w:sz w:val="26"/>
          <w:szCs w:val="26"/>
        </w:rPr>
        <w:t>is</w:t>
      </w:r>
      <w:r>
        <w:rPr>
          <w:sz w:val="26"/>
          <w:szCs w:val="26"/>
        </w:rPr>
        <w:t xml:space="preserve">  </w:t>
      </w:r>
      <w:r>
        <w:rPr>
          <w:w w:val="99"/>
          <w:sz w:val="26"/>
          <w:szCs w:val="26"/>
        </w:rPr>
        <w:t>designed</w:t>
      </w:r>
      <w:r>
        <w:rPr>
          <w:sz w:val="26"/>
          <w:szCs w:val="26"/>
        </w:rPr>
        <w:t xml:space="preserve">  </w:t>
      </w:r>
      <w:r>
        <w:rPr>
          <w:w w:val="99"/>
          <w:sz w:val="26"/>
          <w:szCs w:val="26"/>
        </w:rPr>
        <w:t>to</w:t>
      </w:r>
      <w:r>
        <w:rPr>
          <w:sz w:val="26"/>
          <w:szCs w:val="26"/>
        </w:rPr>
        <w:t xml:space="preserve">  </w:t>
      </w:r>
      <w:r>
        <w:rPr>
          <w:w w:val="99"/>
          <w:sz w:val="26"/>
          <w:szCs w:val="26"/>
        </w:rPr>
        <w:t>flexibly</w:t>
      </w:r>
      <w:r>
        <w:rPr>
          <w:sz w:val="26"/>
          <w:szCs w:val="26"/>
        </w:rPr>
        <w:t xml:space="preserve">  </w:t>
      </w:r>
      <w:r>
        <w:rPr>
          <w:w w:val="99"/>
          <w:sz w:val="26"/>
          <w:szCs w:val="26"/>
        </w:rPr>
        <w:t>parse</w:t>
      </w:r>
      <w:r>
        <w:rPr>
          <w:sz w:val="26"/>
          <w:szCs w:val="26"/>
        </w:rPr>
        <w:t xml:space="preserve">  </w:t>
      </w:r>
      <w:r>
        <w:rPr>
          <w:w w:val="99"/>
          <w:sz w:val="26"/>
          <w:szCs w:val="26"/>
        </w:rPr>
        <w:t>many</w:t>
      </w:r>
      <w:r>
        <w:rPr>
          <w:sz w:val="26"/>
          <w:szCs w:val="26"/>
        </w:rPr>
        <w:t xml:space="preserve">  </w:t>
      </w:r>
      <w:r>
        <w:rPr>
          <w:w w:val="99"/>
          <w:sz w:val="26"/>
          <w:szCs w:val="26"/>
        </w:rPr>
        <w:t>types</w:t>
      </w:r>
      <w:r>
        <w:rPr>
          <w:sz w:val="26"/>
          <w:szCs w:val="26"/>
        </w:rPr>
        <w:t xml:space="preserve">  </w:t>
      </w:r>
      <w:r>
        <w:rPr>
          <w:w w:val="99"/>
          <w:sz w:val="26"/>
          <w:szCs w:val="26"/>
        </w:rPr>
        <w:t>of</w:t>
      </w:r>
      <w:r>
        <w:rPr>
          <w:sz w:val="26"/>
          <w:szCs w:val="26"/>
        </w:rPr>
        <w:t xml:space="preserve">  </w:t>
      </w:r>
      <w:r>
        <w:rPr>
          <w:w w:val="99"/>
          <w:sz w:val="26"/>
          <w:szCs w:val="26"/>
        </w:rPr>
        <w:t>data found</w:t>
      </w:r>
      <w:r>
        <w:rPr>
          <w:sz w:val="26"/>
          <w:szCs w:val="26"/>
        </w:rPr>
        <w:t xml:space="preserve"> </w:t>
      </w:r>
      <w:r>
        <w:rPr>
          <w:w w:val="99"/>
          <w:sz w:val="26"/>
          <w:szCs w:val="26"/>
        </w:rPr>
        <w:t>in</w:t>
      </w:r>
      <w:r>
        <w:rPr>
          <w:sz w:val="26"/>
          <w:szCs w:val="26"/>
        </w:rPr>
        <w:t xml:space="preserve"> </w:t>
      </w:r>
      <w:r>
        <w:rPr>
          <w:w w:val="99"/>
          <w:sz w:val="26"/>
          <w:szCs w:val="26"/>
        </w:rPr>
        <w:t>the</w:t>
      </w:r>
      <w:r>
        <w:rPr>
          <w:sz w:val="26"/>
          <w:szCs w:val="26"/>
        </w:rPr>
        <w:t xml:space="preserve"> </w:t>
      </w:r>
      <w:r>
        <w:rPr>
          <w:w w:val="99"/>
          <w:sz w:val="26"/>
          <w:szCs w:val="26"/>
        </w:rPr>
        <w:t>wild,</w:t>
      </w:r>
      <w:r>
        <w:rPr>
          <w:sz w:val="26"/>
          <w:szCs w:val="26"/>
        </w:rPr>
        <w:t xml:space="preserve"> </w:t>
      </w:r>
      <w:r>
        <w:rPr>
          <w:w w:val="99"/>
          <w:sz w:val="26"/>
          <w:szCs w:val="26"/>
        </w:rPr>
        <w:t>while</w:t>
      </w:r>
      <w:r>
        <w:rPr>
          <w:sz w:val="26"/>
          <w:szCs w:val="26"/>
        </w:rPr>
        <w:t xml:space="preserve"> </w:t>
      </w:r>
      <w:r>
        <w:rPr>
          <w:w w:val="99"/>
          <w:sz w:val="26"/>
          <w:szCs w:val="26"/>
        </w:rPr>
        <w:t>still</w:t>
      </w:r>
      <w:r>
        <w:rPr>
          <w:sz w:val="26"/>
          <w:szCs w:val="26"/>
        </w:rPr>
        <w:t xml:space="preserve"> </w:t>
      </w:r>
      <w:r>
        <w:rPr>
          <w:w w:val="99"/>
          <w:sz w:val="26"/>
          <w:szCs w:val="26"/>
        </w:rPr>
        <w:t>cleanly</w:t>
      </w:r>
      <w:r>
        <w:rPr>
          <w:sz w:val="26"/>
          <w:szCs w:val="26"/>
        </w:rPr>
        <w:t xml:space="preserve"> </w:t>
      </w:r>
      <w:r>
        <w:rPr>
          <w:w w:val="99"/>
          <w:sz w:val="26"/>
          <w:szCs w:val="26"/>
        </w:rPr>
        <w:t>failing</w:t>
      </w:r>
      <w:r>
        <w:rPr>
          <w:sz w:val="26"/>
          <w:szCs w:val="26"/>
        </w:rPr>
        <w:t xml:space="preserve"> </w:t>
      </w:r>
      <w:r>
        <w:rPr>
          <w:w w:val="99"/>
          <w:sz w:val="26"/>
          <w:szCs w:val="26"/>
        </w:rPr>
        <w:t>when</w:t>
      </w:r>
      <w:r>
        <w:rPr>
          <w:sz w:val="26"/>
          <w:szCs w:val="26"/>
        </w:rPr>
        <w:t xml:space="preserve"> </w:t>
      </w:r>
      <w:r>
        <w:rPr>
          <w:w w:val="99"/>
          <w:sz w:val="26"/>
          <w:szCs w:val="26"/>
        </w:rPr>
        <w:t>data</w:t>
      </w:r>
      <w:r>
        <w:rPr>
          <w:sz w:val="26"/>
          <w:szCs w:val="26"/>
        </w:rPr>
        <w:t xml:space="preserve"> </w:t>
      </w:r>
      <w:r>
        <w:rPr>
          <w:w w:val="99"/>
          <w:sz w:val="26"/>
          <w:szCs w:val="26"/>
        </w:rPr>
        <w:t>unexpectedly</w:t>
      </w:r>
      <w:r>
        <w:rPr>
          <w:sz w:val="26"/>
          <w:szCs w:val="26"/>
        </w:rPr>
        <w:t xml:space="preserve"> </w:t>
      </w:r>
      <w:r>
        <w:rPr>
          <w:w w:val="99"/>
          <w:sz w:val="26"/>
          <w:szCs w:val="26"/>
        </w:rPr>
        <w:t>changes.</w:t>
      </w:r>
      <w:r>
        <w:rPr>
          <w:sz w:val="26"/>
          <w:szCs w:val="26"/>
        </w:rPr>
        <w:t xml:space="preserve"> </w:t>
      </w:r>
      <w:r>
        <w:rPr>
          <w:w w:val="99"/>
          <w:sz w:val="26"/>
          <w:szCs w:val="26"/>
        </w:rPr>
        <w:t>To accurately</w:t>
      </w:r>
      <w:r>
        <w:rPr>
          <w:sz w:val="26"/>
          <w:szCs w:val="26"/>
        </w:rPr>
        <w:t xml:space="preserve"> </w:t>
      </w:r>
      <w:r>
        <w:rPr>
          <w:w w:val="99"/>
          <w:sz w:val="26"/>
          <w:szCs w:val="26"/>
        </w:rPr>
        <w:t>read</w:t>
      </w:r>
      <w:r>
        <w:rPr>
          <w:sz w:val="26"/>
          <w:szCs w:val="26"/>
        </w:rPr>
        <w:t xml:space="preserve"> </w:t>
      </w:r>
      <w:r>
        <w:rPr>
          <w:w w:val="99"/>
          <w:sz w:val="26"/>
          <w:szCs w:val="26"/>
        </w:rPr>
        <w:t>a</w:t>
      </w:r>
      <w:r>
        <w:rPr>
          <w:sz w:val="26"/>
          <w:szCs w:val="26"/>
        </w:rPr>
        <w:t xml:space="preserve"> </w:t>
      </w:r>
      <w:r>
        <w:rPr>
          <w:w w:val="99"/>
          <w:sz w:val="26"/>
          <w:szCs w:val="26"/>
        </w:rPr>
        <w:t>rectangular</w:t>
      </w:r>
      <w:r>
        <w:rPr>
          <w:sz w:val="26"/>
          <w:szCs w:val="26"/>
        </w:rPr>
        <w:t xml:space="preserve"> </w:t>
      </w:r>
      <w:r>
        <w:rPr>
          <w:w w:val="99"/>
          <w:sz w:val="26"/>
          <w:szCs w:val="26"/>
        </w:rPr>
        <w:t>dataset</w:t>
      </w:r>
      <w:r>
        <w:rPr>
          <w:sz w:val="26"/>
          <w:szCs w:val="26"/>
        </w:rPr>
        <w:t xml:space="preserve"> </w:t>
      </w:r>
      <w:r>
        <w:rPr>
          <w:w w:val="99"/>
          <w:sz w:val="26"/>
          <w:szCs w:val="26"/>
        </w:rPr>
        <w:t>with</w:t>
      </w:r>
      <w:r>
        <w:rPr>
          <w:sz w:val="26"/>
          <w:szCs w:val="26"/>
        </w:rPr>
        <w:t xml:space="preserve"> </w:t>
      </w:r>
      <w:r>
        <w:rPr>
          <w:w w:val="99"/>
          <w:sz w:val="26"/>
          <w:szCs w:val="26"/>
        </w:rPr>
        <w:t>readr,</w:t>
      </w:r>
      <w:r>
        <w:rPr>
          <w:sz w:val="26"/>
          <w:szCs w:val="26"/>
        </w:rPr>
        <w:t xml:space="preserve"> </w:t>
      </w:r>
      <w:r>
        <w:rPr>
          <w:w w:val="99"/>
          <w:sz w:val="26"/>
          <w:szCs w:val="26"/>
        </w:rPr>
        <w:t>one</w:t>
      </w:r>
      <w:r>
        <w:rPr>
          <w:sz w:val="26"/>
          <w:szCs w:val="26"/>
        </w:rPr>
        <w:t xml:space="preserve"> </w:t>
      </w:r>
      <w:r>
        <w:rPr>
          <w:w w:val="99"/>
          <w:sz w:val="26"/>
          <w:szCs w:val="26"/>
        </w:rPr>
        <w:t>needs</w:t>
      </w:r>
      <w:r>
        <w:rPr>
          <w:sz w:val="26"/>
          <w:szCs w:val="26"/>
        </w:rPr>
        <w:t xml:space="preserve"> </w:t>
      </w:r>
      <w:r>
        <w:rPr>
          <w:w w:val="99"/>
          <w:sz w:val="26"/>
          <w:szCs w:val="26"/>
        </w:rPr>
        <w:t>to</w:t>
      </w:r>
      <w:r>
        <w:rPr>
          <w:sz w:val="26"/>
          <w:szCs w:val="26"/>
        </w:rPr>
        <w:t xml:space="preserve"> </w:t>
      </w:r>
      <w:r>
        <w:rPr>
          <w:w w:val="99"/>
          <w:sz w:val="26"/>
          <w:szCs w:val="26"/>
        </w:rPr>
        <w:t>combine</w:t>
      </w:r>
      <w:r>
        <w:rPr>
          <w:sz w:val="26"/>
          <w:szCs w:val="26"/>
        </w:rPr>
        <w:t xml:space="preserve"> </w:t>
      </w:r>
      <w:r>
        <w:rPr>
          <w:w w:val="99"/>
          <w:sz w:val="26"/>
          <w:szCs w:val="26"/>
        </w:rPr>
        <w:t>two</w:t>
      </w:r>
      <w:r>
        <w:rPr>
          <w:sz w:val="26"/>
          <w:szCs w:val="26"/>
        </w:rPr>
        <w:t xml:space="preserve"> </w:t>
      </w:r>
      <w:r>
        <w:rPr>
          <w:w w:val="99"/>
          <w:sz w:val="26"/>
          <w:szCs w:val="26"/>
        </w:rPr>
        <w:t>pieces: a</w:t>
      </w:r>
      <w:r>
        <w:rPr>
          <w:sz w:val="26"/>
          <w:szCs w:val="26"/>
        </w:rPr>
        <w:t xml:space="preserve"> </w:t>
      </w:r>
      <w:r>
        <w:rPr>
          <w:w w:val="99"/>
          <w:sz w:val="26"/>
          <w:szCs w:val="26"/>
        </w:rPr>
        <w:t>function</w:t>
      </w:r>
      <w:r>
        <w:rPr>
          <w:sz w:val="26"/>
          <w:szCs w:val="26"/>
        </w:rPr>
        <w:t xml:space="preserve"> </w:t>
      </w:r>
      <w:r>
        <w:rPr>
          <w:w w:val="99"/>
          <w:sz w:val="26"/>
          <w:szCs w:val="26"/>
        </w:rPr>
        <w:t>that</w:t>
      </w:r>
      <w:r>
        <w:rPr>
          <w:sz w:val="26"/>
          <w:szCs w:val="26"/>
        </w:rPr>
        <w:t xml:space="preserve"> </w:t>
      </w:r>
      <w:r>
        <w:rPr>
          <w:w w:val="99"/>
          <w:sz w:val="26"/>
          <w:szCs w:val="26"/>
        </w:rPr>
        <w:t>parses</w:t>
      </w:r>
      <w:r>
        <w:rPr>
          <w:sz w:val="26"/>
          <w:szCs w:val="26"/>
        </w:rPr>
        <w:t xml:space="preserve"> </w:t>
      </w:r>
      <w:r>
        <w:rPr>
          <w:w w:val="99"/>
          <w:sz w:val="26"/>
          <w:szCs w:val="26"/>
        </w:rPr>
        <w:t>the</w:t>
      </w:r>
      <w:r>
        <w:rPr>
          <w:sz w:val="26"/>
          <w:szCs w:val="26"/>
        </w:rPr>
        <w:t xml:space="preserve"> </w:t>
      </w:r>
      <w:r>
        <w:rPr>
          <w:w w:val="99"/>
          <w:sz w:val="26"/>
          <w:szCs w:val="26"/>
        </w:rPr>
        <w:t>overall</w:t>
      </w:r>
      <w:r>
        <w:rPr>
          <w:sz w:val="26"/>
          <w:szCs w:val="26"/>
        </w:rPr>
        <w:t xml:space="preserve"> </w:t>
      </w:r>
      <w:r>
        <w:rPr>
          <w:w w:val="99"/>
          <w:sz w:val="26"/>
          <w:szCs w:val="26"/>
        </w:rPr>
        <w:t>file,</w:t>
      </w:r>
      <w:r>
        <w:rPr>
          <w:sz w:val="26"/>
          <w:szCs w:val="26"/>
        </w:rPr>
        <w:t xml:space="preserve"> </w:t>
      </w:r>
      <w:r>
        <w:rPr>
          <w:w w:val="99"/>
          <w:sz w:val="26"/>
          <w:szCs w:val="26"/>
        </w:rPr>
        <w:t>and</w:t>
      </w:r>
      <w:r>
        <w:rPr>
          <w:sz w:val="26"/>
          <w:szCs w:val="26"/>
        </w:rPr>
        <w:t xml:space="preserve"> </w:t>
      </w:r>
      <w:r>
        <w:rPr>
          <w:w w:val="99"/>
          <w:sz w:val="26"/>
          <w:szCs w:val="26"/>
        </w:rPr>
        <w:t>a</w:t>
      </w:r>
      <w:r>
        <w:rPr>
          <w:sz w:val="26"/>
          <w:szCs w:val="26"/>
        </w:rPr>
        <w:t xml:space="preserve"> </w:t>
      </w:r>
      <w:r>
        <w:rPr>
          <w:w w:val="99"/>
          <w:sz w:val="26"/>
          <w:szCs w:val="26"/>
        </w:rPr>
        <w:t>column</w:t>
      </w:r>
      <w:r>
        <w:rPr>
          <w:sz w:val="26"/>
          <w:szCs w:val="26"/>
        </w:rPr>
        <w:t xml:space="preserve"> </w:t>
      </w:r>
      <w:r>
        <w:rPr>
          <w:w w:val="99"/>
          <w:sz w:val="26"/>
          <w:szCs w:val="26"/>
        </w:rPr>
        <w:t>specification.</w:t>
      </w:r>
    </w:p>
    <w:p w:rsidR="005D32D9" w:rsidRDefault="005D32D9">
      <w:pPr>
        <w:spacing w:before="9" w:line="180" w:lineRule="exact"/>
        <w:rPr>
          <w:sz w:val="19"/>
          <w:szCs w:val="19"/>
        </w:rPr>
      </w:pPr>
    </w:p>
    <w:p w:rsidR="005D32D9" w:rsidRDefault="005D32D9">
      <w:pPr>
        <w:spacing w:before="5" w:line="180" w:lineRule="exact"/>
        <w:rPr>
          <w:sz w:val="19"/>
          <w:szCs w:val="19"/>
        </w:rPr>
      </w:pPr>
    </w:p>
    <w:p w:rsidR="005D32D9" w:rsidRDefault="00FE5874">
      <w:pPr>
        <w:ind w:left="821" w:right="7026"/>
        <w:jc w:val="both"/>
        <w:rPr>
          <w:sz w:val="26"/>
          <w:szCs w:val="26"/>
        </w:rPr>
      </w:pPr>
      <w:r>
        <w:rPr>
          <w:w w:val="99"/>
          <w:sz w:val="26"/>
          <w:szCs w:val="26"/>
        </w:rPr>
        <w:t>Functions</w:t>
      </w:r>
      <w:r>
        <w:rPr>
          <w:sz w:val="26"/>
          <w:szCs w:val="26"/>
        </w:rPr>
        <w:t xml:space="preserve"> </w:t>
      </w:r>
      <w:r>
        <w:rPr>
          <w:w w:val="99"/>
          <w:sz w:val="26"/>
          <w:szCs w:val="26"/>
        </w:rPr>
        <w:t>Used:</w:t>
      </w:r>
    </w:p>
    <w:p w:rsidR="005D32D9" w:rsidRDefault="005D32D9">
      <w:pPr>
        <w:spacing w:before="3" w:line="240" w:lineRule="exact"/>
        <w:rPr>
          <w:sz w:val="24"/>
          <w:szCs w:val="24"/>
        </w:rPr>
      </w:pPr>
    </w:p>
    <w:p w:rsidR="005D32D9" w:rsidRPr="0096243A" w:rsidRDefault="0048226C" w:rsidP="0096243A">
      <w:pPr>
        <w:spacing w:line="277" w:lineRule="auto"/>
        <w:ind w:left="821" w:right="67"/>
        <w:jc w:val="both"/>
        <w:rPr>
          <w:w w:val="99"/>
          <w:sz w:val="26"/>
          <w:szCs w:val="26"/>
        </w:rPr>
      </w:pPr>
      <w:r>
        <w:rPr>
          <w:b/>
          <w:w w:val="99"/>
          <w:sz w:val="26"/>
          <w:szCs w:val="26"/>
        </w:rPr>
        <w:t>Read_</w:t>
      </w:r>
      <w:r w:rsidR="00FE5874">
        <w:rPr>
          <w:b/>
          <w:w w:val="99"/>
          <w:sz w:val="26"/>
          <w:szCs w:val="26"/>
        </w:rPr>
        <w:t>csv</w:t>
      </w:r>
      <w:r w:rsidR="00FE5874">
        <w:rPr>
          <w:b/>
          <w:sz w:val="26"/>
          <w:szCs w:val="26"/>
        </w:rPr>
        <w:t xml:space="preserve">  </w:t>
      </w:r>
      <w:r w:rsidR="00FE5874">
        <w:rPr>
          <w:b/>
          <w:w w:val="99"/>
          <w:sz w:val="26"/>
          <w:szCs w:val="26"/>
        </w:rPr>
        <w:t>()</w:t>
      </w:r>
      <w:r w:rsidR="00FE5874">
        <w:rPr>
          <w:w w:val="99"/>
          <w:sz w:val="26"/>
          <w:szCs w:val="26"/>
        </w:rPr>
        <w:t>:</w:t>
      </w:r>
      <w:r w:rsidR="00FE5874">
        <w:rPr>
          <w:sz w:val="26"/>
          <w:szCs w:val="26"/>
        </w:rPr>
        <w:t xml:space="preserve">  </w:t>
      </w:r>
      <w:r w:rsidR="00FE5874">
        <w:rPr>
          <w:w w:val="99"/>
          <w:sz w:val="26"/>
          <w:szCs w:val="26"/>
        </w:rPr>
        <w:t>It</w:t>
      </w:r>
      <w:r w:rsidR="00FE5874">
        <w:rPr>
          <w:sz w:val="26"/>
          <w:szCs w:val="26"/>
        </w:rPr>
        <w:t xml:space="preserve">  </w:t>
      </w:r>
      <w:r w:rsidR="00FE5874">
        <w:rPr>
          <w:w w:val="99"/>
          <w:sz w:val="26"/>
          <w:szCs w:val="26"/>
        </w:rPr>
        <w:t>is</w:t>
      </w:r>
      <w:r w:rsidR="00FE5874">
        <w:rPr>
          <w:sz w:val="26"/>
          <w:szCs w:val="26"/>
        </w:rPr>
        <w:t xml:space="preserve">  </w:t>
      </w:r>
      <w:r w:rsidR="00FE5874">
        <w:rPr>
          <w:w w:val="99"/>
          <w:sz w:val="26"/>
          <w:szCs w:val="26"/>
        </w:rPr>
        <w:t>a</w:t>
      </w:r>
      <w:r w:rsidR="00FE5874">
        <w:rPr>
          <w:sz w:val="26"/>
          <w:szCs w:val="26"/>
        </w:rPr>
        <w:t xml:space="preserve">  </w:t>
      </w:r>
      <w:r w:rsidR="00FE5874">
        <w:rPr>
          <w:w w:val="99"/>
          <w:sz w:val="26"/>
          <w:szCs w:val="26"/>
        </w:rPr>
        <w:t>wrapper</w:t>
      </w:r>
      <w:r w:rsidR="00FE5874">
        <w:rPr>
          <w:sz w:val="26"/>
          <w:szCs w:val="26"/>
        </w:rPr>
        <w:t xml:space="preserve">  </w:t>
      </w:r>
      <w:r w:rsidR="00FE5874">
        <w:rPr>
          <w:w w:val="99"/>
          <w:sz w:val="26"/>
          <w:szCs w:val="26"/>
        </w:rPr>
        <w:t>function</w:t>
      </w:r>
      <w:r w:rsidR="00FE5874">
        <w:rPr>
          <w:sz w:val="26"/>
          <w:szCs w:val="26"/>
        </w:rPr>
        <w:t xml:space="preserve">  </w:t>
      </w:r>
      <w:r w:rsidR="00FE5874">
        <w:rPr>
          <w:w w:val="99"/>
          <w:sz w:val="26"/>
          <w:szCs w:val="26"/>
        </w:rPr>
        <w:t>for</w:t>
      </w:r>
      <w:r w:rsidR="00FE5874">
        <w:rPr>
          <w:sz w:val="26"/>
          <w:szCs w:val="26"/>
        </w:rPr>
        <w:t xml:space="preserve">  </w:t>
      </w:r>
      <w:hyperlink r:id="rId55">
        <w:r w:rsidR="00FE5874">
          <w:rPr>
            <w:w w:val="99"/>
            <w:sz w:val="26"/>
            <w:szCs w:val="26"/>
          </w:rPr>
          <w:t>read.table()</w:t>
        </w:r>
        <w:r w:rsidR="00FE5874">
          <w:rPr>
            <w:sz w:val="26"/>
            <w:szCs w:val="26"/>
          </w:rPr>
          <w:t xml:space="preserve">  </w:t>
        </w:r>
        <w:r w:rsidR="00FE5874">
          <w:rPr>
            <w:w w:val="99"/>
            <w:sz w:val="26"/>
            <w:szCs w:val="26"/>
          </w:rPr>
          <w:t>that</w:t>
        </w:r>
      </w:hyperlink>
      <w:r w:rsidR="00FE5874">
        <w:rPr>
          <w:sz w:val="26"/>
          <w:szCs w:val="26"/>
        </w:rPr>
        <w:t xml:space="preserve">  </w:t>
      </w:r>
      <w:r w:rsidR="00FE5874">
        <w:rPr>
          <w:w w:val="99"/>
          <w:sz w:val="26"/>
          <w:szCs w:val="26"/>
        </w:rPr>
        <w:t>mandates</w:t>
      </w:r>
      <w:r w:rsidR="00FE5874">
        <w:rPr>
          <w:sz w:val="26"/>
          <w:szCs w:val="26"/>
        </w:rPr>
        <w:t xml:space="preserve">  </w:t>
      </w:r>
      <w:r w:rsidR="00FE5874">
        <w:rPr>
          <w:w w:val="99"/>
          <w:sz w:val="26"/>
          <w:szCs w:val="26"/>
        </w:rPr>
        <w:t>a</w:t>
      </w:r>
      <w:r w:rsidR="00FE5874">
        <w:rPr>
          <w:sz w:val="26"/>
          <w:szCs w:val="26"/>
        </w:rPr>
        <w:t xml:space="preserve">  </w:t>
      </w:r>
      <w:r w:rsidR="00FE5874">
        <w:rPr>
          <w:w w:val="99"/>
          <w:sz w:val="26"/>
          <w:szCs w:val="26"/>
        </w:rPr>
        <w:t>comma</w:t>
      </w:r>
      <w:r w:rsidR="00FE5874">
        <w:rPr>
          <w:sz w:val="26"/>
          <w:szCs w:val="26"/>
        </w:rPr>
        <w:t xml:space="preserve">  </w:t>
      </w:r>
      <w:r w:rsidR="00FE5874">
        <w:rPr>
          <w:w w:val="99"/>
          <w:sz w:val="26"/>
          <w:szCs w:val="26"/>
        </w:rPr>
        <w:t>as separator</w:t>
      </w:r>
      <w:r w:rsidR="00FE5874">
        <w:rPr>
          <w:sz w:val="26"/>
          <w:szCs w:val="26"/>
        </w:rPr>
        <w:t xml:space="preserve"> </w:t>
      </w:r>
      <w:r w:rsidR="00FE5874">
        <w:rPr>
          <w:w w:val="99"/>
          <w:sz w:val="26"/>
          <w:szCs w:val="26"/>
        </w:rPr>
        <w:t>and</w:t>
      </w:r>
      <w:r w:rsidR="00FE5874">
        <w:rPr>
          <w:sz w:val="26"/>
          <w:szCs w:val="26"/>
        </w:rPr>
        <w:t xml:space="preserve"> </w:t>
      </w:r>
      <w:r w:rsidR="00FE5874">
        <w:rPr>
          <w:w w:val="99"/>
          <w:sz w:val="26"/>
          <w:szCs w:val="26"/>
        </w:rPr>
        <w:t>uses</w:t>
      </w:r>
      <w:r w:rsidR="00FE5874">
        <w:rPr>
          <w:sz w:val="26"/>
          <w:szCs w:val="26"/>
        </w:rPr>
        <w:t xml:space="preserve"> </w:t>
      </w:r>
      <w:r w:rsidR="00FE5874">
        <w:rPr>
          <w:w w:val="99"/>
          <w:sz w:val="26"/>
          <w:szCs w:val="26"/>
        </w:rPr>
        <w:t>the</w:t>
      </w:r>
      <w:r w:rsidR="00FE5874">
        <w:rPr>
          <w:sz w:val="26"/>
          <w:szCs w:val="26"/>
        </w:rPr>
        <w:t xml:space="preserve"> </w:t>
      </w:r>
      <w:r w:rsidR="00FE5874">
        <w:rPr>
          <w:w w:val="99"/>
          <w:sz w:val="26"/>
          <w:szCs w:val="26"/>
        </w:rPr>
        <w:t>input</w:t>
      </w:r>
      <w:r w:rsidR="00FE5874">
        <w:rPr>
          <w:sz w:val="26"/>
          <w:szCs w:val="26"/>
        </w:rPr>
        <w:t xml:space="preserve"> </w:t>
      </w:r>
      <w:r w:rsidR="00FE5874">
        <w:rPr>
          <w:w w:val="99"/>
          <w:sz w:val="26"/>
          <w:szCs w:val="26"/>
        </w:rPr>
        <w:t>file's</w:t>
      </w:r>
      <w:r w:rsidR="00FE5874">
        <w:rPr>
          <w:sz w:val="26"/>
          <w:szCs w:val="26"/>
        </w:rPr>
        <w:t xml:space="preserve"> </w:t>
      </w:r>
      <w:r w:rsidR="00FE5874">
        <w:rPr>
          <w:w w:val="99"/>
          <w:sz w:val="26"/>
          <w:szCs w:val="26"/>
        </w:rPr>
        <w:t>first</w:t>
      </w:r>
      <w:r w:rsidR="00FE5874">
        <w:rPr>
          <w:sz w:val="26"/>
          <w:szCs w:val="26"/>
        </w:rPr>
        <w:t xml:space="preserve"> </w:t>
      </w:r>
      <w:r w:rsidR="00FE5874">
        <w:rPr>
          <w:w w:val="99"/>
          <w:sz w:val="26"/>
          <w:szCs w:val="26"/>
        </w:rPr>
        <w:t>line</w:t>
      </w:r>
      <w:r w:rsidR="00FE5874">
        <w:rPr>
          <w:sz w:val="26"/>
          <w:szCs w:val="26"/>
        </w:rPr>
        <w:t xml:space="preserve"> </w:t>
      </w:r>
      <w:r w:rsidR="00FE5874">
        <w:rPr>
          <w:w w:val="99"/>
          <w:sz w:val="26"/>
          <w:szCs w:val="26"/>
        </w:rPr>
        <w:t>as</w:t>
      </w:r>
      <w:r w:rsidR="00FE5874">
        <w:rPr>
          <w:sz w:val="26"/>
          <w:szCs w:val="26"/>
        </w:rPr>
        <w:t xml:space="preserve"> </w:t>
      </w:r>
      <w:r w:rsidR="00FE5874">
        <w:rPr>
          <w:w w:val="99"/>
          <w:sz w:val="26"/>
          <w:szCs w:val="26"/>
        </w:rPr>
        <w:t>header</w:t>
      </w:r>
      <w:r w:rsidR="00FE5874">
        <w:rPr>
          <w:sz w:val="26"/>
          <w:szCs w:val="26"/>
        </w:rPr>
        <w:t xml:space="preserve"> </w:t>
      </w:r>
      <w:r w:rsidR="00FE5874">
        <w:rPr>
          <w:w w:val="99"/>
          <w:sz w:val="26"/>
          <w:szCs w:val="26"/>
        </w:rPr>
        <w:t>that</w:t>
      </w:r>
      <w:r w:rsidR="00FE5874">
        <w:rPr>
          <w:sz w:val="26"/>
          <w:szCs w:val="26"/>
        </w:rPr>
        <w:t xml:space="preserve"> </w:t>
      </w:r>
      <w:r w:rsidR="00FE5874">
        <w:rPr>
          <w:w w:val="99"/>
          <w:sz w:val="26"/>
          <w:szCs w:val="26"/>
        </w:rPr>
        <w:t>specifies</w:t>
      </w:r>
      <w:r w:rsidR="00FE5874">
        <w:rPr>
          <w:sz w:val="26"/>
          <w:szCs w:val="26"/>
        </w:rPr>
        <w:t xml:space="preserve"> </w:t>
      </w:r>
      <w:r w:rsidR="00FE5874">
        <w:rPr>
          <w:w w:val="99"/>
          <w:sz w:val="26"/>
          <w:szCs w:val="26"/>
        </w:rPr>
        <w:t>the</w:t>
      </w:r>
      <w:r w:rsidR="00FE5874">
        <w:rPr>
          <w:sz w:val="26"/>
          <w:szCs w:val="26"/>
        </w:rPr>
        <w:t xml:space="preserve"> </w:t>
      </w:r>
      <w:r w:rsidR="00FE5874">
        <w:rPr>
          <w:w w:val="99"/>
          <w:sz w:val="26"/>
          <w:szCs w:val="26"/>
        </w:rPr>
        <w:t>table's</w:t>
      </w:r>
      <w:r w:rsidR="00FE5874">
        <w:rPr>
          <w:sz w:val="26"/>
          <w:szCs w:val="26"/>
        </w:rPr>
        <w:t xml:space="preserve"> </w:t>
      </w:r>
      <w:r w:rsidR="00FE5874">
        <w:rPr>
          <w:w w:val="99"/>
          <w:sz w:val="26"/>
          <w:szCs w:val="26"/>
        </w:rPr>
        <w:t>column names.</w:t>
      </w:r>
      <w:r w:rsidR="00FE5874">
        <w:rPr>
          <w:sz w:val="26"/>
          <w:szCs w:val="26"/>
        </w:rPr>
        <w:t xml:space="preserve">  </w:t>
      </w:r>
      <w:r w:rsidR="00FE5874">
        <w:rPr>
          <w:w w:val="99"/>
          <w:sz w:val="26"/>
          <w:szCs w:val="26"/>
        </w:rPr>
        <w:t>Thus,</w:t>
      </w:r>
      <w:r w:rsidR="00FE5874">
        <w:rPr>
          <w:sz w:val="26"/>
          <w:szCs w:val="26"/>
        </w:rPr>
        <w:t xml:space="preserve">  </w:t>
      </w:r>
      <w:r w:rsidR="00FE5874">
        <w:rPr>
          <w:w w:val="99"/>
          <w:sz w:val="26"/>
          <w:szCs w:val="26"/>
        </w:rPr>
        <w:t>it</w:t>
      </w:r>
      <w:r w:rsidR="00FE5874">
        <w:rPr>
          <w:sz w:val="26"/>
          <w:szCs w:val="26"/>
        </w:rPr>
        <w:t xml:space="preserve">  </w:t>
      </w:r>
      <w:r w:rsidR="00FE5874">
        <w:rPr>
          <w:w w:val="99"/>
          <w:sz w:val="26"/>
          <w:szCs w:val="26"/>
        </w:rPr>
        <w:t>is</w:t>
      </w:r>
      <w:r w:rsidR="00FE5874">
        <w:rPr>
          <w:sz w:val="26"/>
          <w:szCs w:val="26"/>
        </w:rPr>
        <w:t xml:space="preserve">  </w:t>
      </w:r>
      <w:r w:rsidR="00FE5874">
        <w:rPr>
          <w:w w:val="99"/>
          <w:sz w:val="26"/>
          <w:szCs w:val="26"/>
        </w:rPr>
        <w:t>an</w:t>
      </w:r>
      <w:r w:rsidR="00FE5874">
        <w:rPr>
          <w:sz w:val="26"/>
          <w:szCs w:val="26"/>
        </w:rPr>
        <w:t xml:space="preserve">  </w:t>
      </w:r>
      <w:r w:rsidR="00FE5874">
        <w:rPr>
          <w:w w:val="99"/>
          <w:sz w:val="26"/>
          <w:szCs w:val="26"/>
        </w:rPr>
        <w:t>ideal</w:t>
      </w:r>
      <w:r w:rsidR="00FE5874">
        <w:rPr>
          <w:sz w:val="26"/>
          <w:szCs w:val="26"/>
        </w:rPr>
        <w:t xml:space="preserve">  </w:t>
      </w:r>
      <w:r w:rsidR="00FE5874">
        <w:rPr>
          <w:w w:val="99"/>
          <w:sz w:val="26"/>
          <w:szCs w:val="26"/>
        </w:rPr>
        <w:t>candidate</w:t>
      </w:r>
      <w:r w:rsidR="00FE5874">
        <w:rPr>
          <w:sz w:val="26"/>
          <w:szCs w:val="26"/>
        </w:rPr>
        <w:t xml:space="preserve">  </w:t>
      </w:r>
      <w:r w:rsidR="00FE5874">
        <w:rPr>
          <w:w w:val="99"/>
          <w:sz w:val="26"/>
          <w:szCs w:val="26"/>
        </w:rPr>
        <w:t>to</w:t>
      </w:r>
      <w:r w:rsidR="00FE5874">
        <w:rPr>
          <w:sz w:val="26"/>
          <w:szCs w:val="26"/>
        </w:rPr>
        <w:t xml:space="preserve">  </w:t>
      </w:r>
      <w:r w:rsidR="00FE5874">
        <w:rPr>
          <w:w w:val="99"/>
          <w:sz w:val="26"/>
          <w:szCs w:val="26"/>
        </w:rPr>
        <w:t>read</w:t>
      </w:r>
      <w:r w:rsidR="00FE5874">
        <w:rPr>
          <w:sz w:val="26"/>
          <w:szCs w:val="26"/>
        </w:rPr>
        <w:t xml:space="preserve">  </w:t>
      </w:r>
      <w:hyperlink r:id="rId56">
        <w:r w:rsidR="00FE5874">
          <w:rPr>
            <w:w w:val="99"/>
            <w:sz w:val="26"/>
            <w:szCs w:val="26"/>
          </w:rPr>
          <w:t>CSV</w:t>
        </w:r>
        <w:r w:rsidR="00FE5874">
          <w:rPr>
            <w:sz w:val="26"/>
            <w:szCs w:val="26"/>
          </w:rPr>
          <w:t xml:space="preserve">  </w:t>
        </w:r>
        <w:r w:rsidR="00FE5874">
          <w:rPr>
            <w:w w:val="99"/>
            <w:sz w:val="26"/>
            <w:szCs w:val="26"/>
          </w:rPr>
          <w:t>files.</w:t>
        </w:r>
      </w:hyperlink>
      <w:r w:rsidR="00FE5874">
        <w:rPr>
          <w:sz w:val="26"/>
          <w:szCs w:val="26"/>
        </w:rPr>
        <w:t xml:space="preserve">  </w:t>
      </w:r>
      <w:r w:rsidR="00FE5874">
        <w:rPr>
          <w:w w:val="99"/>
          <w:sz w:val="26"/>
          <w:szCs w:val="26"/>
        </w:rPr>
        <w:t>It</w:t>
      </w:r>
      <w:r w:rsidR="00FE5874">
        <w:rPr>
          <w:sz w:val="26"/>
          <w:szCs w:val="26"/>
        </w:rPr>
        <w:t xml:space="preserve">  </w:t>
      </w:r>
      <w:r w:rsidR="00FE5874">
        <w:rPr>
          <w:w w:val="99"/>
          <w:sz w:val="26"/>
          <w:szCs w:val="26"/>
        </w:rPr>
        <w:t>has</w:t>
      </w:r>
      <w:r w:rsidR="00FE5874">
        <w:rPr>
          <w:sz w:val="26"/>
          <w:szCs w:val="26"/>
        </w:rPr>
        <w:t xml:space="preserve">  </w:t>
      </w:r>
      <w:r w:rsidR="00FE5874">
        <w:rPr>
          <w:w w:val="99"/>
          <w:sz w:val="26"/>
          <w:szCs w:val="26"/>
        </w:rPr>
        <w:t>an</w:t>
      </w:r>
      <w:r w:rsidR="00FE5874">
        <w:rPr>
          <w:sz w:val="26"/>
          <w:szCs w:val="26"/>
        </w:rPr>
        <w:t xml:space="preserve">  </w:t>
      </w:r>
      <w:r w:rsidR="00FE5874">
        <w:rPr>
          <w:w w:val="99"/>
          <w:sz w:val="26"/>
          <w:szCs w:val="26"/>
        </w:rPr>
        <w:t>additional</w:t>
      </w:r>
      <w:r w:rsidR="0096243A">
        <w:rPr>
          <w:w w:val="99"/>
          <w:sz w:val="26"/>
          <w:szCs w:val="26"/>
        </w:rPr>
        <w:t xml:space="preserve"> </w:t>
      </w:r>
      <w:r w:rsidR="00FE5874">
        <w:rPr>
          <w:w w:val="99"/>
          <w:position w:val="-1"/>
          <w:sz w:val="26"/>
          <w:szCs w:val="26"/>
        </w:rPr>
        <w:t>parameter</w:t>
      </w:r>
      <w:r w:rsidR="00FE5874">
        <w:rPr>
          <w:position w:val="-1"/>
          <w:sz w:val="26"/>
          <w:szCs w:val="26"/>
        </w:rPr>
        <w:t xml:space="preserve"> </w:t>
      </w:r>
      <w:r w:rsidR="00FE5874">
        <w:rPr>
          <w:w w:val="99"/>
          <w:position w:val="-1"/>
          <w:sz w:val="26"/>
          <w:szCs w:val="26"/>
        </w:rPr>
        <w:t>of</w:t>
      </w:r>
      <w:r w:rsidR="00FE5874">
        <w:rPr>
          <w:position w:val="-1"/>
          <w:sz w:val="26"/>
          <w:szCs w:val="26"/>
        </w:rPr>
        <w:t xml:space="preserve"> </w:t>
      </w:r>
      <w:r w:rsidR="00FE5874">
        <w:rPr>
          <w:w w:val="99"/>
          <w:position w:val="-1"/>
          <w:sz w:val="26"/>
          <w:szCs w:val="26"/>
        </w:rPr>
        <w:t>url()</w:t>
      </w:r>
      <w:r w:rsidR="00FE5874">
        <w:rPr>
          <w:position w:val="-1"/>
          <w:sz w:val="26"/>
          <w:szCs w:val="26"/>
        </w:rPr>
        <w:t xml:space="preserve"> </w:t>
      </w:r>
      <w:r w:rsidR="00FE5874">
        <w:rPr>
          <w:w w:val="99"/>
          <w:position w:val="-1"/>
          <w:sz w:val="26"/>
          <w:szCs w:val="26"/>
        </w:rPr>
        <w:t>which</w:t>
      </w:r>
      <w:r w:rsidR="00FE5874">
        <w:rPr>
          <w:position w:val="-1"/>
          <w:sz w:val="26"/>
          <w:szCs w:val="26"/>
        </w:rPr>
        <w:t xml:space="preserve"> </w:t>
      </w:r>
      <w:r w:rsidR="00FE5874">
        <w:rPr>
          <w:w w:val="99"/>
          <w:position w:val="-1"/>
          <w:sz w:val="26"/>
          <w:szCs w:val="26"/>
        </w:rPr>
        <w:t>is</w:t>
      </w:r>
      <w:r w:rsidR="00FE5874">
        <w:rPr>
          <w:position w:val="-1"/>
          <w:sz w:val="26"/>
          <w:szCs w:val="26"/>
        </w:rPr>
        <w:t xml:space="preserve"> </w:t>
      </w:r>
      <w:r w:rsidR="00FE5874">
        <w:rPr>
          <w:w w:val="99"/>
          <w:position w:val="-1"/>
          <w:sz w:val="26"/>
          <w:szCs w:val="26"/>
        </w:rPr>
        <w:t>used</w:t>
      </w:r>
      <w:r w:rsidR="00FE5874">
        <w:rPr>
          <w:position w:val="-1"/>
          <w:sz w:val="26"/>
          <w:szCs w:val="26"/>
        </w:rPr>
        <w:t xml:space="preserve"> </w:t>
      </w:r>
      <w:r w:rsidR="00FE5874">
        <w:rPr>
          <w:w w:val="99"/>
          <w:position w:val="-1"/>
          <w:sz w:val="26"/>
          <w:szCs w:val="26"/>
        </w:rPr>
        <w:t>to</w:t>
      </w:r>
      <w:r w:rsidR="00FE5874">
        <w:rPr>
          <w:position w:val="-1"/>
          <w:sz w:val="26"/>
          <w:szCs w:val="26"/>
        </w:rPr>
        <w:t xml:space="preserve"> </w:t>
      </w:r>
      <w:r w:rsidR="00FE5874">
        <w:rPr>
          <w:w w:val="99"/>
          <w:position w:val="-1"/>
          <w:sz w:val="26"/>
          <w:szCs w:val="26"/>
        </w:rPr>
        <w:t>pull</w:t>
      </w:r>
      <w:r w:rsidR="00FE5874">
        <w:rPr>
          <w:position w:val="-1"/>
          <w:sz w:val="26"/>
          <w:szCs w:val="26"/>
        </w:rPr>
        <w:t xml:space="preserve"> </w:t>
      </w:r>
      <w:r w:rsidR="00FE5874">
        <w:rPr>
          <w:w w:val="99"/>
          <w:position w:val="-1"/>
          <w:sz w:val="26"/>
          <w:szCs w:val="26"/>
        </w:rPr>
        <w:t>live</w:t>
      </w:r>
      <w:r w:rsidR="00FE5874">
        <w:rPr>
          <w:position w:val="-1"/>
          <w:sz w:val="26"/>
          <w:szCs w:val="26"/>
        </w:rPr>
        <w:t xml:space="preserve"> </w:t>
      </w:r>
      <w:r w:rsidR="00FE5874">
        <w:rPr>
          <w:w w:val="99"/>
          <w:position w:val="-1"/>
          <w:sz w:val="26"/>
          <w:szCs w:val="26"/>
        </w:rPr>
        <w:t>data</w:t>
      </w:r>
      <w:r w:rsidR="00FE5874">
        <w:rPr>
          <w:position w:val="-1"/>
          <w:sz w:val="26"/>
          <w:szCs w:val="26"/>
        </w:rPr>
        <w:t xml:space="preserve"> </w:t>
      </w:r>
      <w:r w:rsidR="00FE5874">
        <w:rPr>
          <w:w w:val="99"/>
          <w:position w:val="-1"/>
          <w:sz w:val="26"/>
          <w:szCs w:val="26"/>
        </w:rPr>
        <w:t>directly</w:t>
      </w:r>
      <w:r w:rsidR="00FE5874">
        <w:rPr>
          <w:position w:val="-1"/>
          <w:sz w:val="26"/>
          <w:szCs w:val="26"/>
        </w:rPr>
        <w:t xml:space="preserve"> </w:t>
      </w:r>
      <w:r w:rsidR="00FE5874">
        <w:rPr>
          <w:w w:val="99"/>
          <w:position w:val="-1"/>
          <w:sz w:val="26"/>
          <w:szCs w:val="26"/>
        </w:rPr>
        <w:t>from</w:t>
      </w:r>
      <w:r w:rsidR="00FE5874">
        <w:rPr>
          <w:position w:val="-1"/>
          <w:sz w:val="26"/>
          <w:szCs w:val="26"/>
        </w:rPr>
        <w:t xml:space="preserve"> </w:t>
      </w:r>
      <w:r w:rsidR="00FE5874">
        <w:rPr>
          <w:w w:val="99"/>
          <w:position w:val="-1"/>
          <w:sz w:val="26"/>
          <w:szCs w:val="26"/>
        </w:rPr>
        <w:t>GitHub</w:t>
      </w:r>
      <w:r w:rsidR="00FE5874">
        <w:rPr>
          <w:position w:val="-1"/>
          <w:sz w:val="26"/>
          <w:szCs w:val="26"/>
        </w:rPr>
        <w:t xml:space="preserve"> </w:t>
      </w:r>
      <w:r w:rsidR="00FE5874">
        <w:rPr>
          <w:w w:val="99"/>
          <w:position w:val="-1"/>
          <w:sz w:val="26"/>
          <w:szCs w:val="26"/>
        </w:rPr>
        <w:t>repository.</w:t>
      </w:r>
    </w:p>
    <w:p w:rsidR="005D32D9" w:rsidRDefault="005D32D9">
      <w:pPr>
        <w:spacing w:before="18" w:line="200" w:lineRule="exact"/>
      </w:pPr>
    </w:p>
    <w:p w:rsidR="005D32D9" w:rsidRDefault="00F53BE0">
      <w:pPr>
        <w:spacing w:before="26"/>
        <w:ind w:left="821"/>
        <w:rPr>
          <w:sz w:val="26"/>
          <w:szCs w:val="26"/>
        </w:rPr>
      </w:pPr>
      <w:r w:rsidRPr="00F53BE0">
        <w:pict>
          <v:group id="_x0000_s1430" style="position:absolute;left:0;text-align:left;margin-left:227.85pt;margin-top:.95pt;width:77.3pt;height:15.6pt;z-index:-251672576;mso-position-horizontal-relative:page" coordorigin="4557,19" coordsize="1546,312">
            <v:shape id="_x0000_s1431" style="position:absolute;left:4557;top:19;width:1546;height:312" coordorigin="4557,19" coordsize="1546,312" path="m4557,331r1546,l6103,19r-1546,l4557,331xe" fillcolor="#f8f0f4" stroked="f">
              <v:path arrowok="t"/>
            </v:shape>
            <w10:wrap anchorx="page"/>
          </v:group>
        </w:pict>
      </w:r>
      <w:r w:rsidRPr="00F53BE0">
        <w:pict>
          <v:group id="_x0000_s1428" style="position:absolute;left:0;text-align:left;margin-left:391.1pt;margin-top:.95pt;width:22.3pt;height:15.6pt;z-index:-251671552;mso-position-horizontal-relative:page" coordorigin="7822,19" coordsize="446,312">
            <v:shape id="_x0000_s1429" style="position:absolute;left:7822;top:19;width:446;height:312" coordorigin="7822,19" coordsize="446,312" path="m7822,331r446,l8268,19r-446,l7822,331xe" fillcolor="#f8f0f4" stroked="f">
              <v:path arrowok="t"/>
            </v:shape>
            <w10:wrap anchorx="page"/>
          </v:group>
        </w:pict>
      </w:r>
      <w:r w:rsidR="00FE5874">
        <w:rPr>
          <w:b/>
          <w:w w:val="99"/>
          <w:sz w:val="26"/>
          <w:szCs w:val="26"/>
        </w:rPr>
        <w:t>read_excel</w:t>
      </w:r>
      <w:r w:rsidR="00FE5874">
        <w:rPr>
          <w:b/>
          <w:sz w:val="26"/>
          <w:szCs w:val="26"/>
        </w:rPr>
        <w:t xml:space="preserve"> </w:t>
      </w:r>
      <w:r w:rsidR="00FE5874">
        <w:rPr>
          <w:b/>
          <w:w w:val="99"/>
          <w:sz w:val="26"/>
          <w:szCs w:val="26"/>
        </w:rPr>
        <w:t>():</w:t>
      </w:r>
      <w:r w:rsidR="00FE5874">
        <w:rPr>
          <w:b/>
          <w:sz w:val="26"/>
          <w:szCs w:val="26"/>
        </w:rPr>
        <w:t xml:space="preserve"> </w:t>
      </w:r>
      <w:r w:rsidR="00FE5874">
        <w:rPr>
          <w:w w:val="99"/>
          <w:sz w:val="26"/>
          <w:szCs w:val="26"/>
        </w:rPr>
        <w:t>It</w:t>
      </w:r>
      <w:r w:rsidR="00FE5874">
        <w:rPr>
          <w:sz w:val="26"/>
          <w:szCs w:val="26"/>
        </w:rPr>
        <w:t xml:space="preserve"> </w:t>
      </w:r>
      <w:r w:rsidR="00FE5874">
        <w:rPr>
          <w:w w:val="99"/>
          <w:sz w:val="26"/>
          <w:szCs w:val="26"/>
        </w:rPr>
        <w:t>calls</w:t>
      </w:r>
      <w:r w:rsidR="00FE5874">
        <w:rPr>
          <w:sz w:val="26"/>
          <w:szCs w:val="26"/>
        </w:rPr>
        <w:t xml:space="preserve"> </w:t>
      </w:r>
      <w:r w:rsidR="00FE5874">
        <w:rPr>
          <w:w w:val="99"/>
          <w:sz w:val="26"/>
          <w:szCs w:val="26"/>
        </w:rPr>
        <w:t>excel_format()</w:t>
      </w:r>
      <w:r w:rsidR="00FE5874">
        <w:rPr>
          <w:sz w:val="26"/>
          <w:szCs w:val="26"/>
        </w:rPr>
        <w:t xml:space="preserve"> </w:t>
      </w:r>
      <w:r w:rsidR="00FE5874">
        <w:rPr>
          <w:w w:val="99"/>
          <w:sz w:val="26"/>
          <w:szCs w:val="26"/>
        </w:rPr>
        <w:t>to</w:t>
      </w:r>
      <w:r w:rsidR="00FE5874">
        <w:rPr>
          <w:sz w:val="26"/>
          <w:szCs w:val="26"/>
        </w:rPr>
        <w:t xml:space="preserve"> </w:t>
      </w:r>
      <w:r w:rsidR="00FE5874">
        <w:rPr>
          <w:w w:val="99"/>
          <w:sz w:val="26"/>
          <w:szCs w:val="26"/>
        </w:rPr>
        <w:t>determine</w:t>
      </w:r>
      <w:r w:rsidR="00FE5874">
        <w:rPr>
          <w:sz w:val="26"/>
          <w:szCs w:val="26"/>
        </w:rPr>
        <w:t xml:space="preserve"> </w:t>
      </w:r>
      <w:r w:rsidR="00FE5874">
        <w:rPr>
          <w:w w:val="99"/>
          <w:sz w:val="26"/>
          <w:szCs w:val="26"/>
        </w:rPr>
        <w:t>if</w:t>
      </w:r>
      <w:r w:rsidR="00FE5874">
        <w:rPr>
          <w:sz w:val="26"/>
          <w:szCs w:val="26"/>
        </w:rPr>
        <w:t xml:space="preserve"> </w:t>
      </w:r>
      <w:r w:rsidR="00FE5874">
        <w:rPr>
          <w:w w:val="99"/>
          <w:sz w:val="26"/>
          <w:szCs w:val="26"/>
        </w:rPr>
        <w:t>path</w:t>
      </w:r>
      <w:r w:rsidR="00FE5874">
        <w:rPr>
          <w:sz w:val="26"/>
          <w:szCs w:val="26"/>
        </w:rPr>
        <w:t xml:space="preserve"> </w:t>
      </w:r>
      <w:r w:rsidR="00FE5874">
        <w:rPr>
          <w:w w:val="99"/>
          <w:sz w:val="26"/>
          <w:szCs w:val="26"/>
        </w:rPr>
        <w:t>is</w:t>
      </w:r>
      <w:r w:rsidR="00FE5874">
        <w:rPr>
          <w:sz w:val="26"/>
          <w:szCs w:val="26"/>
        </w:rPr>
        <w:t xml:space="preserve"> </w:t>
      </w:r>
      <w:r w:rsidR="00FE5874">
        <w:rPr>
          <w:w w:val="99"/>
          <w:sz w:val="26"/>
          <w:szCs w:val="26"/>
        </w:rPr>
        <w:t>xls</w:t>
      </w:r>
      <w:r w:rsidR="00FE5874">
        <w:rPr>
          <w:sz w:val="26"/>
          <w:szCs w:val="26"/>
        </w:rPr>
        <w:t xml:space="preserve"> </w:t>
      </w:r>
      <w:r w:rsidR="00FE5874">
        <w:rPr>
          <w:w w:val="99"/>
          <w:sz w:val="26"/>
          <w:szCs w:val="26"/>
        </w:rPr>
        <w:t>or</w:t>
      </w:r>
      <w:r w:rsidR="00FE5874">
        <w:rPr>
          <w:sz w:val="26"/>
          <w:szCs w:val="26"/>
        </w:rPr>
        <w:t xml:space="preserve"> </w:t>
      </w:r>
      <w:r w:rsidR="00FE5874">
        <w:rPr>
          <w:w w:val="99"/>
          <w:sz w:val="26"/>
          <w:szCs w:val="26"/>
        </w:rPr>
        <w:t>xlsx,</w:t>
      </w:r>
      <w:r w:rsidR="00FE5874">
        <w:rPr>
          <w:sz w:val="26"/>
          <w:szCs w:val="26"/>
        </w:rPr>
        <w:t xml:space="preserve"> </w:t>
      </w:r>
      <w:r w:rsidR="00FE5874">
        <w:rPr>
          <w:w w:val="99"/>
          <w:sz w:val="26"/>
          <w:szCs w:val="26"/>
        </w:rPr>
        <w:t>based</w:t>
      </w:r>
      <w:r w:rsidR="00FE5874">
        <w:rPr>
          <w:sz w:val="26"/>
          <w:szCs w:val="26"/>
        </w:rPr>
        <w:t xml:space="preserve"> </w:t>
      </w:r>
      <w:r w:rsidR="00FE5874">
        <w:rPr>
          <w:w w:val="99"/>
          <w:sz w:val="26"/>
          <w:szCs w:val="26"/>
        </w:rPr>
        <w:t>on</w:t>
      </w:r>
    </w:p>
    <w:p w:rsidR="001E0A54" w:rsidRDefault="00FE5874" w:rsidP="0058034B">
      <w:pPr>
        <w:spacing w:before="46" w:line="280" w:lineRule="exact"/>
        <w:ind w:left="821"/>
        <w:rPr>
          <w:w w:val="99"/>
          <w:position w:val="-1"/>
          <w:sz w:val="26"/>
          <w:szCs w:val="26"/>
        </w:rPr>
      </w:pPr>
      <w:r>
        <w:rPr>
          <w:w w:val="99"/>
          <w:position w:val="-1"/>
          <w:sz w:val="26"/>
          <w:szCs w:val="26"/>
        </w:rPr>
        <w:lastRenderedPageBreak/>
        <w:t>the</w:t>
      </w:r>
      <w:r>
        <w:rPr>
          <w:position w:val="-1"/>
          <w:sz w:val="26"/>
          <w:szCs w:val="26"/>
        </w:rPr>
        <w:t xml:space="preserve"> </w:t>
      </w:r>
      <w:r>
        <w:rPr>
          <w:w w:val="99"/>
          <w:position w:val="-1"/>
          <w:sz w:val="26"/>
          <w:szCs w:val="26"/>
        </w:rPr>
        <w:t>file</w:t>
      </w:r>
      <w:r>
        <w:rPr>
          <w:position w:val="-1"/>
          <w:sz w:val="26"/>
          <w:szCs w:val="26"/>
        </w:rPr>
        <w:t xml:space="preserve"> </w:t>
      </w:r>
      <w:r>
        <w:rPr>
          <w:w w:val="99"/>
          <w:position w:val="-1"/>
          <w:sz w:val="26"/>
          <w:szCs w:val="26"/>
        </w:rPr>
        <w:t>extension</w:t>
      </w:r>
      <w:r>
        <w:rPr>
          <w:position w:val="-1"/>
          <w:sz w:val="26"/>
          <w:szCs w:val="26"/>
        </w:rPr>
        <w:t xml:space="preserve"> </w:t>
      </w:r>
      <w:r>
        <w:rPr>
          <w:w w:val="99"/>
          <w:position w:val="-1"/>
          <w:sz w:val="26"/>
          <w:szCs w:val="26"/>
        </w:rPr>
        <w:t>and</w:t>
      </w:r>
      <w:r>
        <w:rPr>
          <w:position w:val="-1"/>
          <w:sz w:val="26"/>
          <w:szCs w:val="26"/>
        </w:rPr>
        <w:t xml:space="preserve"> </w:t>
      </w:r>
      <w:r>
        <w:rPr>
          <w:w w:val="99"/>
          <w:position w:val="-1"/>
          <w:sz w:val="26"/>
          <w:szCs w:val="26"/>
        </w:rPr>
        <w:t>the</w:t>
      </w:r>
      <w:r>
        <w:rPr>
          <w:position w:val="-1"/>
          <w:sz w:val="26"/>
          <w:szCs w:val="26"/>
        </w:rPr>
        <w:t xml:space="preserve"> </w:t>
      </w:r>
      <w:r>
        <w:rPr>
          <w:w w:val="99"/>
          <w:position w:val="-1"/>
          <w:sz w:val="26"/>
          <w:szCs w:val="26"/>
        </w:rPr>
        <w:t>file</w:t>
      </w:r>
      <w:r>
        <w:rPr>
          <w:position w:val="-1"/>
          <w:sz w:val="26"/>
          <w:szCs w:val="26"/>
        </w:rPr>
        <w:t xml:space="preserve"> </w:t>
      </w:r>
      <w:r>
        <w:rPr>
          <w:w w:val="99"/>
          <w:position w:val="-1"/>
          <w:sz w:val="26"/>
          <w:szCs w:val="26"/>
        </w:rPr>
        <w:t>itself,</w:t>
      </w:r>
      <w:r>
        <w:rPr>
          <w:position w:val="-1"/>
          <w:sz w:val="26"/>
          <w:szCs w:val="26"/>
        </w:rPr>
        <w:t xml:space="preserve"> </w:t>
      </w:r>
      <w:r>
        <w:rPr>
          <w:w w:val="99"/>
          <w:position w:val="-1"/>
          <w:sz w:val="26"/>
          <w:szCs w:val="26"/>
        </w:rPr>
        <w:t>in</w:t>
      </w:r>
      <w:r>
        <w:rPr>
          <w:position w:val="-1"/>
          <w:sz w:val="26"/>
          <w:szCs w:val="26"/>
        </w:rPr>
        <w:t xml:space="preserve"> </w:t>
      </w:r>
      <w:r>
        <w:rPr>
          <w:w w:val="99"/>
          <w:position w:val="-1"/>
          <w:sz w:val="26"/>
          <w:szCs w:val="26"/>
        </w:rPr>
        <w:t>that</w:t>
      </w:r>
      <w:r>
        <w:rPr>
          <w:position w:val="-1"/>
          <w:sz w:val="26"/>
          <w:szCs w:val="26"/>
        </w:rPr>
        <w:t xml:space="preserve"> </w:t>
      </w:r>
      <w:r>
        <w:rPr>
          <w:w w:val="99"/>
          <w:position w:val="-1"/>
          <w:sz w:val="26"/>
          <w:szCs w:val="26"/>
        </w:rPr>
        <w:t>orde</w:t>
      </w:r>
      <w:r w:rsidR="0058034B">
        <w:rPr>
          <w:w w:val="99"/>
          <w:position w:val="-1"/>
          <w:sz w:val="26"/>
          <w:szCs w:val="26"/>
        </w:rPr>
        <w:t>r</w:t>
      </w:r>
    </w:p>
    <w:p w:rsidR="0058034B" w:rsidRPr="0058034B" w:rsidRDefault="0058034B" w:rsidP="0058034B">
      <w:pPr>
        <w:spacing w:before="46" w:line="280" w:lineRule="exact"/>
        <w:ind w:left="821"/>
        <w:rPr>
          <w:sz w:val="26"/>
          <w:szCs w:val="26"/>
        </w:rPr>
      </w:pPr>
    </w:p>
    <w:p w:rsidR="001E0A54" w:rsidRDefault="001E0A54" w:rsidP="0058034B">
      <w:pPr>
        <w:spacing w:before="23"/>
        <w:rPr>
          <w:sz w:val="30"/>
          <w:szCs w:val="30"/>
        </w:rPr>
      </w:pPr>
    </w:p>
    <w:p w:rsidR="001E0A54" w:rsidRDefault="00C1634D" w:rsidP="0058034B">
      <w:pPr>
        <w:spacing w:before="23"/>
        <w:ind w:left="100"/>
        <w:jc w:val="center"/>
        <w:rPr>
          <w:sz w:val="30"/>
          <w:szCs w:val="30"/>
        </w:rPr>
      </w:pPr>
      <w:r>
        <w:rPr>
          <w:noProof/>
        </w:rPr>
        <w:drawing>
          <wp:inline distT="0" distB="0" distL="0" distR="0">
            <wp:extent cx="4712970" cy="1955684"/>
            <wp:effectExtent l="19050" t="0" r="0" b="0"/>
            <wp:docPr id="30"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7"/>
                    <a:srcRect/>
                    <a:stretch>
                      <a:fillRect/>
                    </a:stretch>
                  </pic:blipFill>
                  <pic:spPr bwMode="auto">
                    <a:xfrm>
                      <a:off x="0" y="0"/>
                      <a:ext cx="4716881" cy="1957307"/>
                    </a:xfrm>
                    <a:prstGeom prst="rect">
                      <a:avLst/>
                    </a:prstGeom>
                    <a:noFill/>
                    <a:ln w="9525">
                      <a:noFill/>
                      <a:miter lim="800000"/>
                      <a:headEnd/>
                      <a:tailEnd/>
                    </a:ln>
                  </pic:spPr>
                </pic:pic>
              </a:graphicData>
            </a:graphic>
          </wp:inline>
        </w:drawing>
      </w: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1E0A54" w:rsidRDefault="001E0A54">
      <w:pPr>
        <w:spacing w:before="23"/>
        <w:ind w:left="100"/>
        <w:rPr>
          <w:sz w:val="30"/>
          <w:szCs w:val="30"/>
        </w:rPr>
      </w:pPr>
    </w:p>
    <w:p w:rsidR="005D32D9" w:rsidRDefault="00F53BE0" w:rsidP="0048226C">
      <w:pPr>
        <w:spacing w:before="100"/>
      </w:pPr>
      <w:r>
        <w:pict>
          <v:group id="_x0000_s1261" style="position:absolute;margin-left:23.95pt;margin-top:23.25pt;width:564.3pt;height:745.75pt;z-index:-251663360;mso-position-horizontal-relative:page;mso-position-vertical-relative:page" coordorigin="479,465" coordsize="11286,14915">
            <v:shape id="_x0000_s1265" style="position:absolute;left:509;top:494;width:11227;height:0" coordorigin="509,494" coordsize="11227,0" path="m509,494r11227,e" filled="f" strokeweight="1.54pt">
              <v:path arrowok="t"/>
            </v:shape>
            <v:shape id="_x0000_s1264" style="position:absolute;left:494;top:480;width:0;height:14884" coordorigin="494,480" coordsize="0,14884" path="m494,480r,14884e" filled="f" strokeweight="1.54pt">
              <v:path arrowok="t"/>
            </v:shape>
            <v:shape id="_x0000_s1263" style="position:absolute;left:11750;top:480;width:0;height:14884" coordorigin="11750,480" coordsize="0,14884" path="m11750,480r,14884e" filled="f" strokeweight="1.54pt">
              <v:path arrowok="t"/>
            </v:shape>
            <v:shape id="_x0000_s1262" style="position:absolute;left:509;top:15350;width:11227;height:0" coordorigin="509,15350" coordsize="11227,0" path="m509,15350r11227,e" filled="f" strokeweight="1.54pt">
              <v:path arrowok="t"/>
            </v:shape>
            <w10:wrap anchorx="page" anchory="page"/>
          </v:group>
        </w:pict>
      </w:r>
    </w:p>
    <w:p w:rsidR="005D32D9" w:rsidRDefault="005D32D9">
      <w:pPr>
        <w:spacing w:before="15" w:line="240" w:lineRule="exact"/>
        <w:rPr>
          <w:sz w:val="24"/>
          <w:szCs w:val="24"/>
        </w:rPr>
      </w:pPr>
    </w:p>
    <w:p w:rsidR="0096243A" w:rsidRDefault="0096243A" w:rsidP="0048226C">
      <w:pPr>
        <w:spacing w:before="23" w:line="320" w:lineRule="exact"/>
        <w:ind w:left="100"/>
        <w:rPr>
          <w:position w:val="-1"/>
          <w:sz w:val="30"/>
          <w:szCs w:val="30"/>
        </w:rPr>
      </w:pPr>
    </w:p>
    <w:p w:rsidR="0096243A" w:rsidRDefault="0096243A" w:rsidP="0048226C">
      <w:pPr>
        <w:spacing w:before="23" w:line="320" w:lineRule="exact"/>
        <w:ind w:left="100"/>
        <w:rPr>
          <w:position w:val="-1"/>
          <w:sz w:val="30"/>
          <w:szCs w:val="30"/>
        </w:rPr>
      </w:pPr>
    </w:p>
    <w:p w:rsidR="0096243A" w:rsidRDefault="0096243A" w:rsidP="0048226C">
      <w:pPr>
        <w:spacing w:before="23" w:line="320" w:lineRule="exact"/>
        <w:ind w:left="100"/>
        <w:rPr>
          <w:position w:val="-1"/>
          <w:sz w:val="30"/>
          <w:szCs w:val="30"/>
        </w:rPr>
      </w:pPr>
    </w:p>
    <w:p w:rsidR="0096243A" w:rsidRDefault="0096243A" w:rsidP="0048226C">
      <w:pPr>
        <w:spacing w:before="23" w:line="320" w:lineRule="exact"/>
        <w:ind w:left="100"/>
        <w:rPr>
          <w:position w:val="-1"/>
          <w:sz w:val="30"/>
          <w:szCs w:val="30"/>
        </w:rPr>
      </w:pPr>
    </w:p>
    <w:p w:rsidR="0096243A" w:rsidRDefault="0096243A" w:rsidP="0048226C">
      <w:pPr>
        <w:spacing w:before="23" w:line="320" w:lineRule="exact"/>
        <w:ind w:left="100"/>
        <w:rPr>
          <w:position w:val="-1"/>
          <w:sz w:val="30"/>
          <w:szCs w:val="30"/>
        </w:rPr>
      </w:pPr>
    </w:p>
    <w:p w:rsidR="0096243A" w:rsidRDefault="0096243A" w:rsidP="0048226C">
      <w:pPr>
        <w:spacing w:before="23" w:line="320" w:lineRule="exact"/>
        <w:ind w:left="100"/>
        <w:rPr>
          <w:position w:val="-1"/>
          <w:sz w:val="30"/>
          <w:szCs w:val="30"/>
        </w:rPr>
      </w:pPr>
    </w:p>
    <w:p w:rsidR="0096243A" w:rsidRDefault="0096243A" w:rsidP="0048226C">
      <w:pPr>
        <w:spacing w:before="23" w:line="320" w:lineRule="exact"/>
        <w:ind w:left="100"/>
        <w:rPr>
          <w:position w:val="-1"/>
          <w:sz w:val="30"/>
          <w:szCs w:val="30"/>
        </w:rPr>
      </w:pPr>
    </w:p>
    <w:p w:rsidR="0096243A" w:rsidRDefault="0096243A" w:rsidP="0048226C">
      <w:pPr>
        <w:spacing w:before="23" w:line="320" w:lineRule="exact"/>
        <w:ind w:left="100"/>
        <w:rPr>
          <w:position w:val="-1"/>
          <w:sz w:val="30"/>
          <w:szCs w:val="30"/>
        </w:rPr>
      </w:pPr>
    </w:p>
    <w:p w:rsidR="0096243A" w:rsidRDefault="0096243A" w:rsidP="0048226C">
      <w:pPr>
        <w:spacing w:before="23" w:line="320" w:lineRule="exact"/>
        <w:ind w:left="100"/>
        <w:rPr>
          <w:position w:val="-1"/>
          <w:sz w:val="30"/>
          <w:szCs w:val="30"/>
        </w:rPr>
      </w:pPr>
    </w:p>
    <w:p w:rsidR="0096243A" w:rsidRDefault="0096243A" w:rsidP="00C1634D">
      <w:pPr>
        <w:spacing w:before="23" w:line="320" w:lineRule="exact"/>
        <w:rPr>
          <w:position w:val="-1"/>
          <w:sz w:val="30"/>
          <w:szCs w:val="30"/>
        </w:rPr>
      </w:pPr>
    </w:p>
    <w:p w:rsidR="0048226C" w:rsidRPr="0048226C" w:rsidRDefault="00F53BE0" w:rsidP="0048226C">
      <w:pPr>
        <w:spacing w:before="23" w:line="320" w:lineRule="exact"/>
        <w:ind w:left="100"/>
        <w:rPr>
          <w:b/>
          <w:bCs/>
          <w:position w:val="-1"/>
          <w:sz w:val="30"/>
          <w:szCs w:val="30"/>
        </w:rPr>
      </w:pPr>
      <w:r w:rsidRPr="00F53BE0">
        <w:rPr>
          <w:noProof/>
          <w:position w:val="-1"/>
          <w:sz w:val="30"/>
          <w:szCs w:val="30"/>
        </w:rPr>
        <w:pict>
          <v:group id="_x0000_s1832" style="position:absolute;left:0;text-align:left;margin-left:26.85pt;margin-top:20.6pt;width:559.45pt;height:752.8pt;z-index:-251623424;mso-position-horizontal-relative:page;mso-position-vertical-relative:page" coordorigin="479,465" coordsize="11286,14915">
            <v:shape id="_x0000_s1833" style="position:absolute;left:509;top:494;width:11227;height:0" coordorigin="509,494" coordsize="11227,0" path="m509,494r11227,e" filled="f" strokeweight="1.54pt">
              <v:path arrowok="t"/>
            </v:shape>
            <v:shape id="_x0000_s1834" style="position:absolute;left:494;top:480;width:0;height:14884" coordorigin="494,480" coordsize="0,14884" path="m494,480r,14884e" filled="f" strokeweight="1.54pt">
              <v:path arrowok="t"/>
            </v:shape>
            <v:shape id="_x0000_s1835" style="position:absolute;left:11750;top:480;width:0;height:14884" coordorigin="11750,480" coordsize="0,14884" path="m11750,480r,14884e" filled="f" strokeweight="1.54pt">
              <v:path arrowok="t"/>
            </v:shape>
            <v:shape id="_x0000_s1836" style="position:absolute;left:509;top:15350;width:11227;height:0" coordorigin="509,15350" coordsize="11227,0" path="m509,15350r11227,e" filled="f" strokeweight="1.54pt">
              <v:path arrowok="t"/>
            </v:shape>
            <w10:wrap anchorx="page" anchory="page"/>
          </v:group>
        </w:pict>
      </w:r>
      <w:r w:rsidR="00FE5874">
        <w:rPr>
          <w:position w:val="-1"/>
          <w:sz w:val="30"/>
          <w:szCs w:val="30"/>
        </w:rPr>
        <w:t xml:space="preserve">3.4     </w:t>
      </w:r>
      <w:r w:rsidR="0048226C" w:rsidRPr="0048226C">
        <w:rPr>
          <w:b/>
          <w:bCs/>
          <w:position w:val="-1"/>
          <w:sz w:val="30"/>
          <w:szCs w:val="30"/>
        </w:rPr>
        <w:t>Data preprocessing</w:t>
      </w:r>
    </w:p>
    <w:p w:rsidR="005D32D9" w:rsidRDefault="005D32D9">
      <w:pPr>
        <w:spacing w:before="23" w:line="320" w:lineRule="exact"/>
        <w:ind w:left="100"/>
        <w:rPr>
          <w:sz w:val="30"/>
          <w:szCs w:val="30"/>
        </w:rPr>
      </w:pPr>
    </w:p>
    <w:p w:rsidR="005D32D9" w:rsidRDefault="005D32D9">
      <w:pPr>
        <w:spacing w:before="9" w:line="220" w:lineRule="exact"/>
        <w:rPr>
          <w:sz w:val="22"/>
          <w:szCs w:val="22"/>
        </w:rPr>
      </w:pPr>
    </w:p>
    <w:p w:rsidR="005D32D9" w:rsidRDefault="00FE5874">
      <w:pPr>
        <w:spacing w:before="26"/>
        <w:ind w:left="3106"/>
        <w:rPr>
          <w:sz w:val="26"/>
          <w:szCs w:val="26"/>
        </w:rPr>
      </w:pPr>
      <w:r>
        <w:rPr>
          <w:b/>
          <w:i/>
          <w:w w:val="99"/>
          <w:sz w:val="26"/>
          <w:szCs w:val="26"/>
        </w:rPr>
        <w:t>“Quality</w:t>
      </w:r>
      <w:r>
        <w:rPr>
          <w:b/>
          <w:i/>
          <w:sz w:val="26"/>
          <w:szCs w:val="26"/>
        </w:rPr>
        <w:t xml:space="preserve"> </w:t>
      </w:r>
      <w:r>
        <w:rPr>
          <w:b/>
          <w:i/>
          <w:w w:val="99"/>
          <w:sz w:val="26"/>
          <w:szCs w:val="26"/>
        </w:rPr>
        <w:t>data</w:t>
      </w:r>
      <w:r>
        <w:rPr>
          <w:b/>
          <w:i/>
          <w:sz w:val="26"/>
          <w:szCs w:val="26"/>
        </w:rPr>
        <w:t xml:space="preserve"> </w:t>
      </w:r>
      <w:r>
        <w:rPr>
          <w:b/>
          <w:i/>
          <w:w w:val="99"/>
          <w:sz w:val="26"/>
          <w:szCs w:val="26"/>
        </w:rPr>
        <w:t>beats</w:t>
      </w:r>
      <w:r>
        <w:rPr>
          <w:b/>
          <w:i/>
          <w:sz w:val="26"/>
          <w:szCs w:val="26"/>
        </w:rPr>
        <w:t xml:space="preserve"> </w:t>
      </w:r>
      <w:r>
        <w:rPr>
          <w:b/>
          <w:i/>
          <w:w w:val="99"/>
          <w:sz w:val="26"/>
          <w:szCs w:val="26"/>
        </w:rPr>
        <w:t>fancy</w:t>
      </w:r>
      <w:r>
        <w:rPr>
          <w:b/>
          <w:i/>
          <w:sz w:val="26"/>
          <w:szCs w:val="26"/>
        </w:rPr>
        <w:t xml:space="preserve"> </w:t>
      </w:r>
      <w:r>
        <w:rPr>
          <w:b/>
          <w:i/>
          <w:w w:val="99"/>
          <w:sz w:val="26"/>
          <w:szCs w:val="26"/>
        </w:rPr>
        <w:t>algorithms”</w:t>
      </w:r>
    </w:p>
    <w:p w:rsidR="005D32D9" w:rsidRDefault="005D32D9">
      <w:pPr>
        <w:spacing w:before="14" w:line="220" w:lineRule="exact"/>
        <w:rPr>
          <w:sz w:val="22"/>
          <w:szCs w:val="22"/>
        </w:rPr>
      </w:pPr>
    </w:p>
    <w:p w:rsidR="005D32D9" w:rsidRDefault="00FE5874">
      <w:pPr>
        <w:spacing w:line="276" w:lineRule="auto"/>
        <w:ind w:left="821" w:right="62"/>
        <w:jc w:val="both"/>
        <w:rPr>
          <w:sz w:val="26"/>
          <w:szCs w:val="26"/>
        </w:rPr>
      </w:pPr>
      <w:r>
        <w:rPr>
          <w:w w:val="99"/>
          <w:sz w:val="26"/>
          <w:szCs w:val="26"/>
        </w:rPr>
        <w:t>Data</w:t>
      </w:r>
      <w:r>
        <w:rPr>
          <w:sz w:val="26"/>
          <w:szCs w:val="26"/>
        </w:rPr>
        <w:t xml:space="preserve"> </w:t>
      </w:r>
      <w:r>
        <w:rPr>
          <w:w w:val="99"/>
          <w:sz w:val="26"/>
          <w:szCs w:val="26"/>
        </w:rPr>
        <w:t>is</w:t>
      </w:r>
      <w:r>
        <w:rPr>
          <w:sz w:val="26"/>
          <w:szCs w:val="26"/>
        </w:rPr>
        <w:t xml:space="preserve"> </w:t>
      </w:r>
      <w:r>
        <w:rPr>
          <w:w w:val="99"/>
          <w:sz w:val="26"/>
          <w:szCs w:val="26"/>
        </w:rPr>
        <w:t>the</w:t>
      </w:r>
      <w:r>
        <w:rPr>
          <w:sz w:val="26"/>
          <w:szCs w:val="26"/>
        </w:rPr>
        <w:t xml:space="preserve"> </w:t>
      </w:r>
      <w:r>
        <w:rPr>
          <w:w w:val="99"/>
          <w:sz w:val="26"/>
          <w:szCs w:val="26"/>
        </w:rPr>
        <w:t>most</w:t>
      </w:r>
      <w:r>
        <w:rPr>
          <w:sz w:val="26"/>
          <w:szCs w:val="26"/>
        </w:rPr>
        <w:t xml:space="preserve"> </w:t>
      </w:r>
      <w:r>
        <w:rPr>
          <w:w w:val="99"/>
          <w:sz w:val="26"/>
          <w:szCs w:val="26"/>
        </w:rPr>
        <w:t>imperative</w:t>
      </w:r>
      <w:r>
        <w:rPr>
          <w:sz w:val="26"/>
          <w:szCs w:val="26"/>
        </w:rPr>
        <w:t xml:space="preserve"> </w:t>
      </w:r>
      <w:r>
        <w:rPr>
          <w:w w:val="99"/>
          <w:sz w:val="26"/>
          <w:szCs w:val="26"/>
        </w:rPr>
        <w:t>aspect</w:t>
      </w:r>
      <w:r>
        <w:rPr>
          <w:sz w:val="26"/>
          <w:szCs w:val="26"/>
        </w:rPr>
        <w:t xml:space="preserve"> </w:t>
      </w:r>
      <w:r>
        <w:rPr>
          <w:w w:val="99"/>
          <w:sz w:val="26"/>
          <w:szCs w:val="26"/>
        </w:rPr>
        <w:t>of</w:t>
      </w:r>
      <w:r>
        <w:rPr>
          <w:sz w:val="26"/>
          <w:szCs w:val="26"/>
        </w:rPr>
        <w:t xml:space="preserve"> </w:t>
      </w:r>
      <w:r>
        <w:rPr>
          <w:w w:val="99"/>
          <w:sz w:val="26"/>
          <w:szCs w:val="26"/>
        </w:rPr>
        <w:t>Analytics</w:t>
      </w:r>
      <w:r>
        <w:rPr>
          <w:sz w:val="26"/>
          <w:szCs w:val="26"/>
        </w:rPr>
        <w:t xml:space="preserve"> </w:t>
      </w:r>
      <w:r>
        <w:rPr>
          <w:w w:val="99"/>
          <w:sz w:val="26"/>
          <w:szCs w:val="26"/>
        </w:rPr>
        <w:t>and</w:t>
      </w:r>
      <w:r>
        <w:rPr>
          <w:sz w:val="26"/>
          <w:szCs w:val="26"/>
        </w:rPr>
        <w:t xml:space="preserve"> </w:t>
      </w:r>
      <w:r>
        <w:rPr>
          <w:w w:val="99"/>
          <w:sz w:val="26"/>
          <w:szCs w:val="26"/>
        </w:rPr>
        <w:t>Machine</w:t>
      </w:r>
      <w:r>
        <w:rPr>
          <w:sz w:val="26"/>
          <w:szCs w:val="26"/>
        </w:rPr>
        <w:t xml:space="preserve"> </w:t>
      </w:r>
      <w:r>
        <w:rPr>
          <w:w w:val="99"/>
          <w:sz w:val="26"/>
          <w:szCs w:val="26"/>
        </w:rPr>
        <w:t>Learning.</w:t>
      </w:r>
      <w:r>
        <w:rPr>
          <w:sz w:val="26"/>
          <w:szCs w:val="26"/>
        </w:rPr>
        <w:t xml:space="preserve"> </w:t>
      </w:r>
      <w:r>
        <w:rPr>
          <w:w w:val="99"/>
          <w:sz w:val="26"/>
          <w:szCs w:val="26"/>
        </w:rPr>
        <w:t>Everywhere in</w:t>
      </w:r>
      <w:r>
        <w:rPr>
          <w:sz w:val="26"/>
          <w:szCs w:val="26"/>
        </w:rPr>
        <w:t xml:space="preserve">  </w:t>
      </w:r>
      <w:r>
        <w:rPr>
          <w:w w:val="99"/>
          <w:sz w:val="26"/>
          <w:szCs w:val="26"/>
        </w:rPr>
        <w:t>computing</w:t>
      </w:r>
      <w:r>
        <w:rPr>
          <w:sz w:val="26"/>
          <w:szCs w:val="26"/>
        </w:rPr>
        <w:t xml:space="preserve">  </w:t>
      </w:r>
      <w:r>
        <w:rPr>
          <w:w w:val="99"/>
          <w:sz w:val="26"/>
          <w:szCs w:val="26"/>
        </w:rPr>
        <w:t>or</w:t>
      </w:r>
      <w:r>
        <w:rPr>
          <w:sz w:val="26"/>
          <w:szCs w:val="26"/>
        </w:rPr>
        <w:t xml:space="preserve">  </w:t>
      </w:r>
      <w:r>
        <w:rPr>
          <w:w w:val="99"/>
          <w:sz w:val="26"/>
          <w:szCs w:val="26"/>
        </w:rPr>
        <w:t>business,</w:t>
      </w:r>
      <w:r>
        <w:rPr>
          <w:sz w:val="26"/>
          <w:szCs w:val="26"/>
        </w:rPr>
        <w:t xml:space="preserve">  </w:t>
      </w:r>
      <w:r>
        <w:rPr>
          <w:w w:val="99"/>
          <w:sz w:val="26"/>
          <w:szCs w:val="26"/>
        </w:rPr>
        <w:t>data</w:t>
      </w:r>
      <w:r>
        <w:rPr>
          <w:sz w:val="26"/>
          <w:szCs w:val="26"/>
        </w:rPr>
        <w:t xml:space="preserve">  </w:t>
      </w:r>
      <w:r>
        <w:rPr>
          <w:w w:val="99"/>
          <w:sz w:val="26"/>
          <w:szCs w:val="26"/>
        </w:rPr>
        <w:t>is</w:t>
      </w:r>
      <w:r>
        <w:rPr>
          <w:sz w:val="26"/>
          <w:szCs w:val="26"/>
        </w:rPr>
        <w:t xml:space="preserve">  </w:t>
      </w:r>
      <w:r>
        <w:rPr>
          <w:w w:val="99"/>
          <w:sz w:val="26"/>
          <w:szCs w:val="26"/>
        </w:rPr>
        <w:t>required.</w:t>
      </w:r>
      <w:r>
        <w:rPr>
          <w:sz w:val="26"/>
          <w:szCs w:val="26"/>
        </w:rPr>
        <w:t xml:space="preserve">  </w:t>
      </w:r>
      <w:r>
        <w:rPr>
          <w:w w:val="99"/>
          <w:sz w:val="26"/>
          <w:szCs w:val="26"/>
        </w:rPr>
        <w:t>But</w:t>
      </w:r>
      <w:r>
        <w:rPr>
          <w:sz w:val="26"/>
          <w:szCs w:val="26"/>
        </w:rPr>
        <w:t xml:space="preserve">  </w:t>
      </w:r>
      <w:r>
        <w:rPr>
          <w:w w:val="99"/>
          <w:sz w:val="26"/>
          <w:szCs w:val="26"/>
        </w:rPr>
        <w:t>many</w:t>
      </w:r>
      <w:r>
        <w:rPr>
          <w:sz w:val="26"/>
          <w:szCs w:val="26"/>
        </w:rPr>
        <w:t xml:space="preserve">  </w:t>
      </w:r>
      <w:r>
        <w:rPr>
          <w:w w:val="99"/>
          <w:sz w:val="26"/>
          <w:szCs w:val="26"/>
        </w:rPr>
        <w:t>a</w:t>
      </w:r>
      <w:r>
        <w:rPr>
          <w:sz w:val="26"/>
          <w:szCs w:val="26"/>
        </w:rPr>
        <w:t xml:space="preserve">  </w:t>
      </w:r>
      <w:r>
        <w:rPr>
          <w:w w:val="99"/>
          <w:sz w:val="26"/>
          <w:szCs w:val="26"/>
        </w:rPr>
        <w:t>times,</w:t>
      </w:r>
      <w:r>
        <w:rPr>
          <w:sz w:val="26"/>
          <w:szCs w:val="26"/>
        </w:rPr>
        <w:t xml:space="preserve">  </w:t>
      </w:r>
      <w:r>
        <w:rPr>
          <w:w w:val="99"/>
          <w:sz w:val="26"/>
          <w:szCs w:val="26"/>
        </w:rPr>
        <w:t>the</w:t>
      </w:r>
      <w:r>
        <w:rPr>
          <w:sz w:val="26"/>
          <w:szCs w:val="26"/>
        </w:rPr>
        <w:t xml:space="preserve">  </w:t>
      </w:r>
      <w:r>
        <w:rPr>
          <w:w w:val="99"/>
          <w:sz w:val="26"/>
          <w:szCs w:val="26"/>
        </w:rPr>
        <w:t>data</w:t>
      </w:r>
      <w:r>
        <w:rPr>
          <w:sz w:val="26"/>
          <w:szCs w:val="26"/>
        </w:rPr>
        <w:t xml:space="preserve">  </w:t>
      </w:r>
      <w:r>
        <w:rPr>
          <w:w w:val="99"/>
          <w:sz w:val="26"/>
          <w:szCs w:val="26"/>
        </w:rPr>
        <w:t>may</w:t>
      </w:r>
      <w:r>
        <w:rPr>
          <w:sz w:val="26"/>
          <w:szCs w:val="26"/>
        </w:rPr>
        <w:t xml:space="preserve">  </w:t>
      </w:r>
      <w:r>
        <w:rPr>
          <w:w w:val="99"/>
          <w:sz w:val="26"/>
          <w:szCs w:val="26"/>
        </w:rPr>
        <w:t>be incomplete,</w:t>
      </w:r>
      <w:r>
        <w:rPr>
          <w:sz w:val="26"/>
          <w:szCs w:val="26"/>
        </w:rPr>
        <w:t xml:space="preserve"> </w:t>
      </w:r>
      <w:r>
        <w:rPr>
          <w:w w:val="99"/>
          <w:sz w:val="26"/>
          <w:szCs w:val="26"/>
        </w:rPr>
        <w:t>inconsistent</w:t>
      </w:r>
      <w:r>
        <w:rPr>
          <w:sz w:val="26"/>
          <w:szCs w:val="26"/>
        </w:rPr>
        <w:t xml:space="preserve"> </w:t>
      </w:r>
      <w:r>
        <w:rPr>
          <w:w w:val="99"/>
          <w:sz w:val="26"/>
          <w:szCs w:val="26"/>
        </w:rPr>
        <w:t>or</w:t>
      </w:r>
      <w:r>
        <w:rPr>
          <w:sz w:val="26"/>
          <w:szCs w:val="26"/>
        </w:rPr>
        <w:t xml:space="preserve"> </w:t>
      </w:r>
      <w:r>
        <w:rPr>
          <w:w w:val="99"/>
          <w:sz w:val="26"/>
          <w:szCs w:val="26"/>
        </w:rPr>
        <w:t>may</w:t>
      </w:r>
      <w:r>
        <w:rPr>
          <w:sz w:val="26"/>
          <w:szCs w:val="26"/>
        </w:rPr>
        <w:t xml:space="preserve"> </w:t>
      </w:r>
      <w:r>
        <w:rPr>
          <w:w w:val="99"/>
          <w:sz w:val="26"/>
          <w:szCs w:val="26"/>
        </w:rPr>
        <w:t>contain</w:t>
      </w:r>
      <w:r>
        <w:rPr>
          <w:sz w:val="26"/>
          <w:szCs w:val="26"/>
        </w:rPr>
        <w:t xml:space="preserve"> </w:t>
      </w:r>
      <w:r>
        <w:rPr>
          <w:w w:val="99"/>
          <w:sz w:val="26"/>
          <w:szCs w:val="26"/>
        </w:rPr>
        <w:t>missing</w:t>
      </w:r>
      <w:r>
        <w:rPr>
          <w:sz w:val="26"/>
          <w:szCs w:val="26"/>
        </w:rPr>
        <w:t xml:space="preserve"> </w:t>
      </w:r>
      <w:r>
        <w:rPr>
          <w:w w:val="99"/>
          <w:sz w:val="26"/>
          <w:szCs w:val="26"/>
        </w:rPr>
        <w:t>values</w:t>
      </w:r>
      <w:r>
        <w:rPr>
          <w:sz w:val="26"/>
          <w:szCs w:val="26"/>
        </w:rPr>
        <w:t xml:space="preserve"> </w:t>
      </w:r>
      <w:r>
        <w:rPr>
          <w:w w:val="99"/>
          <w:sz w:val="26"/>
          <w:szCs w:val="26"/>
        </w:rPr>
        <w:t>when</w:t>
      </w:r>
      <w:r>
        <w:rPr>
          <w:sz w:val="26"/>
          <w:szCs w:val="26"/>
        </w:rPr>
        <w:t xml:space="preserve"> </w:t>
      </w:r>
      <w:r>
        <w:rPr>
          <w:w w:val="99"/>
          <w:sz w:val="26"/>
          <w:szCs w:val="26"/>
        </w:rPr>
        <w:t>it</w:t>
      </w:r>
      <w:r>
        <w:rPr>
          <w:sz w:val="26"/>
          <w:szCs w:val="26"/>
        </w:rPr>
        <w:t xml:space="preserve"> </w:t>
      </w:r>
      <w:r>
        <w:rPr>
          <w:w w:val="99"/>
          <w:sz w:val="26"/>
          <w:szCs w:val="26"/>
        </w:rPr>
        <w:t>comes</w:t>
      </w:r>
      <w:r>
        <w:rPr>
          <w:sz w:val="26"/>
          <w:szCs w:val="26"/>
        </w:rPr>
        <w:t xml:space="preserve"> </w:t>
      </w:r>
      <w:r>
        <w:rPr>
          <w:w w:val="99"/>
          <w:sz w:val="26"/>
          <w:szCs w:val="26"/>
        </w:rPr>
        <w:t>to</w:t>
      </w:r>
      <w:r>
        <w:rPr>
          <w:sz w:val="26"/>
          <w:szCs w:val="26"/>
        </w:rPr>
        <w:t xml:space="preserve"> </w:t>
      </w:r>
      <w:r>
        <w:rPr>
          <w:w w:val="99"/>
          <w:sz w:val="26"/>
          <w:szCs w:val="26"/>
        </w:rPr>
        <w:t>the</w:t>
      </w:r>
      <w:r>
        <w:rPr>
          <w:sz w:val="26"/>
          <w:szCs w:val="26"/>
        </w:rPr>
        <w:t xml:space="preserve"> </w:t>
      </w:r>
      <w:r>
        <w:rPr>
          <w:w w:val="99"/>
          <w:sz w:val="26"/>
          <w:szCs w:val="26"/>
        </w:rPr>
        <w:t>real world.</w:t>
      </w:r>
      <w:r>
        <w:rPr>
          <w:sz w:val="26"/>
          <w:szCs w:val="26"/>
        </w:rPr>
        <w:t xml:space="preserve"> </w:t>
      </w:r>
      <w:r>
        <w:rPr>
          <w:w w:val="99"/>
          <w:sz w:val="26"/>
          <w:szCs w:val="26"/>
        </w:rPr>
        <w:t>If</w:t>
      </w:r>
      <w:r>
        <w:rPr>
          <w:sz w:val="26"/>
          <w:szCs w:val="26"/>
        </w:rPr>
        <w:t xml:space="preserve"> </w:t>
      </w:r>
      <w:r>
        <w:rPr>
          <w:w w:val="99"/>
          <w:sz w:val="26"/>
          <w:szCs w:val="26"/>
        </w:rPr>
        <w:t>the</w:t>
      </w:r>
      <w:r>
        <w:rPr>
          <w:sz w:val="26"/>
          <w:szCs w:val="26"/>
        </w:rPr>
        <w:t xml:space="preserve"> </w:t>
      </w:r>
      <w:r>
        <w:rPr>
          <w:w w:val="99"/>
          <w:sz w:val="26"/>
          <w:szCs w:val="26"/>
        </w:rPr>
        <w:t>data</w:t>
      </w:r>
      <w:r>
        <w:rPr>
          <w:sz w:val="26"/>
          <w:szCs w:val="26"/>
        </w:rPr>
        <w:t xml:space="preserve"> </w:t>
      </w:r>
      <w:r>
        <w:rPr>
          <w:w w:val="99"/>
          <w:sz w:val="26"/>
          <w:szCs w:val="26"/>
        </w:rPr>
        <w:t>is</w:t>
      </w:r>
      <w:r>
        <w:rPr>
          <w:sz w:val="26"/>
          <w:szCs w:val="26"/>
        </w:rPr>
        <w:t xml:space="preserve"> </w:t>
      </w:r>
      <w:r>
        <w:rPr>
          <w:w w:val="99"/>
          <w:sz w:val="26"/>
          <w:szCs w:val="26"/>
        </w:rPr>
        <w:t>corrupted</w:t>
      </w:r>
      <w:r>
        <w:rPr>
          <w:sz w:val="26"/>
          <w:szCs w:val="26"/>
        </w:rPr>
        <w:t xml:space="preserve"> </w:t>
      </w:r>
      <w:r>
        <w:rPr>
          <w:w w:val="99"/>
          <w:sz w:val="26"/>
          <w:szCs w:val="26"/>
        </w:rPr>
        <w:t>then</w:t>
      </w:r>
      <w:r>
        <w:rPr>
          <w:sz w:val="26"/>
          <w:szCs w:val="26"/>
        </w:rPr>
        <w:t xml:space="preserve"> </w:t>
      </w:r>
      <w:r>
        <w:rPr>
          <w:w w:val="99"/>
          <w:sz w:val="26"/>
          <w:szCs w:val="26"/>
        </w:rPr>
        <w:t>the</w:t>
      </w:r>
      <w:r>
        <w:rPr>
          <w:sz w:val="26"/>
          <w:szCs w:val="26"/>
        </w:rPr>
        <w:t xml:space="preserve"> </w:t>
      </w:r>
      <w:r>
        <w:rPr>
          <w:w w:val="99"/>
          <w:sz w:val="26"/>
          <w:szCs w:val="26"/>
        </w:rPr>
        <w:t>process</w:t>
      </w:r>
      <w:r>
        <w:rPr>
          <w:sz w:val="26"/>
          <w:szCs w:val="26"/>
        </w:rPr>
        <w:t xml:space="preserve"> </w:t>
      </w:r>
      <w:r>
        <w:rPr>
          <w:w w:val="99"/>
          <w:sz w:val="26"/>
          <w:szCs w:val="26"/>
        </w:rPr>
        <w:t>may</w:t>
      </w:r>
      <w:r>
        <w:rPr>
          <w:sz w:val="26"/>
          <w:szCs w:val="26"/>
        </w:rPr>
        <w:t xml:space="preserve"> </w:t>
      </w:r>
      <w:r>
        <w:rPr>
          <w:w w:val="99"/>
          <w:sz w:val="26"/>
          <w:szCs w:val="26"/>
        </w:rPr>
        <w:t>be</w:t>
      </w:r>
      <w:r>
        <w:rPr>
          <w:sz w:val="26"/>
          <w:szCs w:val="26"/>
        </w:rPr>
        <w:t xml:space="preserve"> </w:t>
      </w:r>
      <w:r>
        <w:rPr>
          <w:w w:val="99"/>
          <w:sz w:val="26"/>
          <w:szCs w:val="26"/>
        </w:rPr>
        <w:t>impeded</w:t>
      </w:r>
      <w:r>
        <w:rPr>
          <w:sz w:val="26"/>
          <w:szCs w:val="26"/>
        </w:rPr>
        <w:t xml:space="preserve"> </w:t>
      </w:r>
      <w:r>
        <w:rPr>
          <w:w w:val="99"/>
          <w:sz w:val="26"/>
          <w:szCs w:val="26"/>
        </w:rPr>
        <w:t>or</w:t>
      </w:r>
      <w:r>
        <w:rPr>
          <w:sz w:val="26"/>
          <w:szCs w:val="26"/>
        </w:rPr>
        <w:t xml:space="preserve"> </w:t>
      </w:r>
      <w:r>
        <w:rPr>
          <w:w w:val="99"/>
          <w:sz w:val="26"/>
          <w:szCs w:val="26"/>
        </w:rPr>
        <w:t>inaccurate</w:t>
      </w:r>
      <w:r>
        <w:rPr>
          <w:sz w:val="26"/>
          <w:szCs w:val="26"/>
        </w:rPr>
        <w:t xml:space="preserve"> </w:t>
      </w:r>
      <w:r>
        <w:rPr>
          <w:w w:val="99"/>
          <w:sz w:val="26"/>
          <w:szCs w:val="26"/>
        </w:rPr>
        <w:t>results may</w:t>
      </w:r>
      <w:r>
        <w:rPr>
          <w:sz w:val="26"/>
          <w:szCs w:val="26"/>
        </w:rPr>
        <w:t xml:space="preserve"> </w:t>
      </w:r>
      <w:r>
        <w:rPr>
          <w:w w:val="99"/>
          <w:sz w:val="26"/>
          <w:szCs w:val="26"/>
        </w:rPr>
        <w:t>be</w:t>
      </w:r>
      <w:r>
        <w:rPr>
          <w:sz w:val="26"/>
          <w:szCs w:val="26"/>
        </w:rPr>
        <w:t xml:space="preserve"> </w:t>
      </w:r>
      <w:r>
        <w:rPr>
          <w:w w:val="99"/>
          <w:sz w:val="26"/>
          <w:szCs w:val="26"/>
        </w:rPr>
        <w:t>provided.</w:t>
      </w:r>
      <w:r>
        <w:rPr>
          <w:sz w:val="26"/>
          <w:szCs w:val="26"/>
        </w:rPr>
        <w:t xml:space="preserve"> </w:t>
      </w:r>
      <w:r>
        <w:rPr>
          <w:w w:val="99"/>
          <w:sz w:val="26"/>
          <w:szCs w:val="26"/>
        </w:rPr>
        <w:t>Hence,</w:t>
      </w:r>
      <w:r>
        <w:rPr>
          <w:sz w:val="26"/>
          <w:szCs w:val="26"/>
        </w:rPr>
        <w:t xml:space="preserve"> </w:t>
      </w:r>
      <w:r>
        <w:rPr>
          <w:w w:val="99"/>
          <w:sz w:val="26"/>
          <w:szCs w:val="26"/>
        </w:rPr>
        <w:t>Data</w:t>
      </w:r>
      <w:r>
        <w:rPr>
          <w:sz w:val="26"/>
          <w:szCs w:val="26"/>
        </w:rPr>
        <w:t xml:space="preserve"> </w:t>
      </w:r>
      <w:r>
        <w:rPr>
          <w:w w:val="99"/>
          <w:sz w:val="26"/>
          <w:szCs w:val="26"/>
        </w:rPr>
        <w:t>cleaning</w:t>
      </w:r>
      <w:r>
        <w:rPr>
          <w:sz w:val="26"/>
          <w:szCs w:val="26"/>
        </w:rPr>
        <w:t xml:space="preserve"> </w:t>
      </w:r>
      <w:r>
        <w:rPr>
          <w:w w:val="99"/>
          <w:sz w:val="26"/>
          <w:szCs w:val="26"/>
        </w:rPr>
        <w:t>is</w:t>
      </w:r>
      <w:r>
        <w:rPr>
          <w:sz w:val="26"/>
          <w:szCs w:val="26"/>
        </w:rPr>
        <w:t xml:space="preserve"> </w:t>
      </w:r>
      <w:r>
        <w:rPr>
          <w:w w:val="99"/>
          <w:sz w:val="26"/>
          <w:szCs w:val="26"/>
        </w:rPr>
        <w:t>considered</w:t>
      </w:r>
      <w:r>
        <w:rPr>
          <w:sz w:val="26"/>
          <w:szCs w:val="26"/>
        </w:rPr>
        <w:t xml:space="preserve"> </w:t>
      </w:r>
      <w:r>
        <w:rPr>
          <w:w w:val="99"/>
          <w:sz w:val="26"/>
          <w:szCs w:val="26"/>
        </w:rPr>
        <w:t>a</w:t>
      </w:r>
      <w:r>
        <w:rPr>
          <w:sz w:val="26"/>
          <w:szCs w:val="26"/>
        </w:rPr>
        <w:t xml:space="preserve"> </w:t>
      </w:r>
      <w:r>
        <w:rPr>
          <w:w w:val="99"/>
          <w:sz w:val="26"/>
          <w:szCs w:val="26"/>
        </w:rPr>
        <w:t>foundational</w:t>
      </w:r>
      <w:r>
        <w:rPr>
          <w:sz w:val="26"/>
          <w:szCs w:val="26"/>
        </w:rPr>
        <w:t xml:space="preserve"> </w:t>
      </w:r>
      <w:r>
        <w:rPr>
          <w:w w:val="99"/>
          <w:sz w:val="26"/>
          <w:szCs w:val="26"/>
        </w:rPr>
        <w:t>element</w:t>
      </w:r>
      <w:r>
        <w:rPr>
          <w:sz w:val="26"/>
          <w:szCs w:val="26"/>
        </w:rPr>
        <w:t xml:space="preserve"> </w:t>
      </w:r>
      <w:r>
        <w:rPr>
          <w:w w:val="99"/>
          <w:sz w:val="26"/>
          <w:szCs w:val="26"/>
        </w:rPr>
        <w:t>of</w:t>
      </w:r>
      <w:r>
        <w:rPr>
          <w:sz w:val="26"/>
          <w:szCs w:val="26"/>
        </w:rPr>
        <w:t xml:space="preserve"> </w:t>
      </w:r>
      <w:r>
        <w:rPr>
          <w:w w:val="99"/>
          <w:sz w:val="26"/>
          <w:szCs w:val="26"/>
        </w:rPr>
        <w:t>the basic</w:t>
      </w:r>
      <w:r>
        <w:rPr>
          <w:sz w:val="26"/>
          <w:szCs w:val="26"/>
        </w:rPr>
        <w:t xml:space="preserve"> </w:t>
      </w:r>
      <w:r>
        <w:rPr>
          <w:w w:val="99"/>
          <w:sz w:val="26"/>
          <w:szCs w:val="26"/>
        </w:rPr>
        <w:t>data</w:t>
      </w:r>
      <w:r>
        <w:rPr>
          <w:sz w:val="26"/>
          <w:szCs w:val="26"/>
        </w:rPr>
        <w:t xml:space="preserve"> </w:t>
      </w:r>
      <w:r>
        <w:rPr>
          <w:w w:val="99"/>
          <w:sz w:val="26"/>
          <w:szCs w:val="26"/>
        </w:rPr>
        <w:t>science.</w:t>
      </w:r>
    </w:p>
    <w:p w:rsidR="005D32D9" w:rsidRDefault="005D32D9">
      <w:pPr>
        <w:spacing w:before="3" w:line="240" w:lineRule="exact"/>
        <w:rPr>
          <w:sz w:val="24"/>
          <w:szCs w:val="24"/>
        </w:rPr>
      </w:pPr>
    </w:p>
    <w:p w:rsidR="005D32D9" w:rsidRDefault="00FE5874">
      <w:pPr>
        <w:spacing w:line="275" w:lineRule="auto"/>
        <w:ind w:left="821" w:right="75"/>
        <w:jc w:val="both"/>
        <w:rPr>
          <w:sz w:val="26"/>
          <w:szCs w:val="26"/>
        </w:rPr>
      </w:pPr>
      <w:r>
        <w:rPr>
          <w:w w:val="99"/>
          <w:sz w:val="26"/>
          <w:szCs w:val="26"/>
        </w:rPr>
        <w:t>Data</w:t>
      </w:r>
      <w:r>
        <w:rPr>
          <w:sz w:val="26"/>
          <w:szCs w:val="26"/>
        </w:rPr>
        <w:t xml:space="preserve"> </w:t>
      </w:r>
      <w:r>
        <w:rPr>
          <w:w w:val="99"/>
          <w:sz w:val="26"/>
          <w:szCs w:val="26"/>
        </w:rPr>
        <w:t>Cleaning</w:t>
      </w:r>
      <w:r>
        <w:rPr>
          <w:sz w:val="26"/>
          <w:szCs w:val="26"/>
        </w:rPr>
        <w:t xml:space="preserve"> </w:t>
      </w:r>
      <w:r>
        <w:rPr>
          <w:w w:val="99"/>
          <w:sz w:val="26"/>
          <w:szCs w:val="26"/>
        </w:rPr>
        <w:t>means</w:t>
      </w:r>
      <w:r>
        <w:rPr>
          <w:sz w:val="26"/>
          <w:szCs w:val="26"/>
        </w:rPr>
        <w:t xml:space="preserve"> </w:t>
      </w:r>
      <w:r>
        <w:rPr>
          <w:w w:val="99"/>
          <w:sz w:val="26"/>
          <w:szCs w:val="26"/>
        </w:rPr>
        <w:t>the</w:t>
      </w:r>
      <w:r>
        <w:rPr>
          <w:sz w:val="26"/>
          <w:szCs w:val="26"/>
        </w:rPr>
        <w:t xml:space="preserve"> </w:t>
      </w:r>
      <w:r>
        <w:rPr>
          <w:w w:val="99"/>
          <w:sz w:val="26"/>
          <w:szCs w:val="26"/>
        </w:rPr>
        <w:t>process</w:t>
      </w:r>
      <w:r>
        <w:rPr>
          <w:sz w:val="26"/>
          <w:szCs w:val="26"/>
        </w:rPr>
        <w:t xml:space="preserve"> </w:t>
      </w:r>
      <w:r>
        <w:rPr>
          <w:w w:val="99"/>
          <w:sz w:val="26"/>
          <w:szCs w:val="26"/>
        </w:rPr>
        <w:t>by</w:t>
      </w:r>
      <w:r>
        <w:rPr>
          <w:sz w:val="26"/>
          <w:szCs w:val="26"/>
        </w:rPr>
        <w:t xml:space="preserve"> </w:t>
      </w:r>
      <w:r>
        <w:rPr>
          <w:w w:val="99"/>
          <w:sz w:val="26"/>
          <w:szCs w:val="26"/>
        </w:rPr>
        <w:t>which</w:t>
      </w:r>
      <w:r>
        <w:rPr>
          <w:sz w:val="26"/>
          <w:szCs w:val="26"/>
        </w:rPr>
        <w:t xml:space="preserve"> </w:t>
      </w:r>
      <w:r>
        <w:rPr>
          <w:w w:val="99"/>
          <w:sz w:val="26"/>
          <w:szCs w:val="26"/>
        </w:rPr>
        <w:t>the</w:t>
      </w:r>
      <w:r>
        <w:rPr>
          <w:sz w:val="26"/>
          <w:szCs w:val="26"/>
        </w:rPr>
        <w:t xml:space="preserve"> </w:t>
      </w:r>
      <w:r>
        <w:rPr>
          <w:w w:val="99"/>
          <w:sz w:val="26"/>
          <w:szCs w:val="26"/>
        </w:rPr>
        <w:t>incorrect,</w:t>
      </w:r>
      <w:r>
        <w:rPr>
          <w:sz w:val="26"/>
          <w:szCs w:val="26"/>
        </w:rPr>
        <w:t xml:space="preserve"> </w:t>
      </w:r>
      <w:r>
        <w:rPr>
          <w:w w:val="99"/>
          <w:sz w:val="26"/>
          <w:szCs w:val="26"/>
        </w:rPr>
        <w:t>incomplete,</w:t>
      </w:r>
      <w:r>
        <w:rPr>
          <w:sz w:val="26"/>
          <w:szCs w:val="26"/>
        </w:rPr>
        <w:t xml:space="preserve"> </w:t>
      </w:r>
      <w:r>
        <w:rPr>
          <w:w w:val="99"/>
          <w:sz w:val="26"/>
          <w:szCs w:val="26"/>
        </w:rPr>
        <w:t>inaccurate, irrelevant</w:t>
      </w:r>
      <w:r>
        <w:rPr>
          <w:sz w:val="26"/>
          <w:szCs w:val="26"/>
        </w:rPr>
        <w:t xml:space="preserve"> </w:t>
      </w:r>
      <w:r>
        <w:rPr>
          <w:w w:val="99"/>
          <w:sz w:val="26"/>
          <w:szCs w:val="26"/>
        </w:rPr>
        <w:t>or</w:t>
      </w:r>
      <w:r>
        <w:rPr>
          <w:sz w:val="26"/>
          <w:szCs w:val="26"/>
        </w:rPr>
        <w:t xml:space="preserve"> </w:t>
      </w:r>
      <w:r>
        <w:rPr>
          <w:w w:val="99"/>
          <w:sz w:val="26"/>
          <w:szCs w:val="26"/>
        </w:rPr>
        <w:t>missing</w:t>
      </w:r>
      <w:r>
        <w:rPr>
          <w:sz w:val="26"/>
          <w:szCs w:val="26"/>
        </w:rPr>
        <w:t xml:space="preserve"> </w:t>
      </w:r>
      <w:r>
        <w:rPr>
          <w:w w:val="99"/>
          <w:sz w:val="26"/>
          <w:szCs w:val="26"/>
        </w:rPr>
        <w:t>part</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data</w:t>
      </w:r>
      <w:r>
        <w:rPr>
          <w:sz w:val="26"/>
          <w:szCs w:val="26"/>
        </w:rPr>
        <w:t xml:space="preserve"> </w:t>
      </w:r>
      <w:r>
        <w:rPr>
          <w:w w:val="99"/>
          <w:sz w:val="26"/>
          <w:szCs w:val="26"/>
        </w:rPr>
        <w:t>is</w:t>
      </w:r>
      <w:r>
        <w:rPr>
          <w:sz w:val="26"/>
          <w:szCs w:val="26"/>
        </w:rPr>
        <w:t xml:space="preserve"> </w:t>
      </w:r>
      <w:r>
        <w:rPr>
          <w:w w:val="99"/>
          <w:sz w:val="26"/>
          <w:szCs w:val="26"/>
        </w:rPr>
        <w:t>identified</w:t>
      </w:r>
      <w:r>
        <w:rPr>
          <w:sz w:val="26"/>
          <w:szCs w:val="26"/>
        </w:rPr>
        <w:t xml:space="preserve"> </w:t>
      </w:r>
      <w:r>
        <w:rPr>
          <w:w w:val="99"/>
          <w:sz w:val="26"/>
          <w:szCs w:val="26"/>
        </w:rPr>
        <w:t>and</w:t>
      </w:r>
      <w:r>
        <w:rPr>
          <w:sz w:val="26"/>
          <w:szCs w:val="26"/>
        </w:rPr>
        <w:t xml:space="preserve"> </w:t>
      </w:r>
      <w:r>
        <w:rPr>
          <w:w w:val="99"/>
          <w:sz w:val="26"/>
          <w:szCs w:val="26"/>
        </w:rPr>
        <w:t>then</w:t>
      </w:r>
      <w:r>
        <w:rPr>
          <w:sz w:val="26"/>
          <w:szCs w:val="26"/>
        </w:rPr>
        <w:t xml:space="preserve"> </w:t>
      </w:r>
      <w:r>
        <w:rPr>
          <w:w w:val="99"/>
          <w:sz w:val="26"/>
          <w:szCs w:val="26"/>
        </w:rPr>
        <w:t>modified,</w:t>
      </w:r>
      <w:r>
        <w:rPr>
          <w:sz w:val="26"/>
          <w:szCs w:val="26"/>
        </w:rPr>
        <w:t xml:space="preserve"> </w:t>
      </w:r>
      <w:r>
        <w:rPr>
          <w:w w:val="99"/>
          <w:sz w:val="26"/>
          <w:szCs w:val="26"/>
        </w:rPr>
        <w:t>replaced</w:t>
      </w:r>
      <w:r>
        <w:rPr>
          <w:sz w:val="26"/>
          <w:szCs w:val="26"/>
        </w:rPr>
        <w:t xml:space="preserve"> </w:t>
      </w:r>
      <w:r>
        <w:rPr>
          <w:w w:val="99"/>
          <w:sz w:val="26"/>
          <w:szCs w:val="26"/>
        </w:rPr>
        <w:t>or deleted</w:t>
      </w:r>
      <w:r>
        <w:rPr>
          <w:sz w:val="26"/>
          <w:szCs w:val="26"/>
        </w:rPr>
        <w:t xml:space="preserve"> </w:t>
      </w:r>
      <w:r>
        <w:rPr>
          <w:w w:val="99"/>
          <w:sz w:val="26"/>
          <w:szCs w:val="26"/>
        </w:rPr>
        <w:t>as</w:t>
      </w:r>
      <w:r>
        <w:rPr>
          <w:sz w:val="26"/>
          <w:szCs w:val="26"/>
        </w:rPr>
        <w:t xml:space="preserve"> </w:t>
      </w:r>
      <w:r>
        <w:rPr>
          <w:w w:val="99"/>
          <w:sz w:val="26"/>
          <w:szCs w:val="26"/>
        </w:rPr>
        <w:t>needed.</w:t>
      </w:r>
    </w:p>
    <w:p w:rsidR="005D32D9" w:rsidRDefault="005D32D9">
      <w:pPr>
        <w:spacing w:before="4" w:line="240" w:lineRule="exact"/>
        <w:rPr>
          <w:sz w:val="24"/>
          <w:szCs w:val="24"/>
        </w:rPr>
      </w:pPr>
    </w:p>
    <w:p w:rsidR="005D32D9" w:rsidRDefault="00FE5874" w:rsidP="0058034B">
      <w:pPr>
        <w:spacing w:line="275" w:lineRule="auto"/>
        <w:ind w:left="821" w:right="67"/>
        <w:jc w:val="both"/>
        <w:rPr>
          <w:sz w:val="26"/>
          <w:szCs w:val="26"/>
        </w:rPr>
      </w:pPr>
      <w:r>
        <w:rPr>
          <w:w w:val="99"/>
          <w:sz w:val="26"/>
          <w:szCs w:val="26"/>
        </w:rPr>
        <w:t>With</w:t>
      </w:r>
      <w:r>
        <w:rPr>
          <w:sz w:val="26"/>
          <w:szCs w:val="26"/>
        </w:rPr>
        <w:t xml:space="preserve">  </w:t>
      </w:r>
      <w:r>
        <w:rPr>
          <w:w w:val="99"/>
          <w:sz w:val="26"/>
          <w:szCs w:val="26"/>
        </w:rPr>
        <w:t>reference</w:t>
      </w:r>
      <w:r>
        <w:rPr>
          <w:sz w:val="26"/>
          <w:szCs w:val="26"/>
        </w:rPr>
        <w:t xml:space="preserve">  </w:t>
      </w:r>
      <w:r>
        <w:rPr>
          <w:w w:val="99"/>
          <w:sz w:val="26"/>
          <w:szCs w:val="26"/>
        </w:rPr>
        <w:t>to</w:t>
      </w:r>
      <w:r>
        <w:rPr>
          <w:sz w:val="26"/>
          <w:szCs w:val="26"/>
        </w:rPr>
        <w:t xml:space="preserve">  </w:t>
      </w:r>
      <w:r>
        <w:rPr>
          <w:w w:val="99"/>
          <w:sz w:val="26"/>
          <w:szCs w:val="26"/>
        </w:rPr>
        <w:t>the</w:t>
      </w:r>
      <w:r>
        <w:rPr>
          <w:sz w:val="26"/>
          <w:szCs w:val="26"/>
        </w:rPr>
        <w:t xml:space="preserve">  </w:t>
      </w:r>
      <w:r w:rsidR="0058034B" w:rsidRPr="0058034B">
        <w:rPr>
          <w:sz w:val="26"/>
          <w:szCs w:val="26"/>
        </w:rPr>
        <w:t>cardioActivities</w:t>
      </w:r>
      <w:r w:rsidR="0058034B">
        <w:rPr>
          <w:sz w:val="26"/>
          <w:szCs w:val="26"/>
        </w:rPr>
        <w:t xml:space="preserve"> </w:t>
      </w:r>
      <w:r>
        <w:rPr>
          <w:w w:val="99"/>
          <w:sz w:val="26"/>
          <w:szCs w:val="26"/>
        </w:rPr>
        <w:t>dataset,</w:t>
      </w:r>
      <w:r>
        <w:rPr>
          <w:sz w:val="26"/>
          <w:szCs w:val="26"/>
        </w:rPr>
        <w:t xml:space="preserve">  </w:t>
      </w:r>
      <w:r>
        <w:rPr>
          <w:w w:val="99"/>
          <w:sz w:val="26"/>
          <w:szCs w:val="26"/>
        </w:rPr>
        <w:t>it</w:t>
      </w:r>
      <w:r>
        <w:rPr>
          <w:sz w:val="26"/>
          <w:szCs w:val="26"/>
        </w:rPr>
        <w:t xml:space="preserve">  </w:t>
      </w:r>
      <w:r>
        <w:rPr>
          <w:w w:val="99"/>
          <w:sz w:val="26"/>
          <w:szCs w:val="26"/>
        </w:rPr>
        <w:t>may</w:t>
      </w:r>
      <w:r>
        <w:rPr>
          <w:sz w:val="26"/>
          <w:szCs w:val="26"/>
        </w:rPr>
        <w:t xml:space="preserve">  </w:t>
      </w:r>
      <w:r>
        <w:rPr>
          <w:w w:val="99"/>
          <w:sz w:val="26"/>
          <w:szCs w:val="26"/>
        </w:rPr>
        <w:t>contain</w:t>
      </w:r>
      <w:r>
        <w:rPr>
          <w:sz w:val="26"/>
          <w:szCs w:val="26"/>
        </w:rPr>
        <w:t xml:space="preserve">  </w:t>
      </w:r>
      <w:r>
        <w:rPr>
          <w:w w:val="99"/>
          <w:sz w:val="26"/>
          <w:szCs w:val="26"/>
        </w:rPr>
        <w:t>many</w:t>
      </w:r>
      <w:r>
        <w:rPr>
          <w:sz w:val="26"/>
          <w:szCs w:val="26"/>
        </w:rPr>
        <w:t xml:space="preserve">  </w:t>
      </w:r>
      <w:r>
        <w:rPr>
          <w:w w:val="99"/>
          <w:sz w:val="26"/>
          <w:szCs w:val="26"/>
        </w:rPr>
        <w:t>null</w:t>
      </w:r>
      <w:r>
        <w:rPr>
          <w:sz w:val="26"/>
          <w:szCs w:val="26"/>
        </w:rPr>
        <w:t xml:space="preserve">  </w:t>
      </w:r>
      <w:r>
        <w:rPr>
          <w:w w:val="99"/>
          <w:sz w:val="26"/>
          <w:szCs w:val="26"/>
        </w:rPr>
        <w:t>values</w:t>
      </w:r>
      <w:r>
        <w:rPr>
          <w:sz w:val="26"/>
          <w:szCs w:val="26"/>
        </w:rPr>
        <w:t xml:space="preserve">  </w:t>
      </w:r>
      <w:r>
        <w:rPr>
          <w:w w:val="99"/>
          <w:sz w:val="26"/>
          <w:szCs w:val="26"/>
        </w:rPr>
        <w:t>or incorrect</w:t>
      </w:r>
      <w:r>
        <w:rPr>
          <w:sz w:val="26"/>
          <w:szCs w:val="26"/>
        </w:rPr>
        <w:t xml:space="preserve">  </w:t>
      </w:r>
      <w:r>
        <w:rPr>
          <w:w w:val="99"/>
          <w:sz w:val="26"/>
          <w:szCs w:val="26"/>
        </w:rPr>
        <w:t>value</w:t>
      </w:r>
      <w:r>
        <w:rPr>
          <w:sz w:val="26"/>
          <w:szCs w:val="26"/>
        </w:rPr>
        <w:t xml:space="preserve">  </w:t>
      </w:r>
      <w:r>
        <w:rPr>
          <w:w w:val="99"/>
          <w:sz w:val="26"/>
          <w:szCs w:val="26"/>
        </w:rPr>
        <w:t>simply</w:t>
      </w:r>
      <w:r>
        <w:rPr>
          <w:sz w:val="26"/>
          <w:szCs w:val="26"/>
        </w:rPr>
        <w:t xml:space="preserve">  </w:t>
      </w:r>
      <w:r>
        <w:rPr>
          <w:w w:val="99"/>
          <w:sz w:val="26"/>
          <w:szCs w:val="26"/>
        </w:rPr>
        <w:t>because</w:t>
      </w:r>
      <w:r>
        <w:rPr>
          <w:sz w:val="26"/>
          <w:szCs w:val="26"/>
        </w:rPr>
        <w:t xml:space="preserve">  </w:t>
      </w:r>
      <w:r>
        <w:rPr>
          <w:w w:val="99"/>
          <w:sz w:val="26"/>
          <w:szCs w:val="26"/>
        </w:rPr>
        <w:t>of</w:t>
      </w:r>
      <w:r>
        <w:rPr>
          <w:sz w:val="26"/>
          <w:szCs w:val="26"/>
        </w:rPr>
        <w:t xml:space="preserve">  </w:t>
      </w:r>
      <w:r>
        <w:rPr>
          <w:w w:val="99"/>
          <w:sz w:val="26"/>
          <w:szCs w:val="26"/>
        </w:rPr>
        <w:t>inconsistency</w:t>
      </w:r>
      <w:r>
        <w:rPr>
          <w:sz w:val="26"/>
          <w:szCs w:val="26"/>
        </w:rPr>
        <w:t xml:space="preserve">  </w:t>
      </w:r>
      <w:r>
        <w:rPr>
          <w:w w:val="99"/>
          <w:sz w:val="26"/>
          <w:szCs w:val="26"/>
        </w:rPr>
        <w:t>in</w:t>
      </w:r>
      <w:r>
        <w:rPr>
          <w:sz w:val="26"/>
          <w:szCs w:val="26"/>
        </w:rPr>
        <w:t xml:space="preserve">  </w:t>
      </w:r>
      <w:r>
        <w:rPr>
          <w:w w:val="99"/>
          <w:sz w:val="26"/>
          <w:szCs w:val="26"/>
        </w:rPr>
        <w:t>reporting</w:t>
      </w:r>
      <w:r>
        <w:rPr>
          <w:sz w:val="26"/>
          <w:szCs w:val="26"/>
        </w:rPr>
        <w:t xml:space="preserve">  </w:t>
      </w:r>
      <w:r>
        <w:rPr>
          <w:w w:val="99"/>
          <w:sz w:val="26"/>
          <w:szCs w:val="26"/>
        </w:rPr>
        <w:t>cases</w:t>
      </w:r>
      <w:r>
        <w:rPr>
          <w:sz w:val="26"/>
          <w:szCs w:val="26"/>
        </w:rPr>
        <w:t xml:space="preserve">  </w:t>
      </w:r>
      <w:r>
        <w:rPr>
          <w:w w:val="99"/>
          <w:sz w:val="26"/>
          <w:szCs w:val="26"/>
        </w:rPr>
        <w:t>and</w:t>
      </w:r>
      <w:r>
        <w:rPr>
          <w:sz w:val="26"/>
          <w:szCs w:val="26"/>
        </w:rPr>
        <w:t xml:space="preserve">  </w:t>
      </w:r>
      <w:r>
        <w:rPr>
          <w:w w:val="99"/>
          <w:sz w:val="26"/>
          <w:szCs w:val="26"/>
        </w:rPr>
        <w:t>testing statistics</w:t>
      </w:r>
      <w:r>
        <w:rPr>
          <w:sz w:val="26"/>
          <w:szCs w:val="26"/>
        </w:rPr>
        <w:t xml:space="preserve"> </w:t>
      </w:r>
      <w:r>
        <w:rPr>
          <w:w w:val="99"/>
          <w:sz w:val="26"/>
          <w:szCs w:val="26"/>
        </w:rPr>
        <w:t>by</w:t>
      </w:r>
      <w:r>
        <w:rPr>
          <w:sz w:val="26"/>
          <w:szCs w:val="26"/>
        </w:rPr>
        <w:t xml:space="preserve"> </w:t>
      </w:r>
      <w:r>
        <w:rPr>
          <w:w w:val="99"/>
          <w:sz w:val="26"/>
          <w:szCs w:val="26"/>
        </w:rPr>
        <w:t>countries</w:t>
      </w:r>
      <w:r>
        <w:rPr>
          <w:sz w:val="26"/>
          <w:szCs w:val="26"/>
        </w:rPr>
        <w:t xml:space="preserve"> </w:t>
      </w:r>
      <w:r>
        <w:rPr>
          <w:w w:val="99"/>
          <w:sz w:val="26"/>
          <w:szCs w:val="26"/>
        </w:rPr>
        <w:t>and</w:t>
      </w:r>
      <w:r>
        <w:rPr>
          <w:sz w:val="26"/>
          <w:szCs w:val="26"/>
        </w:rPr>
        <w:t xml:space="preserve"> </w:t>
      </w:r>
      <w:r>
        <w:rPr>
          <w:w w:val="99"/>
          <w:sz w:val="26"/>
          <w:szCs w:val="26"/>
        </w:rPr>
        <w:t>states.</w:t>
      </w:r>
      <w:r>
        <w:rPr>
          <w:sz w:val="26"/>
          <w:szCs w:val="26"/>
        </w:rPr>
        <w:t xml:space="preserve"> </w:t>
      </w:r>
      <w:r>
        <w:rPr>
          <w:w w:val="99"/>
          <w:sz w:val="26"/>
          <w:szCs w:val="26"/>
        </w:rPr>
        <w:t>Hence</w:t>
      </w:r>
      <w:r>
        <w:rPr>
          <w:sz w:val="26"/>
          <w:szCs w:val="26"/>
        </w:rPr>
        <w:t xml:space="preserve"> </w:t>
      </w:r>
      <w:r>
        <w:rPr>
          <w:w w:val="99"/>
          <w:sz w:val="26"/>
          <w:szCs w:val="26"/>
        </w:rPr>
        <w:t>various</w:t>
      </w:r>
      <w:r>
        <w:rPr>
          <w:sz w:val="26"/>
          <w:szCs w:val="26"/>
        </w:rPr>
        <w:t xml:space="preserve"> </w:t>
      </w:r>
      <w:r>
        <w:rPr>
          <w:w w:val="99"/>
          <w:sz w:val="26"/>
          <w:szCs w:val="26"/>
        </w:rPr>
        <w:t>functions</w:t>
      </w:r>
      <w:r>
        <w:rPr>
          <w:sz w:val="26"/>
          <w:szCs w:val="26"/>
        </w:rPr>
        <w:t xml:space="preserve"> </w:t>
      </w:r>
      <w:r>
        <w:rPr>
          <w:w w:val="99"/>
          <w:sz w:val="26"/>
          <w:szCs w:val="26"/>
        </w:rPr>
        <w:t>are</w:t>
      </w:r>
      <w:r>
        <w:rPr>
          <w:sz w:val="26"/>
          <w:szCs w:val="26"/>
        </w:rPr>
        <w:t xml:space="preserve"> </w:t>
      </w:r>
      <w:r>
        <w:rPr>
          <w:w w:val="99"/>
          <w:sz w:val="26"/>
          <w:szCs w:val="26"/>
        </w:rPr>
        <w:t>used</w:t>
      </w:r>
      <w:r>
        <w:rPr>
          <w:sz w:val="26"/>
          <w:szCs w:val="26"/>
        </w:rPr>
        <w:t xml:space="preserve"> </w:t>
      </w:r>
      <w:r>
        <w:rPr>
          <w:w w:val="99"/>
          <w:sz w:val="26"/>
          <w:szCs w:val="26"/>
        </w:rPr>
        <w:t>to</w:t>
      </w:r>
      <w:r>
        <w:rPr>
          <w:sz w:val="26"/>
          <w:szCs w:val="26"/>
        </w:rPr>
        <w:t xml:space="preserve"> </w:t>
      </w:r>
      <w:r>
        <w:rPr>
          <w:w w:val="99"/>
          <w:sz w:val="26"/>
          <w:szCs w:val="26"/>
        </w:rPr>
        <w:t>clean</w:t>
      </w:r>
      <w:r>
        <w:rPr>
          <w:sz w:val="26"/>
          <w:szCs w:val="26"/>
        </w:rPr>
        <w:t xml:space="preserve"> </w:t>
      </w:r>
      <w:r>
        <w:rPr>
          <w:w w:val="99"/>
          <w:sz w:val="26"/>
          <w:szCs w:val="26"/>
        </w:rPr>
        <w:t>this</w:t>
      </w:r>
      <w:r>
        <w:rPr>
          <w:sz w:val="26"/>
          <w:szCs w:val="26"/>
        </w:rPr>
        <w:t xml:space="preserve"> </w:t>
      </w:r>
      <w:r>
        <w:rPr>
          <w:w w:val="99"/>
          <w:sz w:val="26"/>
          <w:szCs w:val="26"/>
        </w:rPr>
        <w:t>data.</w:t>
      </w:r>
    </w:p>
    <w:p w:rsidR="005D32D9" w:rsidRDefault="005D32D9">
      <w:pPr>
        <w:spacing w:before="20" w:line="220" w:lineRule="exact"/>
        <w:rPr>
          <w:sz w:val="22"/>
          <w:szCs w:val="22"/>
        </w:rPr>
      </w:pPr>
    </w:p>
    <w:p w:rsidR="005D32D9" w:rsidRDefault="00FE5874">
      <w:pPr>
        <w:ind w:left="821" w:right="7084"/>
        <w:jc w:val="both"/>
        <w:rPr>
          <w:w w:val="99"/>
          <w:sz w:val="26"/>
          <w:szCs w:val="26"/>
        </w:rPr>
      </w:pPr>
      <w:r>
        <w:rPr>
          <w:w w:val="99"/>
          <w:sz w:val="26"/>
          <w:szCs w:val="26"/>
        </w:rPr>
        <w:t>Packages</w:t>
      </w:r>
      <w:r>
        <w:rPr>
          <w:sz w:val="26"/>
          <w:szCs w:val="26"/>
        </w:rPr>
        <w:t xml:space="preserve"> </w:t>
      </w:r>
      <w:r>
        <w:rPr>
          <w:w w:val="99"/>
          <w:sz w:val="26"/>
          <w:szCs w:val="26"/>
        </w:rPr>
        <w:t>Used:</w:t>
      </w:r>
    </w:p>
    <w:p w:rsidR="0048226C" w:rsidRDefault="0048226C" w:rsidP="0058034B">
      <w:pPr>
        <w:spacing w:line="200" w:lineRule="exact"/>
        <w:ind w:left="1440" w:firstLine="720"/>
        <w:rPr>
          <w:w w:val="99"/>
          <w:sz w:val="26"/>
          <w:szCs w:val="26"/>
        </w:rPr>
      </w:pPr>
    </w:p>
    <w:p w:rsidR="005D32D9" w:rsidRDefault="0058034B" w:rsidP="0058034B">
      <w:pPr>
        <w:spacing w:line="200" w:lineRule="exact"/>
        <w:ind w:left="1440" w:firstLine="720"/>
        <w:rPr>
          <w:w w:val="99"/>
          <w:sz w:val="26"/>
          <w:szCs w:val="26"/>
        </w:rPr>
      </w:pPr>
      <w:r>
        <w:rPr>
          <w:w w:val="99"/>
          <w:sz w:val="26"/>
          <w:szCs w:val="26"/>
        </w:rPr>
        <w:t>Pandas and Numpy</w:t>
      </w:r>
    </w:p>
    <w:p w:rsidR="0058034B" w:rsidRDefault="0058034B">
      <w:pPr>
        <w:ind w:left="821" w:right="7026"/>
        <w:jc w:val="both"/>
        <w:rPr>
          <w:w w:val="99"/>
          <w:sz w:val="26"/>
          <w:szCs w:val="26"/>
        </w:rPr>
      </w:pPr>
    </w:p>
    <w:p w:rsidR="005D32D9" w:rsidRDefault="00FE5874">
      <w:pPr>
        <w:ind w:left="821" w:right="7026"/>
        <w:jc w:val="both"/>
        <w:rPr>
          <w:sz w:val="26"/>
          <w:szCs w:val="26"/>
        </w:rPr>
      </w:pPr>
      <w:r>
        <w:rPr>
          <w:w w:val="99"/>
          <w:sz w:val="26"/>
          <w:szCs w:val="26"/>
        </w:rPr>
        <w:t>Functions</w:t>
      </w:r>
      <w:r>
        <w:rPr>
          <w:sz w:val="26"/>
          <w:szCs w:val="26"/>
        </w:rPr>
        <w:t xml:space="preserve"> </w:t>
      </w:r>
      <w:r>
        <w:rPr>
          <w:w w:val="99"/>
          <w:sz w:val="26"/>
          <w:szCs w:val="26"/>
        </w:rPr>
        <w:t>Used:</w:t>
      </w:r>
    </w:p>
    <w:p w:rsidR="005D32D9" w:rsidRDefault="005D32D9">
      <w:pPr>
        <w:spacing w:before="4" w:line="140" w:lineRule="exact"/>
        <w:rPr>
          <w:sz w:val="15"/>
          <w:szCs w:val="15"/>
        </w:rPr>
      </w:pPr>
    </w:p>
    <w:p w:rsidR="005D32D9" w:rsidRDefault="005D32D9">
      <w:pPr>
        <w:spacing w:line="200" w:lineRule="exact"/>
      </w:pPr>
    </w:p>
    <w:p w:rsidR="0058034B" w:rsidRDefault="00FE5874">
      <w:pPr>
        <w:spacing w:line="275" w:lineRule="auto"/>
        <w:ind w:left="821" w:right="61"/>
        <w:jc w:val="both"/>
        <w:rPr>
          <w:sz w:val="26"/>
          <w:szCs w:val="26"/>
        </w:rPr>
      </w:pPr>
      <w:r>
        <w:rPr>
          <w:b/>
          <w:w w:val="99"/>
          <w:sz w:val="26"/>
          <w:szCs w:val="26"/>
        </w:rPr>
        <w:t>Is.na():</w:t>
      </w:r>
      <w:r>
        <w:rPr>
          <w:b/>
          <w:sz w:val="26"/>
          <w:szCs w:val="26"/>
        </w:rPr>
        <w:t xml:space="preserve">  </w:t>
      </w:r>
      <w:r>
        <w:rPr>
          <w:w w:val="99"/>
          <w:sz w:val="26"/>
          <w:szCs w:val="26"/>
        </w:rPr>
        <w:t>In</w:t>
      </w:r>
      <w:r>
        <w:rPr>
          <w:sz w:val="26"/>
          <w:szCs w:val="26"/>
        </w:rPr>
        <w:t xml:space="preserve">  </w:t>
      </w:r>
      <w:r w:rsidR="00C1634D">
        <w:rPr>
          <w:w w:val="99"/>
          <w:sz w:val="26"/>
          <w:szCs w:val="26"/>
        </w:rPr>
        <w:t>Python</w:t>
      </w:r>
      <w:r>
        <w:rPr>
          <w:w w:val="99"/>
          <w:sz w:val="26"/>
          <w:szCs w:val="26"/>
        </w:rPr>
        <w:t>,</w:t>
      </w:r>
      <w:r>
        <w:rPr>
          <w:sz w:val="26"/>
          <w:szCs w:val="26"/>
        </w:rPr>
        <w:t xml:space="preserve">  </w:t>
      </w:r>
      <w:r>
        <w:rPr>
          <w:w w:val="99"/>
          <w:sz w:val="26"/>
          <w:szCs w:val="26"/>
        </w:rPr>
        <w:t>missing</w:t>
      </w:r>
      <w:r>
        <w:rPr>
          <w:sz w:val="26"/>
          <w:szCs w:val="26"/>
        </w:rPr>
        <w:t xml:space="preserve"> </w:t>
      </w:r>
      <w:r>
        <w:rPr>
          <w:w w:val="99"/>
          <w:sz w:val="26"/>
          <w:szCs w:val="26"/>
        </w:rPr>
        <w:t>values</w:t>
      </w:r>
      <w:r>
        <w:rPr>
          <w:sz w:val="26"/>
          <w:szCs w:val="26"/>
        </w:rPr>
        <w:t xml:space="preserve">  </w:t>
      </w:r>
      <w:r>
        <w:rPr>
          <w:w w:val="99"/>
          <w:sz w:val="26"/>
          <w:szCs w:val="26"/>
        </w:rPr>
        <w:t>are</w:t>
      </w:r>
      <w:r>
        <w:rPr>
          <w:sz w:val="26"/>
          <w:szCs w:val="26"/>
        </w:rPr>
        <w:t xml:space="preserve">  </w:t>
      </w:r>
      <w:r>
        <w:rPr>
          <w:w w:val="99"/>
          <w:sz w:val="26"/>
          <w:szCs w:val="26"/>
        </w:rPr>
        <w:t>represented</w:t>
      </w:r>
      <w:r>
        <w:rPr>
          <w:sz w:val="26"/>
          <w:szCs w:val="26"/>
        </w:rPr>
        <w:t xml:space="preserve">  </w:t>
      </w:r>
      <w:r>
        <w:rPr>
          <w:w w:val="99"/>
          <w:sz w:val="26"/>
          <w:szCs w:val="26"/>
        </w:rPr>
        <w:t>by</w:t>
      </w:r>
      <w:r>
        <w:rPr>
          <w:sz w:val="26"/>
          <w:szCs w:val="26"/>
        </w:rPr>
        <w:t xml:space="preserve">  </w:t>
      </w:r>
      <w:r>
        <w:rPr>
          <w:w w:val="99"/>
          <w:sz w:val="26"/>
          <w:szCs w:val="26"/>
        </w:rPr>
        <w:t>the</w:t>
      </w:r>
      <w:r>
        <w:rPr>
          <w:sz w:val="26"/>
          <w:szCs w:val="26"/>
        </w:rPr>
        <w:t xml:space="preserve">  </w:t>
      </w:r>
      <w:r>
        <w:rPr>
          <w:w w:val="99"/>
          <w:sz w:val="26"/>
          <w:szCs w:val="26"/>
        </w:rPr>
        <w:t>symbol</w:t>
      </w:r>
      <w:r>
        <w:rPr>
          <w:sz w:val="26"/>
          <w:szCs w:val="26"/>
        </w:rPr>
        <w:t xml:space="preserve">  </w:t>
      </w:r>
      <w:r>
        <w:rPr>
          <w:b/>
          <w:w w:val="99"/>
          <w:sz w:val="26"/>
          <w:szCs w:val="26"/>
        </w:rPr>
        <w:t>NA</w:t>
      </w:r>
      <w:r>
        <w:rPr>
          <w:b/>
          <w:sz w:val="26"/>
          <w:szCs w:val="26"/>
        </w:rPr>
        <w:t xml:space="preserve">  </w:t>
      </w:r>
      <w:r>
        <w:rPr>
          <w:w w:val="99"/>
          <w:sz w:val="26"/>
          <w:szCs w:val="26"/>
        </w:rPr>
        <w:t>(not</w:t>
      </w:r>
      <w:r>
        <w:rPr>
          <w:sz w:val="26"/>
          <w:szCs w:val="26"/>
        </w:rPr>
        <w:t xml:space="preserve">  </w:t>
      </w:r>
      <w:r>
        <w:rPr>
          <w:w w:val="99"/>
          <w:sz w:val="26"/>
          <w:szCs w:val="26"/>
        </w:rPr>
        <w:t>available). Impossible</w:t>
      </w:r>
      <w:r>
        <w:rPr>
          <w:sz w:val="26"/>
          <w:szCs w:val="26"/>
        </w:rPr>
        <w:t xml:space="preserve"> </w:t>
      </w:r>
      <w:r>
        <w:rPr>
          <w:w w:val="99"/>
          <w:sz w:val="26"/>
          <w:szCs w:val="26"/>
        </w:rPr>
        <w:t>values</w:t>
      </w:r>
      <w:r>
        <w:rPr>
          <w:sz w:val="26"/>
          <w:szCs w:val="26"/>
        </w:rPr>
        <w:t xml:space="preserve"> </w:t>
      </w:r>
      <w:r>
        <w:rPr>
          <w:w w:val="99"/>
          <w:sz w:val="26"/>
          <w:szCs w:val="26"/>
        </w:rPr>
        <w:t>(e.g.,</w:t>
      </w:r>
      <w:r>
        <w:rPr>
          <w:sz w:val="26"/>
          <w:szCs w:val="26"/>
        </w:rPr>
        <w:t xml:space="preserve"> </w:t>
      </w:r>
      <w:r>
        <w:rPr>
          <w:w w:val="99"/>
          <w:sz w:val="26"/>
          <w:szCs w:val="26"/>
        </w:rPr>
        <w:t>dividing</w:t>
      </w:r>
      <w:r>
        <w:rPr>
          <w:sz w:val="26"/>
          <w:szCs w:val="26"/>
        </w:rPr>
        <w:t xml:space="preserve"> </w:t>
      </w:r>
      <w:r>
        <w:rPr>
          <w:w w:val="99"/>
          <w:sz w:val="26"/>
          <w:szCs w:val="26"/>
        </w:rPr>
        <w:t>by</w:t>
      </w:r>
      <w:r>
        <w:rPr>
          <w:sz w:val="26"/>
          <w:szCs w:val="26"/>
        </w:rPr>
        <w:t xml:space="preserve"> </w:t>
      </w:r>
      <w:r>
        <w:rPr>
          <w:w w:val="99"/>
          <w:sz w:val="26"/>
          <w:szCs w:val="26"/>
        </w:rPr>
        <w:t>zero)</w:t>
      </w:r>
      <w:r>
        <w:rPr>
          <w:sz w:val="26"/>
          <w:szCs w:val="26"/>
        </w:rPr>
        <w:t xml:space="preserve"> </w:t>
      </w:r>
      <w:r>
        <w:rPr>
          <w:w w:val="99"/>
          <w:sz w:val="26"/>
          <w:szCs w:val="26"/>
        </w:rPr>
        <w:t>are</w:t>
      </w:r>
      <w:r>
        <w:rPr>
          <w:sz w:val="26"/>
          <w:szCs w:val="26"/>
        </w:rPr>
        <w:t xml:space="preserve"> </w:t>
      </w:r>
      <w:r>
        <w:rPr>
          <w:w w:val="99"/>
          <w:sz w:val="26"/>
          <w:szCs w:val="26"/>
        </w:rPr>
        <w:t>represented</w:t>
      </w:r>
      <w:r>
        <w:rPr>
          <w:sz w:val="26"/>
          <w:szCs w:val="26"/>
        </w:rPr>
        <w:t xml:space="preserve"> </w:t>
      </w:r>
      <w:r>
        <w:rPr>
          <w:w w:val="99"/>
          <w:sz w:val="26"/>
          <w:szCs w:val="26"/>
        </w:rPr>
        <w:t>by</w:t>
      </w:r>
      <w:r>
        <w:rPr>
          <w:sz w:val="26"/>
          <w:szCs w:val="26"/>
        </w:rPr>
        <w:t xml:space="preserve"> </w:t>
      </w:r>
      <w:r>
        <w:rPr>
          <w:w w:val="99"/>
          <w:sz w:val="26"/>
          <w:szCs w:val="26"/>
        </w:rPr>
        <w:t>the</w:t>
      </w:r>
      <w:r>
        <w:rPr>
          <w:sz w:val="26"/>
          <w:szCs w:val="26"/>
        </w:rPr>
        <w:t xml:space="preserve"> </w:t>
      </w:r>
      <w:r>
        <w:rPr>
          <w:w w:val="99"/>
          <w:sz w:val="26"/>
          <w:szCs w:val="26"/>
        </w:rPr>
        <w:t>symbol</w:t>
      </w:r>
      <w:r>
        <w:rPr>
          <w:sz w:val="26"/>
          <w:szCs w:val="26"/>
        </w:rPr>
        <w:t xml:space="preserve"> </w:t>
      </w:r>
      <w:r>
        <w:rPr>
          <w:b/>
          <w:w w:val="99"/>
          <w:sz w:val="26"/>
          <w:szCs w:val="26"/>
        </w:rPr>
        <w:t>NaN</w:t>
      </w:r>
      <w:r>
        <w:rPr>
          <w:b/>
          <w:sz w:val="26"/>
          <w:szCs w:val="26"/>
        </w:rPr>
        <w:t xml:space="preserve"> </w:t>
      </w:r>
      <w:r>
        <w:rPr>
          <w:w w:val="99"/>
          <w:sz w:val="26"/>
          <w:szCs w:val="26"/>
        </w:rPr>
        <w:t>(not a</w:t>
      </w:r>
      <w:r>
        <w:rPr>
          <w:sz w:val="26"/>
          <w:szCs w:val="26"/>
        </w:rPr>
        <w:t xml:space="preserve"> </w:t>
      </w:r>
      <w:r>
        <w:rPr>
          <w:w w:val="99"/>
          <w:sz w:val="26"/>
          <w:szCs w:val="26"/>
        </w:rPr>
        <w:t>number).</w:t>
      </w:r>
      <w:r>
        <w:rPr>
          <w:sz w:val="26"/>
          <w:szCs w:val="26"/>
        </w:rPr>
        <w:t xml:space="preserve"> </w:t>
      </w:r>
      <w:r>
        <w:rPr>
          <w:w w:val="99"/>
          <w:sz w:val="26"/>
          <w:szCs w:val="26"/>
        </w:rPr>
        <w:t>This</w:t>
      </w:r>
      <w:r>
        <w:rPr>
          <w:sz w:val="26"/>
          <w:szCs w:val="26"/>
        </w:rPr>
        <w:t xml:space="preserve"> </w:t>
      </w:r>
      <w:r>
        <w:rPr>
          <w:w w:val="99"/>
          <w:sz w:val="26"/>
          <w:szCs w:val="26"/>
        </w:rPr>
        <w:t>function</w:t>
      </w:r>
      <w:r>
        <w:rPr>
          <w:sz w:val="26"/>
          <w:szCs w:val="26"/>
        </w:rPr>
        <w:t xml:space="preserve"> </w:t>
      </w:r>
      <w:r>
        <w:rPr>
          <w:w w:val="99"/>
          <w:sz w:val="26"/>
          <w:szCs w:val="26"/>
        </w:rPr>
        <w:t>is</w:t>
      </w:r>
      <w:r>
        <w:rPr>
          <w:sz w:val="26"/>
          <w:szCs w:val="26"/>
        </w:rPr>
        <w:t xml:space="preserve"> </w:t>
      </w:r>
      <w:r>
        <w:rPr>
          <w:w w:val="99"/>
          <w:sz w:val="26"/>
          <w:szCs w:val="26"/>
        </w:rPr>
        <w:t>used</w:t>
      </w:r>
      <w:r>
        <w:rPr>
          <w:sz w:val="26"/>
          <w:szCs w:val="26"/>
        </w:rPr>
        <w:t xml:space="preserve"> </w:t>
      </w:r>
      <w:r>
        <w:rPr>
          <w:w w:val="99"/>
          <w:sz w:val="26"/>
          <w:szCs w:val="26"/>
        </w:rPr>
        <w:t>to</w:t>
      </w:r>
      <w:r>
        <w:rPr>
          <w:sz w:val="26"/>
          <w:szCs w:val="26"/>
        </w:rPr>
        <w:t xml:space="preserve"> </w:t>
      </w:r>
      <w:r>
        <w:rPr>
          <w:w w:val="99"/>
          <w:sz w:val="26"/>
          <w:szCs w:val="26"/>
        </w:rPr>
        <w:t>check</w:t>
      </w:r>
      <w:r>
        <w:rPr>
          <w:sz w:val="26"/>
          <w:szCs w:val="26"/>
        </w:rPr>
        <w:t xml:space="preserve"> </w:t>
      </w:r>
      <w:r>
        <w:rPr>
          <w:w w:val="99"/>
          <w:sz w:val="26"/>
          <w:szCs w:val="26"/>
        </w:rPr>
        <w:t>if</w:t>
      </w:r>
      <w:r>
        <w:rPr>
          <w:sz w:val="26"/>
          <w:szCs w:val="26"/>
        </w:rPr>
        <w:t xml:space="preserve"> </w:t>
      </w:r>
      <w:r>
        <w:rPr>
          <w:w w:val="99"/>
          <w:sz w:val="26"/>
          <w:szCs w:val="26"/>
        </w:rPr>
        <w:t>a</w:t>
      </w:r>
      <w:r>
        <w:rPr>
          <w:sz w:val="26"/>
          <w:szCs w:val="26"/>
        </w:rPr>
        <w:t xml:space="preserve"> </w:t>
      </w:r>
      <w:r>
        <w:rPr>
          <w:w w:val="99"/>
          <w:sz w:val="26"/>
          <w:szCs w:val="26"/>
        </w:rPr>
        <w:t>dataset</w:t>
      </w:r>
      <w:r>
        <w:rPr>
          <w:sz w:val="26"/>
          <w:szCs w:val="26"/>
        </w:rPr>
        <w:t xml:space="preserve"> </w:t>
      </w:r>
      <w:r>
        <w:rPr>
          <w:w w:val="99"/>
          <w:sz w:val="26"/>
          <w:szCs w:val="26"/>
        </w:rPr>
        <w:t>contains</w:t>
      </w:r>
      <w:r>
        <w:rPr>
          <w:sz w:val="26"/>
          <w:szCs w:val="26"/>
        </w:rPr>
        <w:t xml:space="preserve"> </w:t>
      </w:r>
      <w:r>
        <w:rPr>
          <w:w w:val="99"/>
          <w:sz w:val="26"/>
          <w:szCs w:val="26"/>
        </w:rPr>
        <w:t>NA</w:t>
      </w:r>
      <w:r>
        <w:rPr>
          <w:sz w:val="26"/>
          <w:szCs w:val="26"/>
        </w:rPr>
        <w:t xml:space="preserve"> </w:t>
      </w:r>
      <w:r>
        <w:rPr>
          <w:w w:val="99"/>
          <w:sz w:val="26"/>
          <w:szCs w:val="26"/>
        </w:rPr>
        <w:t>values</w:t>
      </w:r>
      <w:r>
        <w:rPr>
          <w:sz w:val="26"/>
          <w:szCs w:val="26"/>
        </w:rPr>
        <w:t xml:space="preserve"> </w:t>
      </w:r>
    </w:p>
    <w:p w:rsidR="0058034B" w:rsidRDefault="0058034B">
      <w:pPr>
        <w:spacing w:line="275" w:lineRule="auto"/>
        <w:ind w:left="821" w:right="61"/>
        <w:jc w:val="both"/>
        <w:rPr>
          <w:w w:val="99"/>
          <w:sz w:val="26"/>
          <w:szCs w:val="26"/>
        </w:rPr>
      </w:pPr>
      <w:r>
        <w:rPr>
          <w:w w:val="99"/>
          <w:sz w:val="26"/>
          <w:szCs w:val="26"/>
        </w:rPr>
        <w:t>Or not</w:t>
      </w:r>
    </w:p>
    <w:p w:rsidR="0048226C" w:rsidRDefault="0048226C" w:rsidP="0048226C">
      <w:pPr>
        <w:pStyle w:val="ListParagraph"/>
        <w:numPr>
          <w:ilvl w:val="0"/>
          <w:numId w:val="5"/>
        </w:numPr>
        <w:rPr>
          <w:sz w:val="28"/>
        </w:rPr>
      </w:pPr>
      <w:r w:rsidRPr="0058034B">
        <w:rPr>
          <w:sz w:val="28"/>
        </w:rPr>
        <w:t>Dropping unnecessary columns in a DataFrame</w:t>
      </w:r>
    </w:p>
    <w:p w:rsidR="0048226C" w:rsidRPr="0058034B" w:rsidRDefault="0048226C" w:rsidP="0048226C">
      <w:pPr>
        <w:ind w:left="284"/>
        <w:rPr>
          <w:sz w:val="28"/>
        </w:rPr>
      </w:pPr>
    </w:p>
    <w:p w:rsidR="0048226C" w:rsidRPr="0058034B" w:rsidRDefault="0048226C" w:rsidP="0048226C">
      <w:pPr>
        <w:pStyle w:val="ListParagraph"/>
        <w:numPr>
          <w:ilvl w:val="0"/>
          <w:numId w:val="5"/>
        </w:numPr>
        <w:rPr>
          <w:sz w:val="28"/>
        </w:rPr>
      </w:pPr>
      <w:r w:rsidRPr="0058034B">
        <w:rPr>
          <w:sz w:val="28"/>
        </w:rPr>
        <w:t>Changing the index of a DataFrame</w:t>
      </w:r>
    </w:p>
    <w:p w:rsidR="0048226C" w:rsidRPr="0058034B" w:rsidRDefault="0048226C" w:rsidP="0048226C">
      <w:pPr>
        <w:ind w:left="284"/>
        <w:rPr>
          <w:sz w:val="28"/>
        </w:rPr>
      </w:pPr>
    </w:p>
    <w:p w:rsidR="0048226C" w:rsidRPr="0058034B" w:rsidRDefault="0048226C" w:rsidP="0048226C">
      <w:pPr>
        <w:pStyle w:val="ListParagraph"/>
        <w:numPr>
          <w:ilvl w:val="0"/>
          <w:numId w:val="5"/>
        </w:numPr>
        <w:rPr>
          <w:sz w:val="28"/>
        </w:rPr>
      </w:pPr>
      <w:r w:rsidRPr="0058034B">
        <w:rPr>
          <w:sz w:val="28"/>
        </w:rPr>
        <w:t>Using .str() methods to clean columns</w:t>
      </w:r>
    </w:p>
    <w:p w:rsidR="0048226C" w:rsidRPr="0048226C" w:rsidRDefault="0048226C" w:rsidP="0048226C">
      <w:pPr>
        <w:rPr>
          <w:sz w:val="28"/>
        </w:rPr>
      </w:pPr>
    </w:p>
    <w:p w:rsidR="0048226C" w:rsidRPr="0058034B" w:rsidRDefault="0048226C" w:rsidP="0048226C">
      <w:pPr>
        <w:pStyle w:val="ListParagraph"/>
        <w:numPr>
          <w:ilvl w:val="0"/>
          <w:numId w:val="5"/>
        </w:numPr>
        <w:rPr>
          <w:sz w:val="28"/>
        </w:rPr>
      </w:pPr>
      <w:r w:rsidRPr="0058034B">
        <w:rPr>
          <w:sz w:val="28"/>
        </w:rPr>
        <w:t>Using the DataFrame.applymap() function to clean the entire dataset, element-wise</w:t>
      </w:r>
    </w:p>
    <w:p w:rsidR="0048226C" w:rsidRPr="0058034B" w:rsidRDefault="0048226C" w:rsidP="0048226C">
      <w:pPr>
        <w:ind w:left="284"/>
        <w:rPr>
          <w:sz w:val="28"/>
        </w:rPr>
      </w:pPr>
    </w:p>
    <w:p w:rsidR="0048226C" w:rsidRPr="0058034B" w:rsidRDefault="0048226C" w:rsidP="0048226C">
      <w:pPr>
        <w:pStyle w:val="ListParagraph"/>
        <w:numPr>
          <w:ilvl w:val="0"/>
          <w:numId w:val="5"/>
        </w:numPr>
        <w:rPr>
          <w:sz w:val="28"/>
        </w:rPr>
      </w:pPr>
      <w:r w:rsidRPr="0058034B">
        <w:rPr>
          <w:sz w:val="28"/>
        </w:rPr>
        <w:t>Renaming columns to a more recognizable set of labels</w:t>
      </w:r>
    </w:p>
    <w:p w:rsidR="0048226C" w:rsidRPr="0058034B" w:rsidRDefault="0048226C" w:rsidP="0048226C">
      <w:pPr>
        <w:ind w:left="284"/>
        <w:rPr>
          <w:sz w:val="28"/>
        </w:rPr>
      </w:pPr>
    </w:p>
    <w:p w:rsidR="0048226C" w:rsidRPr="0058034B" w:rsidRDefault="0048226C" w:rsidP="0048226C">
      <w:pPr>
        <w:pStyle w:val="ListParagraph"/>
        <w:numPr>
          <w:ilvl w:val="0"/>
          <w:numId w:val="5"/>
        </w:numPr>
        <w:rPr>
          <w:sz w:val="28"/>
        </w:rPr>
      </w:pPr>
      <w:r w:rsidRPr="0058034B">
        <w:rPr>
          <w:sz w:val="28"/>
        </w:rPr>
        <w:t>Skipping unnecessary rows in a CSV file</w:t>
      </w:r>
    </w:p>
    <w:p w:rsidR="0058034B" w:rsidRDefault="0058034B">
      <w:pPr>
        <w:spacing w:before="100"/>
        <w:ind w:left="100"/>
        <w:rPr>
          <w:w w:val="99"/>
          <w:sz w:val="26"/>
          <w:szCs w:val="26"/>
        </w:rPr>
      </w:pPr>
    </w:p>
    <w:p w:rsidR="0058034B" w:rsidRDefault="00F53BE0">
      <w:pPr>
        <w:spacing w:before="100"/>
        <w:ind w:left="100"/>
        <w:rPr>
          <w:w w:val="99"/>
          <w:sz w:val="26"/>
          <w:szCs w:val="26"/>
        </w:rPr>
      </w:pPr>
      <w:r w:rsidRPr="00F53BE0">
        <w:pict>
          <v:group id="_x0000_s1255" style="position:absolute;left:0;text-align:left;margin-left:39.6pt;margin-top:24.7pt;width:548.65pt;height:744.3pt;z-index:-251662336;mso-position-horizontal-relative:page;mso-position-vertical-relative:page" coordorigin="479,465" coordsize="11286,14915">
            <v:shape id="_x0000_s1259" style="position:absolute;left:509;top:494;width:11227;height:0" coordorigin="509,494" coordsize="11227,0" path="m509,494r11227,e" filled="f" strokeweight="1.54pt">
              <v:path arrowok="t"/>
            </v:shape>
            <v:shape id="_x0000_s1258" style="position:absolute;left:494;top:480;width:0;height:14884" coordorigin="494,480" coordsize="0,14884" path="m494,480r,14884e" filled="f" strokeweight="1.54pt">
              <v:path arrowok="t"/>
            </v:shape>
            <v:shape id="_x0000_s1257" style="position:absolute;left:11750;top:480;width:0;height:14884" coordorigin="11750,480" coordsize="0,14884" path="m11750,480r,14884e" filled="f" strokeweight="1.54pt">
              <v:path arrowok="t"/>
            </v:shape>
            <v:shape id="_x0000_s1256" style="position:absolute;left:509;top:15350;width:11227;height:0" coordorigin="509,15350" coordsize="11227,0" path="m509,15350r11227,e" filled="f" strokeweight="1.54pt">
              <v:path arrowok="t"/>
            </v:shape>
            <w10:wrap anchorx="page" anchory="page"/>
          </v:group>
        </w:pict>
      </w:r>
      <w:r w:rsidR="0048226C">
        <w:rPr>
          <w:noProof/>
          <w:w w:val="99"/>
          <w:sz w:val="26"/>
          <w:szCs w:val="26"/>
        </w:rPr>
        <w:drawing>
          <wp:inline distT="0" distB="0" distL="0" distR="0">
            <wp:extent cx="5101590" cy="3008786"/>
            <wp:effectExtent l="1905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8"/>
                    <a:srcRect/>
                    <a:stretch>
                      <a:fillRect/>
                    </a:stretch>
                  </pic:blipFill>
                  <pic:spPr bwMode="auto">
                    <a:xfrm>
                      <a:off x="0" y="0"/>
                      <a:ext cx="5099637" cy="3007634"/>
                    </a:xfrm>
                    <a:prstGeom prst="rect">
                      <a:avLst/>
                    </a:prstGeom>
                    <a:noFill/>
                    <a:ln w="9525">
                      <a:noFill/>
                      <a:miter lim="800000"/>
                      <a:headEnd/>
                      <a:tailEnd/>
                    </a:ln>
                  </pic:spPr>
                </pic:pic>
              </a:graphicData>
            </a:graphic>
          </wp:inline>
        </w:drawing>
      </w:r>
    </w:p>
    <w:p w:rsidR="0058034B" w:rsidRDefault="0058034B" w:rsidP="0048226C">
      <w:pPr>
        <w:spacing w:before="100"/>
        <w:rPr>
          <w:w w:val="99"/>
          <w:sz w:val="26"/>
          <w:szCs w:val="26"/>
        </w:rPr>
      </w:pPr>
    </w:p>
    <w:p w:rsidR="0058034B" w:rsidRDefault="0058034B">
      <w:pPr>
        <w:spacing w:before="100"/>
        <w:ind w:left="100"/>
        <w:rPr>
          <w:w w:val="99"/>
          <w:sz w:val="26"/>
          <w:szCs w:val="26"/>
        </w:rPr>
      </w:pPr>
    </w:p>
    <w:p w:rsidR="0058034B" w:rsidRDefault="0058034B">
      <w:pPr>
        <w:spacing w:before="100"/>
        <w:ind w:left="100"/>
        <w:rPr>
          <w:w w:val="99"/>
          <w:sz w:val="26"/>
          <w:szCs w:val="26"/>
        </w:rPr>
      </w:pPr>
    </w:p>
    <w:p w:rsidR="0058034B" w:rsidRDefault="0058034B">
      <w:pPr>
        <w:spacing w:before="100"/>
        <w:ind w:left="100"/>
        <w:rPr>
          <w:w w:val="99"/>
          <w:sz w:val="26"/>
          <w:szCs w:val="26"/>
        </w:rPr>
      </w:pPr>
    </w:p>
    <w:p w:rsidR="0058034B" w:rsidRDefault="0058034B">
      <w:pPr>
        <w:spacing w:before="100"/>
        <w:ind w:left="100"/>
        <w:rPr>
          <w:w w:val="99"/>
          <w:sz w:val="26"/>
          <w:szCs w:val="26"/>
        </w:rPr>
      </w:pPr>
    </w:p>
    <w:p w:rsidR="0058034B" w:rsidRDefault="0058034B">
      <w:pPr>
        <w:spacing w:before="100"/>
        <w:ind w:left="100"/>
        <w:rPr>
          <w:w w:val="99"/>
          <w:sz w:val="26"/>
          <w:szCs w:val="26"/>
        </w:rPr>
      </w:pPr>
    </w:p>
    <w:p w:rsidR="005D32D9" w:rsidRDefault="005D32D9">
      <w:pPr>
        <w:spacing w:before="100"/>
        <w:ind w:left="100"/>
      </w:pPr>
    </w:p>
    <w:p w:rsidR="005D32D9" w:rsidRDefault="005D32D9">
      <w:pPr>
        <w:spacing w:before="16" w:line="240" w:lineRule="exact"/>
        <w:rPr>
          <w:sz w:val="24"/>
          <w:szCs w:val="24"/>
        </w:rPr>
      </w:pPr>
    </w:p>
    <w:p w:rsidR="005D32D9" w:rsidRDefault="005D32D9">
      <w:pPr>
        <w:spacing w:line="200" w:lineRule="exact"/>
      </w:pPr>
    </w:p>
    <w:p w:rsidR="005D32D9" w:rsidRDefault="005D32D9">
      <w:pPr>
        <w:spacing w:before="5" w:line="220" w:lineRule="exact"/>
        <w:rPr>
          <w:sz w:val="22"/>
          <w:szCs w:val="22"/>
        </w:rPr>
      </w:pPr>
    </w:p>
    <w:p w:rsidR="0048226C" w:rsidRDefault="0048226C">
      <w:pPr>
        <w:spacing w:before="23"/>
        <w:ind w:left="100"/>
        <w:rPr>
          <w:sz w:val="30"/>
          <w:szCs w:val="30"/>
        </w:rPr>
      </w:pPr>
    </w:p>
    <w:p w:rsidR="0048226C" w:rsidRDefault="0048226C">
      <w:pPr>
        <w:spacing w:before="23"/>
        <w:ind w:left="100"/>
        <w:rPr>
          <w:sz w:val="30"/>
          <w:szCs w:val="30"/>
        </w:rPr>
      </w:pPr>
    </w:p>
    <w:p w:rsidR="0048226C" w:rsidRDefault="0048226C">
      <w:pPr>
        <w:spacing w:before="23"/>
        <w:ind w:left="100"/>
        <w:rPr>
          <w:sz w:val="30"/>
          <w:szCs w:val="30"/>
        </w:rPr>
      </w:pPr>
    </w:p>
    <w:p w:rsidR="0048226C" w:rsidRDefault="0048226C">
      <w:pPr>
        <w:spacing w:before="23"/>
        <w:ind w:left="100"/>
        <w:rPr>
          <w:sz w:val="30"/>
          <w:szCs w:val="30"/>
        </w:rPr>
      </w:pPr>
    </w:p>
    <w:p w:rsidR="0048226C" w:rsidRDefault="0048226C">
      <w:pPr>
        <w:spacing w:before="23"/>
        <w:ind w:left="100"/>
        <w:rPr>
          <w:sz w:val="30"/>
          <w:szCs w:val="30"/>
        </w:rPr>
      </w:pPr>
    </w:p>
    <w:p w:rsidR="0048226C" w:rsidRDefault="0048226C">
      <w:pPr>
        <w:spacing w:before="23"/>
        <w:ind w:left="100"/>
        <w:rPr>
          <w:sz w:val="30"/>
          <w:szCs w:val="30"/>
        </w:rPr>
      </w:pPr>
    </w:p>
    <w:p w:rsidR="0048226C" w:rsidRDefault="0048226C">
      <w:pPr>
        <w:spacing w:before="23"/>
        <w:ind w:left="100"/>
        <w:rPr>
          <w:sz w:val="30"/>
          <w:szCs w:val="30"/>
        </w:rPr>
      </w:pPr>
    </w:p>
    <w:p w:rsidR="0048226C" w:rsidRDefault="0048226C">
      <w:pPr>
        <w:spacing w:before="23"/>
        <w:ind w:left="100"/>
        <w:rPr>
          <w:sz w:val="30"/>
          <w:szCs w:val="30"/>
        </w:rPr>
      </w:pPr>
    </w:p>
    <w:p w:rsidR="0048226C" w:rsidRDefault="0048226C">
      <w:pPr>
        <w:spacing w:before="23"/>
        <w:ind w:left="100"/>
        <w:rPr>
          <w:sz w:val="30"/>
          <w:szCs w:val="30"/>
        </w:rPr>
      </w:pPr>
    </w:p>
    <w:p w:rsidR="0048226C" w:rsidRDefault="0048226C">
      <w:pPr>
        <w:spacing w:before="23"/>
        <w:ind w:left="100"/>
        <w:rPr>
          <w:sz w:val="30"/>
          <w:szCs w:val="30"/>
        </w:rPr>
      </w:pPr>
    </w:p>
    <w:p w:rsidR="0048226C" w:rsidRDefault="0048226C">
      <w:pPr>
        <w:spacing w:before="23"/>
        <w:ind w:left="100"/>
        <w:rPr>
          <w:sz w:val="30"/>
          <w:szCs w:val="30"/>
        </w:rPr>
      </w:pPr>
    </w:p>
    <w:p w:rsidR="0048226C" w:rsidRPr="0048226C" w:rsidRDefault="002970EE" w:rsidP="00C1634D">
      <w:pPr>
        <w:spacing w:before="23"/>
        <w:rPr>
          <w:b/>
          <w:bCs/>
          <w:sz w:val="30"/>
          <w:szCs w:val="30"/>
        </w:rPr>
      </w:pPr>
      <w:r>
        <w:rPr>
          <w:noProof/>
          <w:sz w:val="30"/>
          <w:szCs w:val="30"/>
        </w:rPr>
        <w:lastRenderedPageBreak/>
        <w:pict>
          <v:group id="_x0000_s1963" style="position:absolute;margin-left:38.6pt;margin-top:29.45pt;width:548.65pt;height:735.35pt;z-index:-251588608;mso-position-horizontal-relative:page;mso-position-vertical-relative:page" coordorigin="479,465" coordsize="11286,14915">
            <v:shape id="_x0000_s1964" style="position:absolute;left:509;top:494;width:11227;height:0" coordorigin="509,494" coordsize="11227,0" path="m509,494r11227,e" filled="f" strokeweight="1.54pt">
              <v:path arrowok="t"/>
            </v:shape>
            <v:shape id="_x0000_s1965" style="position:absolute;left:494;top:480;width:0;height:14884" coordorigin="494,480" coordsize="0,14884" path="m494,480r,14884e" filled="f" strokeweight="1.54pt">
              <v:path arrowok="t"/>
            </v:shape>
            <v:shape id="_x0000_s1966" style="position:absolute;left:11750;top:480;width:0;height:14884" coordorigin="11750,480" coordsize="0,14884" path="m11750,480r,14884e" filled="f" strokeweight="1.54pt">
              <v:path arrowok="t"/>
            </v:shape>
            <v:shape id="_x0000_s1967" style="position:absolute;left:509;top:15350;width:11227;height:0" coordorigin="509,15350" coordsize="11227,0" path="m509,15350r11227,e" filled="f" strokeweight="1.54pt">
              <v:path arrowok="t"/>
            </v:shape>
            <w10:wrap anchorx="page" anchory="page"/>
          </v:group>
        </w:pict>
      </w:r>
      <w:r w:rsidR="00FE5874">
        <w:rPr>
          <w:sz w:val="30"/>
          <w:szCs w:val="30"/>
        </w:rPr>
        <w:t xml:space="preserve">3.5     </w:t>
      </w:r>
      <w:r w:rsidR="0048226C" w:rsidRPr="0048226C">
        <w:rPr>
          <w:b/>
          <w:bCs/>
          <w:sz w:val="30"/>
          <w:szCs w:val="30"/>
        </w:rPr>
        <w:t>Dealing with missing values</w:t>
      </w:r>
    </w:p>
    <w:p w:rsidR="005D32D9" w:rsidRDefault="005D32D9">
      <w:pPr>
        <w:spacing w:before="23"/>
        <w:ind w:left="100"/>
        <w:rPr>
          <w:sz w:val="30"/>
          <w:szCs w:val="30"/>
        </w:rPr>
      </w:pPr>
    </w:p>
    <w:p w:rsidR="005D32D9" w:rsidRDefault="005D32D9">
      <w:pPr>
        <w:spacing w:before="9" w:line="240" w:lineRule="exact"/>
        <w:rPr>
          <w:sz w:val="24"/>
          <w:szCs w:val="24"/>
        </w:rPr>
      </w:pPr>
    </w:p>
    <w:p w:rsidR="005D32D9" w:rsidRDefault="00FE5874">
      <w:pPr>
        <w:spacing w:line="275" w:lineRule="auto"/>
        <w:ind w:left="821" w:right="72"/>
        <w:jc w:val="both"/>
        <w:rPr>
          <w:sz w:val="26"/>
          <w:szCs w:val="26"/>
        </w:rPr>
      </w:pPr>
      <w:r>
        <w:rPr>
          <w:w w:val="99"/>
          <w:sz w:val="26"/>
          <w:szCs w:val="26"/>
        </w:rPr>
        <w:t>Data</w:t>
      </w:r>
      <w:r>
        <w:rPr>
          <w:sz w:val="26"/>
          <w:szCs w:val="26"/>
        </w:rPr>
        <w:t xml:space="preserve"> </w:t>
      </w:r>
      <w:r>
        <w:rPr>
          <w:w w:val="99"/>
          <w:sz w:val="26"/>
          <w:szCs w:val="26"/>
        </w:rPr>
        <w:t>filtering</w:t>
      </w:r>
      <w:r>
        <w:rPr>
          <w:sz w:val="26"/>
          <w:szCs w:val="26"/>
        </w:rPr>
        <w:t xml:space="preserve"> </w:t>
      </w:r>
      <w:r>
        <w:rPr>
          <w:w w:val="99"/>
          <w:sz w:val="26"/>
          <w:szCs w:val="26"/>
        </w:rPr>
        <w:t>is</w:t>
      </w:r>
      <w:r>
        <w:rPr>
          <w:sz w:val="26"/>
          <w:szCs w:val="26"/>
        </w:rPr>
        <w:t xml:space="preserve"> </w:t>
      </w:r>
      <w:r>
        <w:rPr>
          <w:w w:val="99"/>
          <w:sz w:val="26"/>
          <w:szCs w:val="26"/>
        </w:rPr>
        <w:t>the</w:t>
      </w:r>
      <w:r>
        <w:rPr>
          <w:sz w:val="26"/>
          <w:szCs w:val="26"/>
        </w:rPr>
        <w:t xml:space="preserve"> </w:t>
      </w:r>
      <w:r>
        <w:rPr>
          <w:w w:val="99"/>
          <w:sz w:val="26"/>
          <w:szCs w:val="26"/>
        </w:rPr>
        <w:t>method</w:t>
      </w:r>
      <w:r>
        <w:rPr>
          <w:sz w:val="26"/>
          <w:szCs w:val="26"/>
        </w:rPr>
        <w:t xml:space="preserve"> </w:t>
      </w:r>
      <w:r>
        <w:rPr>
          <w:w w:val="99"/>
          <w:sz w:val="26"/>
          <w:szCs w:val="26"/>
        </w:rPr>
        <w:t>of</w:t>
      </w:r>
      <w:r>
        <w:rPr>
          <w:sz w:val="26"/>
          <w:szCs w:val="26"/>
        </w:rPr>
        <w:t xml:space="preserve"> </w:t>
      </w:r>
      <w:r>
        <w:rPr>
          <w:w w:val="99"/>
          <w:sz w:val="26"/>
          <w:szCs w:val="26"/>
        </w:rPr>
        <w:t>choosing</w:t>
      </w:r>
      <w:r>
        <w:rPr>
          <w:sz w:val="26"/>
          <w:szCs w:val="26"/>
        </w:rPr>
        <w:t xml:space="preserve"> </w:t>
      </w:r>
      <w:r>
        <w:rPr>
          <w:w w:val="99"/>
          <w:sz w:val="26"/>
          <w:szCs w:val="26"/>
        </w:rPr>
        <w:t>a</w:t>
      </w:r>
      <w:r>
        <w:rPr>
          <w:sz w:val="26"/>
          <w:szCs w:val="26"/>
        </w:rPr>
        <w:t xml:space="preserve"> </w:t>
      </w:r>
      <w:r>
        <w:rPr>
          <w:w w:val="99"/>
          <w:sz w:val="26"/>
          <w:szCs w:val="26"/>
        </w:rPr>
        <w:t>smaller</w:t>
      </w:r>
      <w:r>
        <w:rPr>
          <w:sz w:val="26"/>
          <w:szCs w:val="26"/>
        </w:rPr>
        <w:t xml:space="preserve"> </w:t>
      </w:r>
      <w:r>
        <w:rPr>
          <w:w w:val="99"/>
          <w:sz w:val="26"/>
          <w:szCs w:val="26"/>
        </w:rPr>
        <w:t>portion</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data</w:t>
      </w:r>
      <w:r>
        <w:rPr>
          <w:sz w:val="26"/>
          <w:szCs w:val="26"/>
        </w:rPr>
        <w:t xml:space="preserve"> </w:t>
      </w:r>
      <w:r>
        <w:rPr>
          <w:w w:val="99"/>
          <w:sz w:val="26"/>
          <w:szCs w:val="26"/>
        </w:rPr>
        <w:t>set</w:t>
      </w:r>
      <w:r>
        <w:rPr>
          <w:sz w:val="26"/>
          <w:szCs w:val="26"/>
        </w:rPr>
        <w:t xml:space="preserve"> </w:t>
      </w:r>
      <w:r>
        <w:rPr>
          <w:w w:val="99"/>
          <w:sz w:val="26"/>
          <w:szCs w:val="26"/>
        </w:rPr>
        <w:t>and</w:t>
      </w:r>
      <w:r>
        <w:rPr>
          <w:sz w:val="26"/>
          <w:szCs w:val="26"/>
        </w:rPr>
        <w:t xml:space="preserve"> </w:t>
      </w:r>
      <w:r>
        <w:rPr>
          <w:w w:val="99"/>
          <w:sz w:val="26"/>
          <w:szCs w:val="26"/>
        </w:rPr>
        <w:t>using that</w:t>
      </w:r>
      <w:r>
        <w:rPr>
          <w:sz w:val="26"/>
          <w:szCs w:val="26"/>
        </w:rPr>
        <w:t xml:space="preserve"> </w:t>
      </w:r>
      <w:r>
        <w:rPr>
          <w:w w:val="99"/>
          <w:sz w:val="26"/>
          <w:szCs w:val="26"/>
        </w:rPr>
        <w:t>subset</w:t>
      </w:r>
      <w:r>
        <w:rPr>
          <w:sz w:val="26"/>
          <w:szCs w:val="26"/>
        </w:rPr>
        <w:t xml:space="preserve"> </w:t>
      </w:r>
      <w:r>
        <w:rPr>
          <w:w w:val="99"/>
          <w:sz w:val="26"/>
          <w:szCs w:val="26"/>
        </w:rPr>
        <w:t>to</w:t>
      </w:r>
      <w:r>
        <w:rPr>
          <w:sz w:val="26"/>
          <w:szCs w:val="26"/>
        </w:rPr>
        <w:t xml:space="preserve"> </w:t>
      </w:r>
      <w:r>
        <w:rPr>
          <w:w w:val="99"/>
          <w:sz w:val="26"/>
          <w:szCs w:val="26"/>
        </w:rPr>
        <w:t>view,</w:t>
      </w:r>
      <w:r>
        <w:rPr>
          <w:sz w:val="26"/>
          <w:szCs w:val="26"/>
        </w:rPr>
        <w:t xml:space="preserve"> </w:t>
      </w:r>
      <w:r>
        <w:rPr>
          <w:w w:val="99"/>
          <w:sz w:val="26"/>
          <w:szCs w:val="26"/>
        </w:rPr>
        <w:t>analyze</w:t>
      </w:r>
      <w:r>
        <w:rPr>
          <w:sz w:val="26"/>
          <w:szCs w:val="26"/>
        </w:rPr>
        <w:t xml:space="preserve"> </w:t>
      </w:r>
      <w:r>
        <w:rPr>
          <w:w w:val="99"/>
          <w:sz w:val="26"/>
          <w:szCs w:val="26"/>
        </w:rPr>
        <w:t>and</w:t>
      </w:r>
      <w:r>
        <w:rPr>
          <w:sz w:val="26"/>
          <w:szCs w:val="26"/>
        </w:rPr>
        <w:t xml:space="preserve"> </w:t>
      </w:r>
      <w:r>
        <w:rPr>
          <w:w w:val="99"/>
          <w:sz w:val="26"/>
          <w:szCs w:val="26"/>
        </w:rPr>
        <w:t>evaluate</w:t>
      </w:r>
      <w:r>
        <w:rPr>
          <w:sz w:val="26"/>
          <w:szCs w:val="26"/>
        </w:rPr>
        <w:t xml:space="preserve"> </w:t>
      </w:r>
      <w:r>
        <w:rPr>
          <w:w w:val="99"/>
          <w:sz w:val="26"/>
          <w:szCs w:val="26"/>
        </w:rPr>
        <w:t>data.</w:t>
      </w:r>
      <w:r>
        <w:rPr>
          <w:sz w:val="26"/>
          <w:szCs w:val="26"/>
        </w:rPr>
        <w:t xml:space="preserve"> </w:t>
      </w:r>
      <w:r>
        <w:rPr>
          <w:w w:val="99"/>
          <w:sz w:val="26"/>
          <w:szCs w:val="26"/>
        </w:rPr>
        <w:t>Generally,</w:t>
      </w:r>
      <w:r>
        <w:rPr>
          <w:sz w:val="26"/>
          <w:szCs w:val="26"/>
        </w:rPr>
        <w:t xml:space="preserve"> </w:t>
      </w:r>
      <w:r>
        <w:rPr>
          <w:w w:val="99"/>
          <w:sz w:val="26"/>
          <w:szCs w:val="26"/>
        </w:rPr>
        <w:t>filtering</w:t>
      </w:r>
      <w:r>
        <w:rPr>
          <w:sz w:val="26"/>
          <w:szCs w:val="26"/>
        </w:rPr>
        <w:t xml:space="preserve"> </w:t>
      </w:r>
      <w:r>
        <w:rPr>
          <w:w w:val="99"/>
          <w:sz w:val="26"/>
          <w:szCs w:val="26"/>
        </w:rPr>
        <w:t>is</w:t>
      </w:r>
      <w:r>
        <w:rPr>
          <w:sz w:val="26"/>
          <w:szCs w:val="26"/>
        </w:rPr>
        <w:t xml:space="preserve"> </w:t>
      </w:r>
      <w:r>
        <w:rPr>
          <w:w w:val="99"/>
          <w:sz w:val="26"/>
          <w:szCs w:val="26"/>
        </w:rPr>
        <w:t>temporary</w:t>
      </w:r>
      <w:r>
        <w:rPr>
          <w:sz w:val="26"/>
          <w:szCs w:val="26"/>
        </w:rPr>
        <w:t xml:space="preserve">  </w:t>
      </w:r>
      <w:r>
        <w:rPr>
          <w:w w:val="99"/>
          <w:sz w:val="26"/>
          <w:szCs w:val="26"/>
        </w:rPr>
        <w:t>– the</w:t>
      </w:r>
      <w:r>
        <w:rPr>
          <w:sz w:val="26"/>
          <w:szCs w:val="26"/>
        </w:rPr>
        <w:t xml:space="preserve"> </w:t>
      </w:r>
      <w:r>
        <w:rPr>
          <w:w w:val="99"/>
          <w:sz w:val="26"/>
          <w:szCs w:val="26"/>
        </w:rPr>
        <w:t>entire</w:t>
      </w:r>
      <w:r>
        <w:rPr>
          <w:sz w:val="26"/>
          <w:szCs w:val="26"/>
        </w:rPr>
        <w:t xml:space="preserve"> </w:t>
      </w:r>
      <w:r>
        <w:rPr>
          <w:w w:val="99"/>
          <w:sz w:val="26"/>
          <w:szCs w:val="26"/>
        </w:rPr>
        <w:t>data</w:t>
      </w:r>
      <w:r>
        <w:rPr>
          <w:sz w:val="26"/>
          <w:szCs w:val="26"/>
        </w:rPr>
        <w:t xml:space="preserve"> </w:t>
      </w:r>
      <w:r>
        <w:rPr>
          <w:w w:val="99"/>
          <w:sz w:val="26"/>
          <w:szCs w:val="26"/>
        </w:rPr>
        <w:t>set</w:t>
      </w:r>
      <w:r>
        <w:rPr>
          <w:sz w:val="26"/>
          <w:szCs w:val="26"/>
        </w:rPr>
        <w:t xml:space="preserve"> </w:t>
      </w:r>
      <w:r>
        <w:rPr>
          <w:w w:val="99"/>
          <w:sz w:val="26"/>
          <w:szCs w:val="26"/>
        </w:rPr>
        <w:t>is</w:t>
      </w:r>
      <w:r>
        <w:rPr>
          <w:sz w:val="26"/>
          <w:szCs w:val="26"/>
        </w:rPr>
        <w:t xml:space="preserve"> </w:t>
      </w:r>
      <w:r>
        <w:rPr>
          <w:w w:val="99"/>
          <w:sz w:val="26"/>
          <w:szCs w:val="26"/>
        </w:rPr>
        <w:t>retained,</w:t>
      </w:r>
      <w:r>
        <w:rPr>
          <w:sz w:val="26"/>
          <w:szCs w:val="26"/>
        </w:rPr>
        <w:t xml:space="preserve"> </w:t>
      </w:r>
      <w:r>
        <w:rPr>
          <w:w w:val="99"/>
          <w:sz w:val="26"/>
          <w:szCs w:val="26"/>
        </w:rPr>
        <w:t>but</w:t>
      </w:r>
      <w:r>
        <w:rPr>
          <w:sz w:val="26"/>
          <w:szCs w:val="26"/>
        </w:rPr>
        <w:t xml:space="preserve"> </w:t>
      </w:r>
      <w:r>
        <w:rPr>
          <w:w w:val="99"/>
          <w:sz w:val="26"/>
          <w:szCs w:val="26"/>
        </w:rPr>
        <w:t>only</w:t>
      </w:r>
      <w:r>
        <w:rPr>
          <w:sz w:val="26"/>
          <w:szCs w:val="26"/>
        </w:rPr>
        <w:t xml:space="preserve"> </w:t>
      </w:r>
      <w:r>
        <w:rPr>
          <w:w w:val="99"/>
          <w:sz w:val="26"/>
          <w:szCs w:val="26"/>
        </w:rPr>
        <w:t>part</w:t>
      </w:r>
      <w:r>
        <w:rPr>
          <w:sz w:val="26"/>
          <w:szCs w:val="26"/>
        </w:rPr>
        <w:t xml:space="preserve"> </w:t>
      </w:r>
      <w:r>
        <w:rPr>
          <w:w w:val="99"/>
          <w:sz w:val="26"/>
          <w:szCs w:val="26"/>
        </w:rPr>
        <w:t>of</w:t>
      </w:r>
      <w:r>
        <w:rPr>
          <w:sz w:val="26"/>
          <w:szCs w:val="26"/>
        </w:rPr>
        <w:t xml:space="preserve"> </w:t>
      </w:r>
      <w:r>
        <w:rPr>
          <w:w w:val="99"/>
          <w:sz w:val="26"/>
          <w:szCs w:val="26"/>
        </w:rPr>
        <w:t>it</w:t>
      </w:r>
      <w:r>
        <w:rPr>
          <w:sz w:val="26"/>
          <w:szCs w:val="26"/>
        </w:rPr>
        <w:t xml:space="preserve"> </w:t>
      </w:r>
      <w:r>
        <w:rPr>
          <w:w w:val="99"/>
          <w:sz w:val="26"/>
          <w:szCs w:val="26"/>
        </w:rPr>
        <w:t>is</w:t>
      </w:r>
      <w:r>
        <w:rPr>
          <w:sz w:val="26"/>
          <w:szCs w:val="26"/>
        </w:rPr>
        <w:t xml:space="preserve"> </w:t>
      </w:r>
      <w:r>
        <w:rPr>
          <w:w w:val="99"/>
          <w:sz w:val="26"/>
          <w:szCs w:val="26"/>
        </w:rPr>
        <w:t>used</w:t>
      </w:r>
      <w:r>
        <w:rPr>
          <w:sz w:val="26"/>
          <w:szCs w:val="26"/>
        </w:rPr>
        <w:t xml:space="preserve"> </w:t>
      </w:r>
      <w:r>
        <w:rPr>
          <w:w w:val="99"/>
          <w:sz w:val="26"/>
          <w:szCs w:val="26"/>
        </w:rPr>
        <w:t>for</w:t>
      </w:r>
      <w:r>
        <w:rPr>
          <w:sz w:val="26"/>
          <w:szCs w:val="26"/>
        </w:rPr>
        <w:t xml:space="preserve"> </w:t>
      </w:r>
      <w:r>
        <w:rPr>
          <w:w w:val="99"/>
          <w:sz w:val="26"/>
          <w:szCs w:val="26"/>
        </w:rPr>
        <w:t>calculation.</w:t>
      </w:r>
      <w:r>
        <w:rPr>
          <w:sz w:val="26"/>
          <w:szCs w:val="26"/>
        </w:rPr>
        <w:t xml:space="preserve"> </w:t>
      </w:r>
      <w:r>
        <w:rPr>
          <w:w w:val="99"/>
          <w:sz w:val="26"/>
          <w:szCs w:val="26"/>
        </w:rPr>
        <w:t>It</w:t>
      </w:r>
      <w:r>
        <w:rPr>
          <w:sz w:val="26"/>
          <w:szCs w:val="26"/>
        </w:rPr>
        <w:t xml:space="preserve"> </w:t>
      </w:r>
      <w:r>
        <w:rPr>
          <w:w w:val="99"/>
          <w:sz w:val="26"/>
          <w:szCs w:val="26"/>
        </w:rPr>
        <w:t>is</w:t>
      </w:r>
      <w:r>
        <w:rPr>
          <w:sz w:val="26"/>
          <w:szCs w:val="26"/>
        </w:rPr>
        <w:t xml:space="preserve"> </w:t>
      </w:r>
      <w:r>
        <w:rPr>
          <w:w w:val="99"/>
          <w:sz w:val="26"/>
          <w:szCs w:val="26"/>
        </w:rPr>
        <w:t>also called</w:t>
      </w:r>
      <w:r>
        <w:rPr>
          <w:sz w:val="26"/>
          <w:szCs w:val="26"/>
        </w:rPr>
        <w:t xml:space="preserve"> </w:t>
      </w:r>
      <w:r>
        <w:rPr>
          <w:w w:val="99"/>
          <w:sz w:val="26"/>
          <w:szCs w:val="26"/>
        </w:rPr>
        <w:t>subsetting</w:t>
      </w:r>
      <w:r>
        <w:rPr>
          <w:sz w:val="26"/>
          <w:szCs w:val="26"/>
        </w:rPr>
        <w:t xml:space="preserve"> </w:t>
      </w:r>
      <w:r>
        <w:rPr>
          <w:w w:val="99"/>
          <w:sz w:val="26"/>
          <w:szCs w:val="26"/>
        </w:rPr>
        <w:t>or</w:t>
      </w:r>
      <w:r>
        <w:rPr>
          <w:sz w:val="26"/>
          <w:szCs w:val="26"/>
        </w:rPr>
        <w:t xml:space="preserve"> </w:t>
      </w:r>
      <w:r>
        <w:rPr>
          <w:w w:val="99"/>
          <w:sz w:val="26"/>
          <w:szCs w:val="26"/>
        </w:rPr>
        <w:t>drill</w:t>
      </w:r>
      <w:r>
        <w:rPr>
          <w:sz w:val="26"/>
          <w:szCs w:val="26"/>
        </w:rPr>
        <w:t xml:space="preserve"> </w:t>
      </w:r>
      <w:r>
        <w:rPr>
          <w:w w:val="99"/>
          <w:sz w:val="26"/>
          <w:szCs w:val="26"/>
        </w:rPr>
        <w:t>down</w:t>
      </w:r>
      <w:r>
        <w:rPr>
          <w:sz w:val="26"/>
          <w:szCs w:val="26"/>
        </w:rPr>
        <w:t xml:space="preserve"> </w:t>
      </w:r>
      <w:r>
        <w:rPr>
          <w:w w:val="99"/>
          <w:sz w:val="26"/>
          <w:szCs w:val="26"/>
        </w:rPr>
        <w:t>data</w:t>
      </w:r>
      <w:r>
        <w:rPr>
          <w:sz w:val="26"/>
          <w:szCs w:val="26"/>
        </w:rPr>
        <w:t xml:space="preserve"> </w:t>
      </w:r>
      <w:r>
        <w:rPr>
          <w:w w:val="99"/>
          <w:sz w:val="26"/>
          <w:szCs w:val="26"/>
        </w:rPr>
        <w:t>wherein</w:t>
      </w:r>
      <w:r>
        <w:rPr>
          <w:sz w:val="26"/>
          <w:szCs w:val="26"/>
        </w:rPr>
        <w:t xml:space="preserve"> </w:t>
      </w:r>
      <w:r>
        <w:rPr>
          <w:w w:val="99"/>
          <w:sz w:val="26"/>
          <w:szCs w:val="26"/>
        </w:rPr>
        <w:t>data</w:t>
      </w:r>
      <w:r>
        <w:rPr>
          <w:sz w:val="26"/>
          <w:szCs w:val="26"/>
        </w:rPr>
        <w:t xml:space="preserve"> </w:t>
      </w:r>
      <w:r>
        <w:rPr>
          <w:w w:val="99"/>
          <w:sz w:val="26"/>
          <w:szCs w:val="26"/>
        </w:rPr>
        <w:t>is</w:t>
      </w:r>
      <w:r>
        <w:rPr>
          <w:sz w:val="26"/>
          <w:szCs w:val="26"/>
        </w:rPr>
        <w:t xml:space="preserve"> </w:t>
      </w:r>
      <w:r>
        <w:rPr>
          <w:w w:val="99"/>
          <w:sz w:val="26"/>
          <w:szCs w:val="26"/>
        </w:rPr>
        <w:t>extracted</w:t>
      </w:r>
      <w:r>
        <w:rPr>
          <w:sz w:val="26"/>
          <w:szCs w:val="26"/>
        </w:rPr>
        <w:t xml:space="preserve"> </w:t>
      </w:r>
      <w:r>
        <w:rPr>
          <w:w w:val="99"/>
          <w:sz w:val="26"/>
          <w:szCs w:val="26"/>
        </w:rPr>
        <w:t>with</w:t>
      </w:r>
      <w:r>
        <w:rPr>
          <w:sz w:val="26"/>
          <w:szCs w:val="26"/>
        </w:rPr>
        <w:t xml:space="preserve"> </w:t>
      </w:r>
      <w:r>
        <w:rPr>
          <w:w w:val="99"/>
          <w:sz w:val="26"/>
          <w:szCs w:val="26"/>
        </w:rPr>
        <w:t>respect</w:t>
      </w:r>
      <w:r>
        <w:rPr>
          <w:sz w:val="26"/>
          <w:szCs w:val="26"/>
        </w:rPr>
        <w:t xml:space="preserve"> </w:t>
      </w:r>
      <w:r>
        <w:rPr>
          <w:w w:val="99"/>
          <w:sz w:val="26"/>
          <w:szCs w:val="26"/>
        </w:rPr>
        <w:t>to</w:t>
      </w:r>
      <w:r>
        <w:rPr>
          <w:sz w:val="26"/>
          <w:szCs w:val="26"/>
        </w:rPr>
        <w:t xml:space="preserve"> </w:t>
      </w:r>
      <w:r>
        <w:rPr>
          <w:w w:val="99"/>
          <w:sz w:val="26"/>
          <w:szCs w:val="26"/>
        </w:rPr>
        <w:t>certain defined</w:t>
      </w:r>
      <w:r>
        <w:rPr>
          <w:sz w:val="26"/>
          <w:szCs w:val="26"/>
        </w:rPr>
        <w:t xml:space="preserve"> </w:t>
      </w:r>
      <w:r>
        <w:rPr>
          <w:w w:val="99"/>
          <w:sz w:val="26"/>
          <w:szCs w:val="26"/>
        </w:rPr>
        <w:t>logical</w:t>
      </w:r>
      <w:r>
        <w:rPr>
          <w:sz w:val="26"/>
          <w:szCs w:val="26"/>
        </w:rPr>
        <w:t xml:space="preserve"> </w:t>
      </w:r>
      <w:r>
        <w:rPr>
          <w:w w:val="99"/>
          <w:sz w:val="26"/>
          <w:szCs w:val="26"/>
        </w:rPr>
        <w:t>conditions.</w:t>
      </w:r>
      <w:r>
        <w:rPr>
          <w:sz w:val="26"/>
          <w:szCs w:val="26"/>
        </w:rPr>
        <w:t xml:space="preserve"> </w:t>
      </w:r>
      <w:r>
        <w:rPr>
          <w:w w:val="99"/>
          <w:sz w:val="26"/>
          <w:szCs w:val="26"/>
        </w:rPr>
        <w:t>Filtering</w:t>
      </w:r>
      <w:r>
        <w:rPr>
          <w:sz w:val="26"/>
          <w:szCs w:val="26"/>
        </w:rPr>
        <w:t xml:space="preserve"> </w:t>
      </w:r>
      <w:r>
        <w:rPr>
          <w:w w:val="99"/>
          <w:sz w:val="26"/>
          <w:szCs w:val="26"/>
        </w:rPr>
        <w:t>is</w:t>
      </w:r>
      <w:r>
        <w:rPr>
          <w:sz w:val="26"/>
          <w:szCs w:val="26"/>
        </w:rPr>
        <w:t xml:space="preserve"> </w:t>
      </w:r>
      <w:r>
        <w:rPr>
          <w:w w:val="99"/>
          <w:sz w:val="26"/>
          <w:szCs w:val="26"/>
        </w:rPr>
        <w:t>used</w:t>
      </w:r>
      <w:r>
        <w:rPr>
          <w:sz w:val="26"/>
          <w:szCs w:val="26"/>
        </w:rPr>
        <w:t xml:space="preserve"> </w:t>
      </w:r>
      <w:r>
        <w:rPr>
          <w:w w:val="99"/>
          <w:sz w:val="26"/>
          <w:szCs w:val="26"/>
        </w:rPr>
        <w:t>for</w:t>
      </w:r>
      <w:r>
        <w:rPr>
          <w:sz w:val="26"/>
          <w:szCs w:val="26"/>
        </w:rPr>
        <w:t xml:space="preserve"> </w:t>
      </w:r>
      <w:r>
        <w:rPr>
          <w:w w:val="99"/>
          <w:sz w:val="26"/>
          <w:szCs w:val="26"/>
        </w:rPr>
        <w:t>the</w:t>
      </w:r>
      <w:r>
        <w:rPr>
          <w:sz w:val="26"/>
          <w:szCs w:val="26"/>
        </w:rPr>
        <w:t xml:space="preserve"> </w:t>
      </w:r>
      <w:r>
        <w:rPr>
          <w:w w:val="99"/>
          <w:sz w:val="26"/>
          <w:szCs w:val="26"/>
        </w:rPr>
        <w:t>following</w:t>
      </w:r>
      <w:r>
        <w:rPr>
          <w:sz w:val="26"/>
          <w:szCs w:val="26"/>
        </w:rPr>
        <w:t xml:space="preserve"> </w:t>
      </w:r>
      <w:r>
        <w:rPr>
          <w:w w:val="99"/>
          <w:sz w:val="26"/>
          <w:szCs w:val="26"/>
        </w:rPr>
        <w:t>tasks:</w:t>
      </w:r>
    </w:p>
    <w:p w:rsidR="005D32D9" w:rsidRDefault="005D32D9">
      <w:pPr>
        <w:spacing w:before="15" w:line="240" w:lineRule="exact"/>
        <w:rPr>
          <w:sz w:val="24"/>
          <w:szCs w:val="24"/>
        </w:rPr>
      </w:pPr>
    </w:p>
    <w:p w:rsidR="005D32D9" w:rsidRDefault="00FE5874">
      <w:pPr>
        <w:ind w:left="1181"/>
        <w:rPr>
          <w:sz w:val="26"/>
          <w:szCs w:val="26"/>
        </w:rPr>
      </w:pPr>
      <w:r>
        <w:rPr>
          <w:rFonts w:ascii="Arial Unicode MS" w:eastAsia="Arial Unicode MS" w:hAnsi="Arial Unicode MS" w:cs="Arial Unicode MS"/>
          <w:w w:val="96"/>
          <w:sz w:val="26"/>
          <w:szCs w:val="26"/>
        </w:rPr>
        <w:t></w:t>
      </w:r>
      <w:r>
        <w:rPr>
          <w:rFonts w:ascii="Arial Unicode MS" w:eastAsia="Arial Unicode MS" w:hAnsi="Arial Unicode MS" w:cs="Arial Unicode MS"/>
          <w:sz w:val="26"/>
          <w:szCs w:val="26"/>
        </w:rPr>
        <w:t xml:space="preserve">  </w:t>
      </w:r>
      <w:r>
        <w:rPr>
          <w:w w:val="99"/>
          <w:sz w:val="26"/>
          <w:szCs w:val="26"/>
        </w:rPr>
        <w:t>Analyzing</w:t>
      </w:r>
      <w:r>
        <w:rPr>
          <w:sz w:val="26"/>
          <w:szCs w:val="26"/>
        </w:rPr>
        <w:t xml:space="preserve"> </w:t>
      </w:r>
      <w:r>
        <w:rPr>
          <w:w w:val="99"/>
          <w:sz w:val="26"/>
          <w:szCs w:val="26"/>
        </w:rPr>
        <w:t>results</w:t>
      </w:r>
      <w:r>
        <w:rPr>
          <w:sz w:val="26"/>
          <w:szCs w:val="26"/>
        </w:rPr>
        <w:t xml:space="preserve"> </w:t>
      </w:r>
      <w:r>
        <w:rPr>
          <w:w w:val="99"/>
          <w:sz w:val="26"/>
          <w:szCs w:val="26"/>
        </w:rPr>
        <w:t>for</w:t>
      </w:r>
      <w:r>
        <w:rPr>
          <w:sz w:val="26"/>
          <w:szCs w:val="26"/>
        </w:rPr>
        <w:t xml:space="preserve"> </w:t>
      </w:r>
      <w:r>
        <w:rPr>
          <w:w w:val="99"/>
          <w:sz w:val="26"/>
          <w:szCs w:val="26"/>
        </w:rPr>
        <w:t>a</w:t>
      </w:r>
      <w:r>
        <w:rPr>
          <w:sz w:val="26"/>
          <w:szCs w:val="26"/>
        </w:rPr>
        <w:t xml:space="preserve"> </w:t>
      </w:r>
      <w:r>
        <w:rPr>
          <w:w w:val="99"/>
          <w:sz w:val="26"/>
          <w:szCs w:val="26"/>
        </w:rPr>
        <w:t>particular</w:t>
      </w:r>
      <w:r>
        <w:rPr>
          <w:sz w:val="26"/>
          <w:szCs w:val="26"/>
        </w:rPr>
        <w:t xml:space="preserve"> </w:t>
      </w:r>
      <w:r>
        <w:rPr>
          <w:w w:val="99"/>
          <w:sz w:val="26"/>
          <w:szCs w:val="26"/>
        </w:rPr>
        <w:t>period</w:t>
      </w:r>
      <w:r>
        <w:rPr>
          <w:sz w:val="26"/>
          <w:szCs w:val="26"/>
        </w:rPr>
        <w:t xml:space="preserve"> </w:t>
      </w:r>
      <w:r>
        <w:rPr>
          <w:w w:val="99"/>
          <w:sz w:val="26"/>
          <w:szCs w:val="26"/>
        </w:rPr>
        <w:t>of</w:t>
      </w:r>
      <w:r>
        <w:rPr>
          <w:sz w:val="26"/>
          <w:szCs w:val="26"/>
        </w:rPr>
        <w:t xml:space="preserve"> </w:t>
      </w:r>
      <w:r>
        <w:rPr>
          <w:w w:val="99"/>
          <w:sz w:val="26"/>
          <w:szCs w:val="26"/>
        </w:rPr>
        <w:t>time.</w:t>
      </w:r>
    </w:p>
    <w:p w:rsidR="005D32D9" w:rsidRDefault="00FE5874">
      <w:pPr>
        <w:spacing w:before="62"/>
        <w:ind w:left="1181"/>
        <w:rPr>
          <w:sz w:val="26"/>
          <w:szCs w:val="26"/>
        </w:rPr>
      </w:pPr>
      <w:r>
        <w:rPr>
          <w:rFonts w:ascii="Arial Unicode MS" w:eastAsia="Arial Unicode MS" w:hAnsi="Arial Unicode MS" w:cs="Arial Unicode MS"/>
          <w:w w:val="96"/>
          <w:sz w:val="26"/>
          <w:szCs w:val="26"/>
        </w:rPr>
        <w:t></w:t>
      </w:r>
      <w:r>
        <w:rPr>
          <w:rFonts w:ascii="Arial Unicode MS" w:eastAsia="Arial Unicode MS" w:hAnsi="Arial Unicode MS" w:cs="Arial Unicode MS"/>
          <w:sz w:val="26"/>
          <w:szCs w:val="26"/>
        </w:rPr>
        <w:t xml:space="preserve">  </w:t>
      </w:r>
      <w:r>
        <w:rPr>
          <w:w w:val="99"/>
          <w:sz w:val="26"/>
          <w:szCs w:val="26"/>
        </w:rPr>
        <w:t>Calculating</w:t>
      </w:r>
      <w:r>
        <w:rPr>
          <w:sz w:val="26"/>
          <w:szCs w:val="26"/>
        </w:rPr>
        <w:t xml:space="preserve"> </w:t>
      </w:r>
      <w:r>
        <w:rPr>
          <w:w w:val="99"/>
          <w:sz w:val="26"/>
          <w:szCs w:val="26"/>
        </w:rPr>
        <w:t>results</w:t>
      </w:r>
      <w:r>
        <w:rPr>
          <w:sz w:val="26"/>
          <w:szCs w:val="26"/>
        </w:rPr>
        <w:t xml:space="preserve"> </w:t>
      </w:r>
      <w:r>
        <w:rPr>
          <w:w w:val="99"/>
          <w:sz w:val="26"/>
          <w:szCs w:val="26"/>
        </w:rPr>
        <w:t>for</w:t>
      </w:r>
      <w:r>
        <w:rPr>
          <w:sz w:val="26"/>
          <w:szCs w:val="26"/>
        </w:rPr>
        <w:t xml:space="preserve"> </w:t>
      </w:r>
      <w:r>
        <w:rPr>
          <w:w w:val="99"/>
          <w:sz w:val="26"/>
          <w:szCs w:val="26"/>
        </w:rPr>
        <w:t>particular</w:t>
      </w:r>
      <w:r>
        <w:rPr>
          <w:sz w:val="26"/>
          <w:szCs w:val="26"/>
        </w:rPr>
        <w:t xml:space="preserve"> </w:t>
      </w:r>
      <w:r>
        <w:rPr>
          <w:w w:val="99"/>
          <w:sz w:val="26"/>
          <w:szCs w:val="26"/>
        </w:rPr>
        <w:t>groups</w:t>
      </w:r>
      <w:r>
        <w:rPr>
          <w:sz w:val="26"/>
          <w:szCs w:val="26"/>
        </w:rPr>
        <w:t xml:space="preserve"> </w:t>
      </w:r>
      <w:r>
        <w:rPr>
          <w:w w:val="99"/>
          <w:sz w:val="26"/>
          <w:szCs w:val="26"/>
        </w:rPr>
        <w:t>of</w:t>
      </w:r>
      <w:r>
        <w:rPr>
          <w:sz w:val="26"/>
          <w:szCs w:val="26"/>
        </w:rPr>
        <w:t xml:space="preserve"> </w:t>
      </w:r>
      <w:r>
        <w:rPr>
          <w:w w:val="99"/>
          <w:sz w:val="26"/>
          <w:szCs w:val="26"/>
        </w:rPr>
        <w:t>interest.</w:t>
      </w:r>
    </w:p>
    <w:p w:rsidR="005D32D9" w:rsidRDefault="00FE5874">
      <w:pPr>
        <w:spacing w:before="58"/>
        <w:ind w:left="1181"/>
        <w:rPr>
          <w:sz w:val="26"/>
          <w:szCs w:val="26"/>
        </w:rPr>
      </w:pPr>
      <w:r>
        <w:rPr>
          <w:rFonts w:ascii="Arial Unicode MS" w:eastAsia="Arial Unicode MS" w:hAnsi="Arial Unicode MS" w:cs="Arial Unicode MS"/>
          <w:w w:val="96"/>
          <w:sz w:val="26"/>
          <w:szCs w:val="26"/>
        </w:rPr>
        <w:t></w:t>
      </w:r>
      <w:r>
        <w:rPr>
          <w:rFonts w:ascii="Arial Unicode MS" w:eastAsia="Arial Unicode MS" w:hAnsi="Arial Unicode MS" w:cs="Arial Unicode MS"/>
          <w:sz w:val="26"/>
          <w:szCs w:val="26"/>
        </w:rPr>
        <w:t xml:space="preserve">  </w:t>
      </w:r>
      <w:r>
        <w:rPr>
          <w:w w:val="99"/>
          <w:sz w:val="26"/>
          <w:szCs w:val="26"/>
        </w:rPr>
        <w:t>Exclude</w:t>
      </w:r>
      <w:r>
        <w:rPr>
          <w:sz w:val="26"/>
          <w:szCs w:val="26"/>
        </w:rPr>
        <w:t xml:space="preserve"> </w:t>
      </w:r>
      <w:r>
        <w:rPr>
          <w:w w:val="99"/>
          <w:sz w:val="26"/>
          <w:szCs w:val="26"/>
        </w:rPr>
        <w:t>erroneous</w:t>
      </w:r>
      <w:r>
        <w:rPr>
          <w:sz w:val="26"/>
          <w:szCs w:val="26"/>
        </w:rPr>
        <w:t xml:space="preserve"> </w:t>
      </w:r>
      <w:r>
        <w:rPr>
          <w:w w:val="99"/>
          <w:sz w:val="26"/>
          <w:szCs w:val="26"/>
        </w:rPr>
        <w:t>or</w:t>
      </w:r>
      <w:r>
        <w:rPr>
          <w:sz w:val="26"/>
          <w:szCs w:val="26"/>
        </w:rPr>
        <w:t xml:space="preserve"> </w:t>
      </w:r>
      <w:r>
        <w:rPr>
          <w:w w:val="99"/>
          <w:sz w:val="26"/>
          <w:szCs w:val="26"/>
        </w:rPr>
        <w:t>"bad"</w:t>
      </w:r>
      <w:r>
        <w:rPr>
          <w:sz w:val="26"/>
          <w:szCs w:val="26"/>
        </w:rPr>
        <w:t xml:space="preserve"> </w:t>
      </w:r>
      <w:r>
        <w:rPr>
          <w:w w:val="99"/>
          <w:sz w:val="26"/>
          <w:szCs w:val="26"/>
        </w:rPr>
        <w:t>observations</w:t>
      </w:r>
      <w:r>
        <w:rPr>
          <w:sz w:val="26"/>
          <w:szCs w:val="26"/>
        </w:rPr>
        <w:t xml:space="preserve"> </w:t>
      </w:r>
      <w:r>
        <w:rPr>
          <w:w w:val="99"/>
          <w:sz w:val="26"/>
          <w:szCs w:val="26"/>
        </w:rPr>
        <w:t>from</w:t>
      </w:r>
      <w:r>
        <w:rPr>
          <w:sz w:val="26"/>
          <w:szCs w:val="26"/>
        </w:rPr>
        <w:t xml:space="preserve"> </w:t>
      </w:r>
      <w:r>
        <w:rPr>
          <w:w w:val="99"/>
          <w:sz w:val="26"/>
          <w:szCs w:val="26"/>
        </w:rPr>
        <w:t>an</w:t>
      </w:r>
      <w:r>
        <w:rPr>
          <w:sz w:val="26"/>
          <w:szCs w:val="26"/>
        </w:rPr>
        <w:t xml:space="preserve"> </w:t>
      </w:r>
      <w:r>
        <w:rPr>
          <w:w w:val="99"/>
          <w:sz w:val="26"/>
          <w:szCs w:val="26"/>
        </w:rPr>
        <w:t>analysis.</w:t>
      </w:r>
    </w:p>
    <w:p w:rsidR="005D32D9" w:rsidRDefault="00FE5874">
      <w:pPr>
        <w:spacing w:before="62"/>
        <w:ind w:left="1181"/>
        <w:rPr>
          <w:sz w:val="26"/>
          <w:szCs w:val="26"/>
        </w:rPr>
      </w:pPr>
      <w:r>
        <w:rPr>
          <w:rFonts w:ascii="Arial Unicode MS" w:eastAsia="Arial Unicode MS" w:hAnsi="Arial Unicode MS" w:cs="Arial Unicode MS"/>
          <w:w w:val="96"/>
          <w:sz w:val="26"/>
          <w:szCs w:val="26"/>
        </w:rPr>
        <w:t></w:t>
      </w:r>
      <w:r>
        <w:rPr>
          <w:rFonts w:ascii="Arial Unicode MS" w:eastAsia="Arial Unicode MS" w:hAnsi="Arial Unicode MS" w:cs="Arial Unicode MS"/>
          <w:sz w:val="26"/>
          <w:szCs w:val="26"/>
        </w:rPr>
        <w:t xml:space="preserve">  </w:t>
      </w:r>
      <w:r>
        <w:rPr>
          <w:w w:val="99"/>
          <w:sz w:val="26"/>
          <w:szCs w:val="26"/>
        </w:rPr>
        <w:t>Train</w:t>
      </w:r>
      <w:r>
        <w:rPr>
          <w:sz w:val="26"/>
          <w:szCs w:val="26"/>
        </w:rPr>
        <w:t xml:space="preserve"> </w:t>
      </w:r>
      <w:r>
        <w:rPr>
          <w:w w:val="99"/>
          <w:sz w:val="26"/>
          <w:szCs w:val="26"/>
        </w:rPr>
        <w:t>and</w:t>
      </w:r>
      <w:r>
        <w:rPr>
          <w:sz w:val="26"/>
          <w:szCs w:val="26"/>
        </w:rPr>
        <w:t xml:space="preserve"> </w:t>
      </w:r>
      <w:r>
        <w:rPr>
          <w:w w:val="99"/>
          <w:sz w:val="26"/>
          <w:szCs w:val="26"/>
        </w:rPr>
        <w:t>validate</w:t>
      </w:r>
      <w:r>
        <w:rPr>
          <w:sz w:val="26"/>
          <w:szCs w:val="26"/>
        </w:rPr>
        <w:t xml:space="preserve"> </w:t>
      </w:r>
      <w:r>
        <w:rPr>
          <w:w w:val="99"/>
          <w:sz w:val="26"/>
          <w:szCs w:val="26"/>
        </w:rPr>
        <w:t>statistical</w:t>
      </w:r>
      <w:r>
        <w:rPr>
          <w:sz w:val="26"/>
          <w:szCs w:val="26"/>
        </w:rPr>
        <w:t xml:space="preserve"> </w:t>
      </w:r>
      <w:r>
        <w:rPr>
          <w:w w:val="99"/>
          <w:sz w:val="26"/>
          <w:szCs w:val="26"/>
        </w:rPr>
        <w:t>models.</w:t>
      </w:r>
    </w:p>
    <w:p w:rsidR="005D32D9" w:rsidRDefault="005D32D9">
      <w:pPr>
        <w:spacing w:before="2" w:line="280" w:lineRule="exact"/>
        <w:rPr>
          <w:sz w:val="28"/>
          <w:szCs w:val="28"/>
        </w:rPr>
      </w:pPr>
    </w:p>
    <w:p w:rsidR="000813F1" w:rsidRDefault="000813F1">
      <w:pPr>
        <w:spacing w:before="2" w:line="280" w:lineRule="exact"/>
        <w:rPr>
          <w:sz w:val="28"/>
          <w:szCs w:val="28"/>
        </w:rPr>
      </w:pPr>
    </w:p>
    <w:p w:rsidR="000813F1" w:rsidRDefault="000813F1">
      <w:pPr>
        <w:spacing w:before="2" w:line="280" w:lineRule="exact"/>
        <w:rPr>
          <w:sz w:val="28"/>
          <w:szCs w:val="28"/>
        </w:rPr>
      </w:pPr>
    </w:p>
    <w:p w:rsidR="0096243A" w:rsidRPr="0096243A" w:rsidRDefault="0096243A" w:rsidP="0096243A">
      <w:pPr>
        <w:spacing w:before="2" w:line="280" w:lineRule="exact"/>
        <w:rPr>
          <w:w w:val="99"/>
          <w:sz w:val="26"/>
          <w:szCs w:val="26"/>
        </w:rPr>
      </w:pPr>
      <w:r w:rsidRPr="0096243A">
        <w:rPr>
          <w:w w:val="99"/>
          <w:sz w:val="26"/>
          <w:szCs w:val="26"/>
        </w:rPr>
        <w:t>As we can see from the last output, there are 214 missing entries for my average heart rate.</w:t>
      </w:r>
    </w:p>
    <w:p w:rsidR="0096243A" w:rsidRPr="0096243A" w:rsidRDefault="0096243A" w:rsidP="0096243A">
      <w:pPr>
        <w:spacing w:before="2" w:line="280" w:lineRule="exact"/>
        <w:rPr>
          <w:w w:val="99"/>
          <w:sz w:val="26"/>
          <w:szCs w:val="26"/>
        </w:rPr>
      </w:pPr>
      <w:r w:rsidRPr="0096243A">
        <w:rPr>
          <w:w w:val="99"/>
          <w:sz w:val="26"/>
          <w:szCs w:val="26"/>
        </w:rPr>
        <w:t xml:space="preserve">We can't go back in time to get those data, but we can fill in the missing values with an average value. This process is called </w:t>
      </w:r>
      <w:r w:rsidRPr="0096243A">
        <w:rPr>
          <w:i/>
          <w:iCs/>
          <w:w w:val="99"/>
          <w:sz w:val="26"/>
          <w:szCs w:val="26"/>
        </w:rPr>
        <w:t>mean imputation</w:t>
      </w:r>
      <w:r w:rsidRPr="0096243A">
        <w:rPr>
          <w:w w:val="99"/>
          <w:sz w:val="26"/>
          <w:szCs w:val="26"/>
        </w:rPr>
        <w:t>. When imputing the mean to fill in missing data, we need to consider that the average heart rate varies for different activities (e.g., walking vs. running). We'll filter the DataFrames by activity type (Type) and calculate each activity's mean heart rate, then fill in the missing values with those means.</w:t>
      </w:r>
    </w:p>
    <w:p w:rsidR="00C1634D" w:rsidRDefault="00C1634D" w:rsidP="0096243A">
      <w:pPr>
        <w:spacing w:before="100"/>
        <w:ind w:left="100"/>
        <w:rPr>
          <w:w w:val="99"/>
          <w:sz w:val="26"/>
          <w:szCs w:val="26"/>
        </w:rPr>
      </w:pPr>
    </w:p>
    <w:p w:rsidR="00C1634D" w:rsidRDefault="00C1634D" w:rsidP="0096243A">
      <w:pPr>
        <w:spacing w:before="100"/>
        <w:ind w:left="100"/>
        <w:rPr>
          <w:w w:val="99"/>
          <w:sz w:val="26"/>
          <w:szCs w:val="26"/>
        </w:rPr>
      </w:pPr>
    </w:p>
    <w:p w:rsidR="00C1634D" w:rsidRDefault="00C1634D" w:rsidP="0096243A">
      <w:pPr>
        <w:spacing w:before="100"/>
        <w:ind w:left="100"/>
        <w:rPr>
          <w:w w:val="99"/>
          <w:sz w:val="26"/>
          <w:szCs w:val="26"/>
        </w:rPr>
      </w:pPr>
    </w:p>
    <w:p w:rsidR="00C1634D" w:rsidRDefault="00C1634D" w:rsidP="0096243A">
      <w:pPr>
        <w:spacing w:before="100"/>
        <w:ind w:left="100"/>
        <w:rPr>
          <w:w w:val="99"/>
          <w:sz w:val="26"/>
          <w:szCs w:val="26"/>
        </w:rPr>
      </w:pPr>
    </w:p>
    <w:p w:rsidR="00C1634D" w:rsidRPr="00C1634D" w:rsidRDefault="00C1634D" w:rsidP="00C1634D">
      <w:pPr>
        <w:rPr>
          <w:sz w:val="26"/>
          <w:szCs w:val="26"/>
        </w:rPr>
      </w:pPr>
    </w:p>
    <w:p w:rsidR="00C1634D" w:rsidRPr="00C1634D" w:rsidRDefault="00C1634D" w:rsidP="00C1634D">
      <w:pPr>
        <w:rPr>
          <w:sz w:val="26"/>
          <w:szCs w:val="26"/>
        </w:rPr>
      </w:pPr>
    </w:p>
    <w:p w:rsidR="00C1634D" w:rsidRPr="00C1634D" w:rsidRDefault="00C1634D" w:rsidP="00C1634D">
      <w:pPr>
        <w:rPr>
          <w:sz w:val="26"/>
          <w:szCs w:val="26"/>
        </w:rPr>
      </w:pPr>
    </w:p>
    <w:p w:rsidR="00C1634D" w:rsidRPr="00C1634D" w:rsidRDefault="00C1634D" w:rsidP="00C1634D">
      <w:pPr>
        <w:rPr>
          <w:sz w:val="26"/>
          <w:szCs w:val="26"/>
        </w:rPr>
      </w:pPr>
    </w:p>
    <w:p w:rsidR="00C1634D" w:rsidRPr="00C1634D" w:rsidRDefault="00C1634D" w:rsidP="00C1634D">
      <w:pPr>
        <w:rPr>
          <w:sz w:val="26"/>
          <w:szCs w:val="26"/>
        </w:rPr>
      </w:pPr>
    </w:p>
    <w:p w:rsidR="00C1634D" w:rsidRPr="00C1634D" w:rsidRDefault="00C1634D" w:rsidP="00C1634D">
      <w:pPr>
        <w:rPr>
          <w:sz w:val="26"/>
          <w:szCs w:val="26"/>
        </w:rPr>
      </w:pPr>
    </w:p>
    <w:p w:rsidR="00C1634D" w:rsidRPr="00C1634D" w:rsidRDefault="00C1634D" w:rsidP="00C1634D">
      <w:pPr>
        <w:rPr>
          <w:sz w:val="26"/>
          <w:szCs w:val="26"/>
        </w:rPr>
      </w:pPr>
    </w:p>
    <w:p w:rsidR="00C1634D" w:rsidRPr="00C1634D" w:rsidRDefault="00C1634D" w:rsidP="00C1634D">
      <w:pPr>
        <w:rPr>
          <w:sz w:val="26"/>
          <w:szCs w:val="26"/>
        </w:rPr>
      </w:pPr>
    </w:p>
    <w:p w:rsidR="00C1634D" w:rsidRPr="00C1634D" w:rsidRDefault="00C1634D" w:rsidP="00C1634D">
      <w:pPr>
        <w:rPr>
          <w:sz w:val="26"/>
          <w:szCs w:val="26"/>
        </w:rPr>
      </w:pPr>
    </w:p>
    <w:p w:rsidR="00C1634D" w:rsidRPr="00C1634D" w:rsidRDefault="00C1634D" w:rsidP="00C1634D">
      <w:pPr>
        <w:rPr>
          <w:sz w:val="26"/>
          <w:szCs w:val="26"/>
        </w:rPr>
      </w:pPr>
    </w:p>
    <w:p w:rsidR="00C1634D" w:rsidRDefault="00C1634D" w:rsidP="00C1634D">
      <w:pPr>
        <w:rPr>
          <w:sz w:val="26"/>
          <w:szCs w:val="26"/>
        </w:rPr>
      </w:pPr>
    </w:p>
    <w:p w:rsidR="00C1634D" w:rsidRDefault="00C1634D" w:rsidP="00C1634D">
      <w:pPr>
        <w:tabs>
          <w:tab w:val="left" w:pos="3576"/>
        </w:tabs>
        <w:rPr>
          <w:sz w:val="26"/>
          <w:szCs w:val="26"/>
        </w:rPr>
      </w:pPr>
      <w:r>
        <w:rPr>
          <w:sz w:val="26"/>
          <w:szCs w:val="26"/>
        </w:rPr>
        <w:tab/>
      </w:r>
    </w:p>
    <w:p w:rsidR="00C1634D" w:rsidRDefault="00C1634D" w:rsidP="00C1634D">
      <w:pPr>
        <w:tabs>
          <w:tab w:val="left" w:pos="3576"/>
        </w:tabs>
        <w:rPr>
          <w:sz w:val="26"/>
          <w:szCs w:val="26"/>
        </w:rPr>
      </w:pPr>
    </w:p>
    <w:p w:rsidR="00C1634D" w:rsidRDefault="00C1634D" w:rsidP="00C1634D">
      <w:pPr>
        <w:tabs>
          <w:tab w:val="left" w:pos="3576"/>
        </w:tabs>
        <w:rPr>
          <w:sz w:val="26"/>
          <w:szCs w:val="26"/>
        </w:rPr>
      </w:pPr>
    </w:p>
    <w:p w:rsidR="00C1634D" w:rsidRDefault="00C1634D" w:rsidP="00C1634D">
      <w:pPr>
        <w:tabs>
          <w:tab w:val="left" w:pos="3576"/>
        </w:tabs>
        <w:rPr>
          <w:sz w:val="26"/>
          <w:szCs w:val="26"/>
        </w:rPr>
      </w:pPr>
    </w:p>
    <w:p w:rsidR="00C1634D" w:rsidRPr="00C1634D" w:rsidRDefault="00C1634D" w:rsidP="00C1634D">
      <w:pPr>
        <w:tabs>
          <w:tab w:val="left" w:pos="3576"/>
        </w:tabs>
        <w:rPr>
          <w:sz w:val="26"/>
          <w:szCs w:val="26"/>
        </w:rPr>
      </w:pPr>
    </w:p>
    <w:p w:rsidR="005D32D9" w:rsidRDefault="000813F1" w:rsidP="0096243A">
      <w:pPr>
        <w:spacing w:before="100"/>
        <w:ind w:left="100"/>
        <w:rPr>
          <w:w w:val="99"/>
          <w:sz w:val="26"/>
          <w:szCs w:val="26"/>
        </w:rPr>
      </w:pPr>
      <w:r>
        <w:rPr>
          <w:noProof/>
          <w:w w:val="99"/>
          <w:sz w:val="26"/>
          <w:szCs w:val="26"/>
        </w:rPr>
        <w:drawing>
          <wp:inline distT="0" distB="0" distL="0" distR="0">
            <wp:extent cx="5247686" cy="589026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9"/>
                    <a:srcRect/>
                    <a:stretch>
                      <a:fillRect/>
                    </a:stretch>
                  </pic:blipFill>
                  <pic:spPr bwMode="auto">
                    <a:xfrm>
                      <a:off x="0" y="0"/>
                      <a:ext cx="5248204" cy="5890841"/>
                    </a:xfrm>
                    <a:prstGeom prst="rect">
                      <a:avLst/>
                    </a:prstGeom>
                    <a:noFill/>
                    <a:ln w="9525">
                      <a:noFill/>
                      <a:miter lim="800000"/>
                      <a:headEnd/>
                      <a:tailEnd/>
                    </a:ln>
                  </pic:spPr>
                </pic:pic>
              </a:graphicData>
            </a:graphic>
          </wp:inline>
        </w:drawing>
      </w:r>
      <w:r w:rsidR="00F53BE0" w:rsidRPr="00F53BE0">
        <w:pict>
          <v:group id="_x0000_s1244" style="position:absolute;left:0;text-align:left;margin-left:23.95pt;margin-top:23.25pt;width:564.3pt;height:745.75pt;z-index:-251659264;mso-position-horizontal-relative:page;mso-position-vertical-relative:page" coordorigin="479,465" coordsize="11286,14915">
            <v:shape id="_x0000_s1248" style="position:absolute;left:509;top:494;width:11227;height:0" coordorigin="509,494" coordsize="11227,0" path="m509,494r11227,e" filled="f" strokeweight="1.54pt">
              <v:path arrowok="t"/>
            </v:shape>
            <v:shape id="_x0000_s1247" style="position:absolute;left:494;top:480;width:0;height:14884" coordorigin="494,480" coordsize="0,14884" path="m494,480r,14884e" filled="f" strokeweight="1.54pt">
              <v:path arrowok="t"/>
            </v:shape>
            <v:shape id="_x0000_s1246" style="position:absolute;left:11750;top:480;width:0;height:14884" coordorigin="11750,480" coordsize="0,14884" path="m11750,480r,14884e" filled="f" strokeweight="1.54pt">
              <v:path arrowok="t"/>
            </v:shape>
            <v:shape id="_x0000_s1245" style="position:absolute;left:509;top:15350;width:11227;height:0" coordorigin="509,15350" coordsize="11227,0" path="m509,15350r11227,e" filled="f" strokeweight="1.54pt">
              <v:path arrowok="t"/>
            </v:shape>
            <w10:wrap anchorx="page" anchory="page"/>
          </v:group>
        </w:pict>
      </w:r>
    </w:p>
    <w:p w:rsidR="0096243A" w:rsidRDefault="0096243A" w:rsidP="0096243A">
      <w:pPr>
        <w:spacing w:before="100"/>
        <w:ind w:left="100"/>
        <w:rPr>
          <w:rFonts w:ascii="Courier New" w:eastAsia="Courier New" w:hAnsi="Courier New" w:cs="Courier New"/>
          <w:sz w:val="19"/>
          <w:szCs w:val="19"/>
        </w:rPr>
        <w:sectPr w:rsidR="0096243A">
          <w:pgSz w:w="12240" w:h="15840"/>
          <w:pgMar w:top="720" w:right="1320" w:bottom="280" w:left="1340" w:header="720" w:footer="720" w:gutter="0"/>
          <w:cols w:space="720"/>
        </w:sectPr>
      </w:pPr>
    </w:p>
    <w:p w:rsidR="005D32D9" w:rsidRPr="00C1634D" w:rsidRDefault="00F53BE0" w:rsidP="00C1634D">
      <w:pPr>
        <w:spacing w:before="100"/>
        <w:ind w:left="100"/>
      </w:pPr>
      <w:r>
        <w:lastRenderedPageBreak/>
        <w:pict>
          <v:group id="_x0000_s1231" style="position:absolute;left:0;text-align:left;margin-left:23.95pt;margin-top:23.25pt;width:564.3pt;height:745.75pt;z-index:-251657216;mso-position-horizontal-relative:page;mso-position-vertical-relative:page" coordorigin="479,465" coordsize="11286,14915">
            <v:shape id="_x0000_s1235" style="position:absolute;left:509;top:494;width:11227;height:0" coordorigin="509,494" coordsize="11227,0" path="m509,494r11227,e" filled="f" strokeweight="1.54pt">
              <v:path arrowok="t"/>
            </v:shape>
            <v:shape id="_x0000_s1234" style="position:absolute;left:494;top:480;width:0;height:14884" coordorigin="494,480" coordsize="0,14884" path="m494,480r,14884e" filled="f" strokeweight="1.54pt">
              <v:path arrowok="t"/>
            </v:shape>
            <v:shape id="_x0000_s1233" style="position:absolute;left:11750;top:480;width:0;height:14884" coordorigin="11750,480" coordsize="0,14884" path="m11750,480r,14884e" filled="f" strokeweight="1.54pt">
              <v:path arrowok="t"/>
            </v:shape>
            <v:shape id="_x0000_s1232" style="position:absolute;left:509;top:15350;width:11227;height:0" coordorigin="509,15350" coordsize="11227,0" path="m509,15350r11227,e" filled="f" strokeweight="1.54pt">
              <v:path arrowok="t"/>
            </v:shape>
            <w10:wrap anchorx="page" anchory="page"/>
          </v:group>
        </w:pict>
      </w:r>
      <w:r w:rsidR="00FE5874">
        <w:rPr>
          <w:sz w:val="30"/>
          <w:szCs w:val="30"/>
        </w:rPr>
        <w:t xml:space="preserve">3.6     </w:t>
      </w:r>
      <w:r w:rsidR="0096243A" w:rsidRPr="0096243A">
        <w:rPr>
          <w:b/>
          <w:bCs/>
          <w:sz w:val="30"/>
          <w:szCs w:val="30"/>
        </w:rPr>
        <w:t>Plot running data</w:t>
      </w:r>
    </w:p>
    <w:p w:rsidR="005D32D9" w:rsidRDefault="005D32D9">
      <w:pPr>
        <w:spacing w:before="9" w:line="240" w:lineRule="exact"/>
        <w:rPr>
          <w:sz w:val="24"/>
          <w:szCs w:val="24"/>
        </w:rPr>
      </w:pPr>
    </w:p>
    <w:p w:rsidR="005D32D9" w:rsidRDefault="00FE5874">
      <w:pPr>
        <w:spacing w:line="275" w:lineRule="auto"/>
        <w:ind w:left="821" w:right="71"/>
        <w:jc w:val="both"/>
        <w:rPr>
          <w:sz w:val="26"/>
          <w:szCs w:val="26"/>
        </w:rPr>
      </w:pPr>
      <w:r>
        <w:rPr>
          <w:w w:val="99"/>
          <w:sz w:val="26"/>
          <w:szCs w:val="26"/>
        </w:rPr>
        <w:t>A</w:t>
      </w:r>
      <w:r>
        <w:rPr>
          <w:sz w:val="26"/>
          <w:szCs w:val="26"/>
        </w:rPr>
        <w:t xml:space="preserve"> </w:t>
      </w:r>
      <w:r>
        <w:rPr>
          <w:w w:val="99"/>
          <w:sz w:val="26"/>
          <w:szCs w:val="26"/>
        </w:rPr>
        <w:t>prototype</w:t>
      </w:r>
      <w:r>
        <w:rPr>
          <w:sz w:val="26"/>
          <w:szCs w:val="26"/>
        </w:rPr>
        <w:t xml:space="preserve"> </w:t>
      </w:r>
      <w:r>
        <w:rPr>
          <w:w w:val="99"/>
          <w:sz w:val="26"/>
          <w:szCs w:val="26"/>
        </w:rPr>
        <w:t>is</w:t>
      </w:r>
      <w:r>
        <w:rPr>
          <w:sz w:val="26"/>
          <w:szCs w:val="26"/>
        </w:rPr>
        <w:t xml:space="preserve"> </w:t>
      </w:r>
      <w:r>
        <w:rPr>
          <w:w w:val="99"/>
          <w:sz w:val="26"/>
          <w:szCs w:val="26"/>
        </w:rPr>
        <w:t>an</w:t>
      </w:r>
      <w:r>
        <w:rPr>
          <w:sz w:val="26"/>
          <w:szCs w:val="26"/>
        </w:rPr>
        <w:t xml:space="preserve"> </w:t>
      </w:r>
      <w:r>
        <w:rPr>
          <w:w w:val="99"/>
          <w:sz w:val="26"/>
          <w:szCs w:val="26"/>
        </w:rPr>
        <w:t>early</w:t>
      </w:r>
      <w:r>
        <w:rPr>
          <w:sz w:val="26"/>
          <w:szCs w:val="26"/>
        </w:rPr>
        <w:t xml:space="preserve"> </w:t>
      </w:r>
      <w:r>
        <w:rPr>
          <w:w w:val="99"/>
          <w:sz w:val="26"/>
          <w:szCs w:val="26"/>
        </w:rPr>
        <w:t>version,</w:t>
      </w:r>
      <w:r>
        <w:rPr>
          <w:sz w:val="26"/>
          <w:szCs w:val="26"/>
        </w:rPr>
        <w:t xml:space="preserve"> </w:t>
      </w:r>
      <w:r>
        <w:rPr>
          <w:w w:val="99"/>
          <w:sz w:val="26"/>
          <w:szCs w:val="26"/>
        </w:rPr>
        <w:t>model,</w:t>
      </w:r>
      <w:r>
        <w:rPr>
          <w:sz w:val="26"/>
          <w:szCs w:val="26"/>
        </w:rPr>
        <w:t xml:space="preserve"> </w:t>
      </w:r>
      <w:r>
        <w:rPr>
          <w:w w:val="99"/>
          <w:sz w:val="26"/>
          <w:szCs w:val="26"/>
        </w:rPr>
        <w:t>or</w:t>
      </w:r>
      <w:r>
        <w:rPr>
          <w:sz w:val="26"/>
          <w:szCs w:val="26"/>
        </w:rPr>
        <w:t xml:space="preserve"> </w:t>
      </w:r>
      <w:r>
        <w:rPr>
          <w:w w:val="99"/>
          <w:sz w:val="26"/>
          <w:szCs w:val="26"/>
        </w:rPr>
        <w:t>release</w:t>
      </w:r>
      <w:r>
        <w:rPr>
          <w:sz w:val="26"/>
          <w:szCs w:val="26"/>
        </w:rPr>
        <w:t xml:space="preserve"> </w:t>
      </w:r>
      <w:r>
        <w:rPr>
          <w:w w:val="99"/>
          <w:sz w:val="26"/>
          <w:szCs w:val="26"/>
        </w:rPr>
        <w:t>of</w:t>
      </w:r>
      <w:r>
        <w:rPr>
          <w:sz w:val="26"/>
          <w:szCs w:val="26"/>
        </w:rPr>
        <w:t xml:space="preserve"> </w:t>
      </w:r>
      <w:r>
        <w:rPr>
          <w:w w:val="99"/>
          <w:sz w:val="26"/>
          <w:szCs w:val="26"/>
        </w:rPr>
        <w:t>a</w:t>
      </w:r>
      <w:r>
        <w:rPr>
          <w:sz w:val="26"/>
          <w:szCs w:val="26"/>
        </w:rPr>
        <w:t xml:space="preserve"> </w:t>
      </w:r>
      <w:r>
        <w:rPr>
          <w:w w:val="99"/>
          <w:sz w:val="26"/>
          <w:szCs w:val="26"/>
        </w:rPr>
        <w:t>product</w:t>
      </w:r>
      <w:r>
        <w:rPr>
          <w:sz w:val="26"/>
          <w:szCs w:val="26"/>
        </w:rPr>
        <w:t xml:space="preserve"> </w:t>
      </w:r>
      <w:r>
        <w:rPr>
          <w:w w:val="99"/>
          <w:sz w:val="26"/>
          <w:szCs w:val="26"/>
        </w:rPr>
        <w:t>that</w:t>
      </w:r>
      <w:r>
        <w:rPr>
          <w:sz w:val="26"/>
          <w:szCs w:val="26"/>
        </w:rPr>
        <w:t xml:space="preserve"> </w:t>
      </w:r>
      <w:r>
        <w:rPr>
          <w:w w:val="99"/>
          <w:sz w:val="26"/>
          <w:szCs w:val="26"/>
        </w:rPr>
        <w:t>is</w:t>
      </w:r>
      <w:r>
        <w:rPr>
          <w:sz w:val="26"/>
          <w:szCs w:val="26"/>
        </w:rPr>
        <w:t xml:space="preserve"> </w:t>
      </w:r>
      <w:r>
        <w:rPr>
          <w:w w:val="99"/>
          <w:sz w:val="26"/>
          <w:szCs w:val="26"/>
        </w:rPr>
        <w:t>constructedto test</w:t>
      </w:r>
      <w:r>
        <w:rPr>
          <w:sz w:val="26"/>
          <w:szCs w:val="26"/>
        </w:rPr>
        <w:t xml:space="preserve"> </w:t>
      </w:r>
      <w:r>
        <w:rPr>
          <w:w w:val="99"/>
          <w:sz w:val="26"/>
          <w:szCs w:val="26"/>
        </w:rPr>
        <w:t>a</w:t>
      </w:r>
      <w:r>
        <w:rPr>
          <w:sz w:val="26"/>
          <w:szCs w:val="26"/>
        </w:rPr>
        <w:t xml:space="preserve"> </w:t>
      </w:r>
      <w:r>
        <w:rPr>
          <w:w w:val="99"/>
          <w:sz w:val="26"/>
          <w:szCs w:val="26"/>
        </w:rPr>
        <w:t>design</w:t>
      </w:r>
      <w:r>
        <w:rPr>
          <w:sz w:val="26"/>
          <w:szCs w:val="26"/>
        </w:rPr>
        <w:t xml:space="preserve"> </w:t>
      </w:r>
      <w:r>
        <w:rPr>
          <w:w w:val="99"/>
          <w:sz w:val="26"/>
          <w:szCs w:val="26"/>
        </w:rPr>
        <w:t>or</w:t>
      </w:r>
      <w:r>
        <w:rPr>
          <w:sz w:val="26"/>
          <w:szCs w:val="26"/>
        </w:rPr>
        <w:t xml:space="preserve"> </w:t>
      </w:r>
      <w:r>
        <w:rPr>
          <w:w w:val="99"/>
          <w:sz w:val="26"/>
          <w:szCs w:val="26"/>
        </w:rPr>
        <w:t>process.</w:t>
      </w:r>
      <w:r>
        <w:rPr>
          <w:sz w:val="26"/>
          <w:szCs w:val="26"/>
        </w:rPr>
        <w:t xml:space="preserve"> </w:t>
      </w:r>
      <w:r>
        <w:rPr>
          <w:w w:val="99"/>
          <w:sz w:val="26"/>
          <w:szCs w:val="26"/>
        </w:rPr>
        <w:t>It</w:t>
      </w:r>
      <w:r>
        <w:rPr>
          <w:sz w:val="26"/>
          <w:szCs w:val="26"/>
        </w:rPr>
        <w:t xml:space="preserve"> </w:t>
      </w:r>
      <w:r>
        <w:rPr>
          <w:w w:val="99"/>
          <w:sz w:val="26"/>
          <w:szCs w:val="26"/>
        </w:rPr>
        <w:t>is</w:t>
      </w:r>
      <w:r>
        <w:rPr>
          <w:sz w:val="26"/>
          <w:szCs w:val="26"/>
        </w:rPr>
        <w:t xml:space="preserve"> </w:t>
      </w:r>
      <w:r>
        <w:rPr>
          <w:w w:val="99"/>
          <w:sz w:val="26"/>
          <w:szCs w:val="26"/>
        </w:rPr>
        <w:t>generally</w:t>
      </w:r>
      <w:r>
        <w:rPr>
          <w:sz w:val="26"/>
          <w:szCs w:val="26"/>
        </w:rPr>
        <w:t xml:space="preserve"> </w:t>
      </w:r>
      <w:r>
        <w:rPr>
          <w:w w:val="99"/>
          <w:sz w:val="26"/>
          <w:szCs w:val="26"/>
        </w:rPr>
        <w:t>used</w:t>
      </w:r>
      <w:r>
        <w:rPr>
          <w:sz w:val="26"/>
          <w:szCs w:val="26"/>
        </w:rPr>
        <w:t xml:space="preserve"> </w:t>
      </w:r>
      <w:r>
        <w:rPr>
          <w:w w:val="99"/>
          <w:sz w:val="26"/>
          <w:szCs w:val="26"/>
        </w:rPr>
        <w:t>by</w:t>
      </w:r>
      <w:r>
        <w:rPr>
          <w:sz w:val="26"/>
          <w:szCs w:val="26"/>
        </w:rPr>
        <w:t xml:space="preserve"> </w:t>
      </w:r>
      <w:r>
        <w:rPr>
          <w:w w:val="99"/>
          <w:sz w:val="26"/>
          <w:szCs w:val="26"/>
        </w:rPr>
        <w:t>system</w:t>
      </w:r>
      <w:r>
        <w:rPr>
          <w:sz w:val="26"/>
          <w:szCs w:val="26"/>
        </w:rPr>
        <w:t xml:space="preserve"> </w:t>
      </w:r>
      <w:r>
        <w:rPr>
          <w:w w:val="99"/>
          <w:sz w:val="26"/>
          <w:szCs w:val="26"/>
        </w:rPr>
        <w:t>analysts</w:t>
      </w:r>
      <w:r>
        <w:rPr>
          <w:sz w:val="26"/>
          <w:szCs w:val="26"/>
        </w:rPr>
        <w:t xml:space="preserve"> </w:t>
      </w:r>
      <w:r>
        <w:rPr>
          <w:w w:val="99"/>
          <w:sz w:val="26"/>
          <w:szCs w:val="26"/>
        </w:rPr>
        <w:t>and</w:t>
      </w:r>
      <w:r>
        <w:rPr>
          <w:sz w:val="26"/>
          <w:szCs w:val="26"/>
        </w:rPr>
        <w:t xml:space="preserve"> </w:t>
      </w:r>
      <w:r>
        <w:rPr>
          <w:w w:val="99"/>
          <w:sz w:val="26"/>
          <w:szCs w:val="26"/>
        </w:rPr>
        <w:t>users</w:t>
      </w:r>
      <w:r>
        <w:rPr>
          <w:sz w:val="26"/>
          <w:szCs w:val="26"/>
        </w:rPr>
        <w:t xml:space="preserve"> </w:t>
      </w:r>
      <w:r>
        <w:rPr>
          <w:w w:val="99"/>
          <w:sz w:val="26"/>
          <w:szCs w:val="26"/>
        </w:rPr>
        <w:t>to</w:t>
      </w:r>
      <w:r>
        <w:rPr>
          <w:sz w:val="26"/>
          <w:szCs w:val="26"/>
        </w:rPr>
        <w:t xml:space="preserve"> </w:t>
      </w:r>
      <w:r>
        <w:rPr>
          <w:w w:val="99"/>
          <w:sz w:val="26"/>
          <w:szCs w:val="26"/>
        </w:rPr>
        <w:t>assess a</w:t>
      </w:r>
      <w:r>
        <w:rPr>
          <w:sz w:val="26"/>
          <w:szCs w:val="26"/>
        </w:rPr>
        <w:t xml:space="preserve"> </w:t>
      </w:r>
      <w:r>
        <w:rPr>
          <w:w w:val="99"/>
          <w:sz w:val="26"/>
          <w:szCs w:val="26"/>
        </w:rPr>
        <w:t>new</w:t>
      </w:r>
      <w:r>
        <w:rPr>
          <w:sz w:val="26"/>
          <w:szCs w:val="26"/>
        </w:rPr>
        <w:t xml:space="preserve"> </w:t>
      </w:r>
      <w:r>
        <w:rPr>
          <w:w w:val="99"/>
          <w:sz w:val="26"/>
          <w:szCs w:val="26"/>
        </w:rPr>
        <w:t>design</w:t>
      </w:r>
      <w:r>
        <w:rPr>
          <w:sz w:val="26"/>
          <w:szCs w:val="26"/>
        </w:rPr>
        <w:t xml:space="preserve"> </w:t>
      </w:r>
      <w:r>
        <w:rPr>
          <w:w w:val="99"/>
          <w:sz w:val="26"/>
          <w:szCs w:val="26"/>
        </w:rPr>
        <w:t>to</w:t>
      </w:r>
      <w:r>
        <w:rPr>
          <w:sz w:val="26"/>
          <w:szCs w:val="26"/>
        </w:rPr>
        <w:t xml:space="preserve"> </w:t>
      </w:r>
      <w:r>
        <w:rPr>
          <w:w w:val="99"/>
          <w:sz w:val="26"/>
          <w:szCs w:val="26"/>
        </w:rPr>
        <w:t>enhance</w:t>
      </w:r>
      <w:r>
        <w:rPr>
          <w:sz w:val="26"/>
          <w:szCs w:val="26"/>
        </w:rPr>
        <w:t xml:space="preserve"> </w:t>
      </w:r>
      <w:r>
        <w:rPr>
          <w:w w:val="99"/>
          <w:sz w:val="26"/>
          <w:szCs w:val="26"/>
        </w:rPr>
        <w:t>precision.</w:t>
      </w:r>
      <w:r>
        <w:rPr>
          <w:sz w:val="26"/>
          <w:szCs w:val="26"/>
        </w:rPr>
        <w:t xml:space="preserve"> </w:t>
      </w:r>
      <w:r>
        <w:rPr>
          <w:w w:val="99"/>
          <w:sz w:val="26"/>
          <w:szCs w:val="26"/>
        </w:rPr>
        <w:t>Prototyping</w:t>
      </w:r>
      <w:r>
        <w:rPr>
          <w:sz w:val="26"/>
          <w:szCs w:val="26"/>
        </w:rPr>
        <w:t xml:space="preserve"> </w:t>
      </w:r>
      <w:r>
        <w:rPr>
          <w:w w:val="99"/>
          <w:sz w:val="26"/>
          <w:szCs w:val="26"/>
        </w:rPr>
        <w:t>serves</w:t>
      </w:r>
      <w:r>
        <w:rPr>
          <w:sz w:val="26"/>
          <w:szCs w:val="26"/>
        </w:rPr>
        <w:t xml:space="preserve"> </w:t>
      </w:r>
      <w:r>
        <w:rPr>
          <w:w w:val="99"/>
          <w:sz w:val="26"/>
          <w:szCs w:val="26"/>
        </w:rPr>
        <w:t>to</w:t>
      </w:r>
      <w:r>
        <w:rPr>
          <w:sz w:val="26"/>
          <w:szCs w:val="26"/>
        </w:rPr>
        <w:t xml:space="preserve"> </w:t>
      </w:r>
      <w:r>
        <w:rPr>
          <w:w w:val="99"/>
          <w:sz w:val="26"/>
          <w:szCs w:val="26"/>
        </w:rPr>
        <w:t>specify</w:t>
      </w:r>
      <w:r>
        <w:rPr>
          <w:sz w:val="26"/>
          <w:szCs w:val="26"/>
        </w:rPr>
        <w:t xml:space="preserve"> </w:t>
      </w:r>
      <w:r>
        <w:rPr>
          <w:w w:val="99"/>
          <w:sz w:val="26"/>
          <w:szCs w:val="26"/>
        </w:rPr>
        <w:t>a</w:t>
      </w:r>
      <w:r>
        <w:rPr>
          <w:sz w:val="26"/>
          <w:szCs w:val="26"/>
        </w:rPr>
        <w:t xml:space="preserve"> </w:t>
      </w:r>
      <w:r>
        <w:rPr>
          <w:w w:val="99"/>
          <w:sz w:val="26"/>
          <w:szCs w:val="26"/>
        </w:rPr>
        <w:t>real,</w:t>
      </w:r>
      <w:r>
        <w:rPr>
          <w:sz w:val="26"/>
          <w:szCs w:val="26"/>
        </w:rPr>
        <w:t xml:space="preserve"> </w:t>
      </w:r>
      <w:r>
        <w:rPr>
          <w:w w:val="99"/>
          <w:sz w:val="26"/>
          <w:szCs w:val="26"/>
        </w:rPr>
        <w:t>working system</w:t>
      </w:r>
      <w:r>
        <w:rPr>
          <w:sz w:val="26"/>
          <w:szCs w:val="26"/>
        </w:rPr>
        <w:t xml:space="preserve">  </w:t>
      </w:r>
      <w:r>
        <w:rPr>
          <w:w w:val="99"/>
          <w:sz w:val="26"/>
          <w:szCs w:val="26"/>
        </w:rPr>
        <w:t>rather</w:t>
      </w:r>
      <w:r>
        <w:rPr>
          <w:sz w:val="26"/>
          <w:szCs w:val="26"/>
        </w:rPr>
        <w:t xml:space="preserve">  </w:t>
      </w:r>
      <w:r>
        <w:rPr>
          <w:w w:val="99"/>
          <w:sz w:val="26"/>
          <w:szCs w:val="26"/>
        </w:rPr>
        <w:t>than</w:t>
      </w:r>
      <w:r>
        <w:rPr>
          <w:sz w:val="26"/>
          <w:szCs w:val="26"/>
        </w:rPr>
        <w:t xml:space="preserve">  </w:t>
      </w:r>
      <w:r>
        <w:rPr>
          <w:w w:val="99"/>
          <w:sz w:val="26"/>
          <w:szCs w:val="26"/>
        </w:rPr>
        <w:t>a</w:t>
      </w:r>
      <w:r>
        <w:rPr>
          <w:sz w:val="26"/>
          <w:szCs w:val="26"/>
        </w:rPr>
        <w:t xml:space="preserve">  </w:t>
      </w:r>
      <w:r>
        <w:rPr>
          <w:w w:val="99"/>
          <w:sz w:val="26"/>
          <w:szCs w:val="26"/>
        </w:rPr>
        <w:t>theoretical</w:t>
      </w:r>
      <w:r>
        <w:rPr>
          <w:sz w:val="26"/>
          <w:szCs w:val="26"/>
        </w:rPr>
        <w:t xml:space="preserve">  </w:t>
      </w:r>
      <w:r>
        <w:rPr>
          <w:w w:val="99"/>
          <w:sz w:val="26"/>
          <w:szCs w:val="26"/>
        </w:rPr>
        <w:t>one.</w:t>
      </w:r>
      <w:r>
        <w:rPr>
          <w:sz w:val="26"/>
          <w:szCs w:val="26"/>
        </w:rPr>
        <w:t xml:space="preserve">  </w:t>
      </w:r>
      <w:r>
        <w:rPr>
          <w:w w:val="99"/>
          <w:sz w:val="26"/>
          <w:szCs w:val="26"/>
        </w:rPr>
        <w:t>Creation</w:t>
      </w:r>
      <w:r>
        <w:rPr>
          <w:sz w:val="26"/>
          <w:szCs w:val="26"/>
        </w:rPr>
        <w:t xml:space="preserve">  </w:t>
      </w:r>
      <w:r>
        <w:rPr>
          <w:w w:val="99"/>
          <w:sz w:val="26"/>
          <w:szCs w:val="26"/>
        </w:rPr>
        <w:t>of</w:t>
      </w:r>
      <w:r>
        <w:rPr>
          <w:sz w:val="26"/>
          <w:szCs w:val="26"/>
        </w:rPr>
        <w:t xml:space="preserve">  </w:t>
      </w:r>
      <w:r>
        <w:rPr>
          <w:w w:val="99"/>
          <w:sz w:val="26"/>
          <w:szCs w:val="26"/>
        </w:rPr>
        <w:t>a</w:t>
      </w:r>
      <w:r>
        <w:rPr>
          <w:sz w:val="26"/>
          <w:szCs w:val="26"/>
        </w:rPr>
        <w:t xml:space="preserve">  </w:t>
      </w:r>
      <w:r>
        <w:rPr>
          <w:w w:val="99"/>
          <w:sz w:val="26"/>
          <w:szCs w:val="26"/>
        </w:rPr>
        <w:t>prototype</w:t>
      </w:r>
      <w:r>
        <w:rPr>
          <w:sz w:val="26"/>
          <w:szCs w:val="26"/>
        </w:rPr>
        <w:t xml:space="preserve">  </w:t>
      </w:r>
      <w:r>
        <w:rPr>
          <w:w w:val="99"/>
          <w:sz w:val="26"/>
          <w:szCs w:val="26"/>
        </w:rPr>
        <w:t>in</w:t>
      </w:r>
      <w:r>
        <w:rPr>
          <w:sz w:val="26"/>
          <w:szCs w:val="26"/>
        </w:rPr>
        <w:t xml:space="preserve">  </w:t>
      </w:r>
      <w:r>
        <w:rPr>
          <w:w w:val="99"/>
          <w:sz w:val="26"/>
          <w:szCs w:val="26"/>
        </w:rPr>
        <w:t>some</w:t>
      </w:r>
      <w:r>
        <w:rPr>
          <w:sz w:val="26"/>
          <w:szCs w:val="26"/>
        </w:rPr>
        <w:t xml:space="preserve">  </w:t>
      </w:r>
      <w:r>
        <w:rPr>
          <w:w w:val="99"/>
          <w:sz w:val="26"/>
          <w:szCs w:val="26"/>
        </w:rPr>
        <w:t>design workflow</w:t>
      </w:r>
      <w:r>
        <w:rPr>
          <w:sz w:val="26"/>
          <w:szCs w:val="26"/>
        </w:rPr>
        <w:t xml:space="preserve"> </w:t>
      </w:r>
      <w:r>
        <w:rPr>
          <w:w w:val="99"/>
          <w:sz w:val="26"/>
          <w:szCs w:val="26"/>
        </w:rPr>
        <w:t>models</w:t>
      </w:r>
      <w:r>
        <w:rPr>
          <w:sz w:val="26"/>
          <w:szCs w:val="26"/>
        </w:rPr>
        <w:t xml:space="preserve"> </w:t>
      </w:r>
      <w:r>
        <w:rPr>
          <w:w w:val="99"/>
          <w:sz w:val="26"/>
          <w:szCs w:val="26"/>
        </w:rPr>
        <w:t>is</w:t>
      </w:r>
      <w:r>
        <w:rPr>
          <w:sz w:val="26"/>
          <w:szCs w:val="26"/>
        </w:rPr>
        <w:t xml:space="preserve"> </w:t>
      </w:r>
      <w:r>
        <w:rPr>
          <w:w w:val="99"/>
          <w:sz w:val="26"/>
          <w:szCs w:val="26"/>
        </w:rPr>
        <w:t>the</w:t>
      </w:r>
      <w:r>
        <w:rPr>
          <w:sz w:val="26"/>
          <w:szCs w:val="26"/>
        </w:rPr>
        <w:t xml:space="preserve"> </w:t>
      </w:r>
      <w:r>
        <w:rPr>
          <w:w w:val="99"/>
          <w:sz w:val="26"/>
          <w:szCs w:val="26"/>
        </w:rPr>
        <w:t>step</w:t>
      </w:r>
      <w:r>
        <w:rPr>
          <w:sz w:val="26"/>
          <w:szCs w:val="26"/>
        </w:rPr>
        <w:t xml:space="preserve"> </w:t>
      </w:r>
      <w:r>
        <w:rPr>
          <w:w w:val="99"/>
          <w:sz w:val="26"/>
          <w:szCs w:val="26"/>
        </w:rPr>
        <w:t>between</w:t>
      </w:r>
      <w:r>
        <w:rPr>
          <w:sz w:val="26"/>
          <w:szCs w:val="26"/>
        </w:rPr>
        <w:t xml:space="preserve"> </w:t>
      </w:r>
      <w:r>
        <w:rPr>
          <w:w w:val="99"/>
          <w:sz w:val="26"/>
          <w:szCs w:val="26"/>
        </w:rPr>
        <w:t>formalizing</w:t>
      </w:r>
      <w:r>
        <w:rPr>
          <w:sz w:val="26"/>
          <w:szCs w:val="26"/>
        </w:rPr>
        <w:t xml:space="preserve"> </w:t>
      </w:r>
      <w:r>
        <w:rPr>
          <w:w w:val="99"/>
          <w:sz w:val="26"/>
          <w:szCs w:val="26"/>
        </w:rPr>
        <w:t>and</w:t>
      </w:r>
      <w:r>
        <w:rPr>
          <w:sz w:val="26"/>
          <w:szCs w:val="26"/>
        </w:rPr>
        <w:t xml:space="preserve"> </w:t>
      </w:r>
      <w:r>
        <w:rPr>
          <w:w w:val="99"/>
          <w:sz w:val="26"/>
          <w:szCs w:val="26"/>
        </w:rPr>
        <w:t>testing</w:t>
      </w:r>
      <w:r>
        <w:rPr>
          <w:sz w:val="26"/>
          <w:szCs w:val="26"/>
        </w:rPr>
        <w:t xml:space="preserve"> </w:t>
      </w:r>
      <w:r>
        <w:rPr>
          <w:w w:val="99"/>
          <w:sz w:val="26"/>
          <w:szCs w:val="26"/>
        </w:rPr>
        <w:t>an</w:t>
      </w:r>
      <w:r>
        <w:rPr>
          <w:sz w:val="26"/>
          <w:szCs w:val="26"/>
        </w:rPr>
        <w:t xml:space="preserve"> </w:t>
      </w:r>
      <w:r>
        <w:rPr>
          <w:w w:val="99"/>
          <w:sz w:val="26"/>
          <w:szCs w:val="26"/>
        </w:rPr>
        <w:t>idea.</w:t>
      </w:r>
    </w:p>
    <w:p w:rsidR="005D32D9" w:rsidRDefault="005D32D9">
      <w:pPr>
        <w:spacing w:before="4" w:line="240" w:lineRule="exact"/>
        <w:rPr>
          <w:sz w:val="24"/>
          <w:szCs w:val="24"/>
        </w:rPr>
      </w:pPr>
    </w:p>
    <w:p w:rsidR="005D32D9" w:rsidRDefault="005D32D9">
      <w:pPr>
        <w:spacing w:before="9" w:line="160" w:lineRule="exact"/>
        <w:rPr>
          <w:sz w:val="16"/>
          <w:szCs w:val="16"/>
        </w:rPr>
      </w:pPr>
    </w:p>
    <w:p w:rsidR="005D32D9" w:rsidRDefault="005D32D9">
      <w:pPr>
        <w:spacing w:line="200" w:lineRule="exact"/>
      </w:pPr>
    </w:p>
    <w:p w:rsidR="005D32D9" w:rsidRDefault="00FE5874">
      <w:pPr>
        <w:spacing w:line="280" w:lineRule="exact"/>
        <w:ind w:left="821" w:right="3741"/>
        <w:jc w:val="both"/>
        <w:rPr>
          <w:sz w:val="26"/>
          <w:szCs w:val="26"/>
        </w:rPr>
      </w:pPr>
      <w:r>
        <w:rPr>
          <w:w w:val="99"/>
          <w:position w:val="-1"/>
          <w:sz w:val="26"/>
          <w:szCs w:val="26"/>
        </w:rPr>
        <w:t>The</w:t>
      </w:r>
      <w:r>
        <w:rPr>
          <w:position w:val="-1"/>
          <w:sz w:val="26"/>
          <w:szCs w:val="26"/>
        </w:rPr>
        <w:t xml:space="preserve"> </w:t>
      </w:r>
      <w:r>
        <w:rPr>
          <w:w w:val="99"/>
          <w:position w:val="-1"/>
          <w:sz w:val="26"/>
          <w:szCs w:val="26"/>
        </w:rPr>
        <w:t>screenshots</w:t>
      </w:r>
      <w:r>
        <w:rPr>
          <w:position w:val="-1"/>
          <w:sz w:val="26"/>
          <w:szCs w:val="26"/>
        </w:rPr>
        <w:t xml:space="preserve"> </w:t>
      </w:r>
      <w:r>
        <w:rPr>
          <w:w w:val="99"/>
          <w:position w:val="-1"/>
          <w:sz w:val="26"/>
          <w:szCs w:val="26"/>
        </w:rPr>
        <w:t>of</w:t>
      </w:r>
      <w:r>
        <w:rPr>
          <w:position w:val="-1"/>
          <w:sz w:val="26"/>
          <w:szCs w:val="26"/>
        </w:rPr>
        <w:t xml:space="preserve"> </w:t>
      </w:r>
      <w:r>
        <w:rPr>
          <w:w w:val="99"/>
          <w:position w:val="-1"/>
          <w:sz w:val="26"/>
          <w:szCs w:val="26"/>
        </w:rPr>
        <w:t>the</w:t>
      </w:r>
      <w:r>
        <w:rPr>
          <w:position w:val="-1"/>
          <w:sz w:val="26"/>
          <w:szCs w:val="26"/>
        </w:rPr>
        <w:t xml:space="preserve"> </w:t>
      </w:r>
      <w:r>
        <w:rPr>
          <w:w w:val="99"/>
          <w:position w:val="-1"/>
          <w:sz w:val="26"/>
          <w:szCs w:val="26"/>
        </w:rPr>
        <w:t>prototype</w:t>
      </w:r>
      <w:r>
        <w:rPr>
          <w:position w:val="-1"/>
          <w:sz w:val="26"/>
          <w:szCs w:val="26"/>
        </w:rPr>
        <w:t xml:space="preserve"> </w:t>
      </w:r>
      <w:r>
        <w:rPr>
          <w:w w:val="99"/>
          <w:position w:val="-1"/>
          <w:sz w:val="26"/>
          <w:szCs w:val="26"/>
        </w:rPr>
        <w:t>are</w:t>
      </w:r>
      <w:r>
        <w:rPr>
          <w:position w:val="-1"/>
          <w:sz w:val="26"/>
          <w:szCs w:val="26"/>
        </w:rPr>
        <w:t xml:space="preserve"> </w:t>
      </w:r>
      <w:r>
        <w:rPr>
          <w:w w:val="99"/>
          <w:position w:val="-1"/>
          <w:sz w:val="26"/>
          <w:szCs w:val="26"/>
        </w:rPr>
        <w:t>as</w:t>
      </w:r>
      <w:r>
        <w:rPr>
          <w:position w:val="-1"/>
          <w:sz w:val="26"/>
          <w:szCs w:val="26"/>
        </w:rPr>
        <w:t xml:space="preserve"> </w:t>
      </w:r>
      <w:r>
        <w:rPr>
          <w:w w:val="99"/>
          <w:position w:val="-1"/>
          <w:sz w:val="26"/>
          <w:szCs w:val="26"/>
        </w:rPr>
        <w:t>follows:</w:t>
      </w:r>
    </w:p>
    <w:p w:rsidR="005D32D9" w:rsidRDefault="005D32D9">
      <w:pPr>
        <w:spacing w:line="180" w:lineRule="exact"/>
        <w:rPr>
          <w:sz w:val="18"/>
          <w:szCs w:val="18"/>
        </w:rPr>
      </w:pPr>
    </w:p>
    <w:p w:rsidR="005D32D9" w:rsidRDefault="005D32D9">
      <w:pPr>
        <w:spacing w:line="200" w:lineRule="exact"/>
      </w:pPr>
    </w:p>
    <w:p w:rsidR="005D32D9" w:rsidRDefault="000813F1">
      <w:pPr>
        <w:spacing w:line="200" w:lineRule="exact"/>
      </w:pPr>
      <w:r>
        <w:rPr>
          <w:noProof/>
        </w:rPr>
        <w:drawing>
          <wp:anchor distT="0" distB="0" distL="114300" distR="114300" simplePos="0" relativeHeight="251695104" behindDoc="0" locked="0" layoutInCell="1" allowOverlap="1">
            <wp:simplePos x="0" y="0"/>
            <wp:positionH relativeFrom="margin">
              <wp:posOffset>394970</wp:posOffset>
            </wp:positionH>
            <wp:positionV relativeFrom="margin">
              <wp:posOffset>2858770</wp:posOffset>
            </wp:positionV>
            <wp:extent cx="5177790" cy="4823460"/>
            <wp:effectExtent l="19050" t="0" r="3810" b="0"/>
            <wp:wrapSquare wrapText="bothSides"/>
            <wp:docPr id="19"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0"/>
                    <a:stretch>
                      <a:fillRect/>
                    </a:stretch>
                  </pic:blipFill>
                  <pic:spPr bwMode="auto">
                    <a:xfrm>
                      <a:off x="0" y="0"/>
                      <a:ext cx="5177790" cy="4823460"/>
                    </a:xfrm>
                    <a:prstGeom prst="rect">
                      <a:avLst/>
                    </a:prstGeom>
                    <a:noFill/>
                    <a:ln>
                      <a:noFill/>
                    </a:ln>
                  </pic:spPr>
                </pic:pic>
              </a:graphicData>
            </a:graphic>
          </wp:anchor>
        </w:drawing>
      </w:r>
    </w:p>
    <w:p w:rsidR="005D32D9" w:rsidRDefault="005D32D9">
      <w:pPr>
        <w:spacing w:line="200" w:lineRule="exact"/>
      </w:pPr>
    </w:p>
    <w:p w:rsidR="000813F1" w:rsidRDefault="000813F1">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F53BE0">
      <w:pPr>
        <w:spacing w:before="100"/>
        <w:ind w:left="540"/>
      </w:pPr>
      <w:r>
        <w:pict>
          <v:group id="_x0000_s1225" style="position:absolute;left:0;text-align:left;margin-left:23.95pt;margin-top:23.25pt;width:564.3pt;height:745.75pt;z-index:-251656192;mso-position-horizontal-relative:page;mso-position-vertical-relative:page" coordorigin="479,465" coordsize="11286,14915">
            <v:shape id="_x0000_s1229" style="position:absolute;left:509;top:494;width:11227;height:0" coordorigin="509,494" coordsize="11227,0" path="m509,494r11227,e" filled="f" strokeweight="1.54pt">
              <v:path arrowok="t"/>
            </v:shape>
            <v:shape id="_x0000_s1228" style="position:absolute;left:494;top:480;width:0;height:14884" coordorigin="494,480" coordsize="0,14884" path="m494,480r,14884e" filled="f" strokeweight="1.54pt">
              <v:path arrowok="t"/>
            </v:shape>
            <v:shape id="_x0000_s1227" style="position:absolute;left:11750;top:480;width:0;height:14884" coordorigin="11750,480" coordsize="0,14884" path="m11750,480r,14884e" filled="f" strokeweight="1.54pt">
              <v:path arrowok="t"/>
            </v:shape>
            <v:shape id="_x0000_s1226" style="position:absolute;left:509;top:15350;width:11227;height:0" coordorigin="509,15350" coordsize="11227,0" path="m509,15350r11227,e" filled="f" strokeweight="1.54pt">
              <v:path arrowok="t"/>
            </v:shape>
            <w10:wrap anchorx="page" anchory="page"/>
          </v:group>
        </w:pict>
      </w:r>
    </w:p>
    <w:p w:rsidR="005D32D9" w:rsidRDefault="005D32D9">
      <w:pPr>
        <w:spacing w:before="6" w:line="280" w:lineRule="exact"/>
        <w:rPr>
          <w:sz w:val="28"/>
          <w:szCs w:val="28"/>
        </w:rPr>
      </w:pPr>
    </w:p>
    <w:p w:rsidR="005D32D9" w:rsidRDefault="005D32D9">
      <w:pPr>
        <w:ind w:left="114"/>
      </w:pPr>
    </w:p>
    <w:p w:rsidR="005D32D9" w:rsidRDefault="005D32D9">
      <w:pPr>
        <w:spacing w:line="200" w:lineRule="exact"/>
      </w:pPr>
    </w:p>
    <w:p w:rsidR="005D32D9" w:rsidRDefault="005D32D9">
      <w:pPr>
        <w:spacing w:before="9" w:line="200" w:lineRule="exact"/>
      </w:pPr>
    </w:p>
    <w:p w:rsidR="005D32D9" w:rsidRDefault="005D32D9">
      <w:pPr>
        <w:ind w:left="255"/>
      </w:pPr>
    </w:p>
    <w:p w:rsidR="005D32D9" w:rsidRDefault="005D32D9">
      <w:pPr>
        <w:spacing w:before="9" w:line="100" w:lineRule="exact"/>
        <w:rPr>
          <w:sz w:val="11"/>
          <w:szCs w:val="11"/>
        </w:rPr>
      </w:pPr>
    </w:p>
    <w:p w:rsidR="005D32D9" w:rsidRDefault="005D32D9">
      <w:pPr>
        <w:spacing w:line="200" w:lineRule="exact"/>
      </w:pPr>
    </w:p>
    <w:p w:rsidR="005D32D9" w:rsidRDefault="005D32D9">
      <w:pPr>
        <w:spacing w:line="200" w:lineRule="exact"/>
      </w:pPr>
    </w:p>
    <w:p w:rsidR="005D32D9" w:rsidRDefault="00F53BE0">
      <w:pPr>
        <w:spacing w:before="100"/>
        <w:ind w:left="100"/>
      </w:pPr>
      <w:r>
        <w:pict>
          <v:group id="_x0000_s1217" style="position:absolute;left:0;text-align:left;margin-left:23.95pt;margin-top:23.25pt;width:564.3pt;height:745.75pt;z-index:-251655168;mso-position-horizontal-relative:page;mso-position-vertical-relative:page" coordorigin="479,465" coordsize="11286,14915">
            <v:shape id="_x0000_s1221" style="position:absolute;left:509;top:494;width:11227;height:0" coordorigin="509,494" coordsize="11227,0" path="m509,494r11227,e" filled="f" strokeweight="1.54pt">
              <v:path arrowok="t"/>
            </v:shape>
            <v:shape id="_x0000_s1220" style="position:absolute;left:494;top:480;width:0;height:14884" coordorigin="494,480" coordsize="0,14884" path="m494,480r,14884e" filled="f" strokeweight="1.54pt">
              <v:path arrowok="t"/>
            </v:shape>
            <v:shape id="_x0000_s1219" style="position:absolute;left:11750;top:480;width:0;height:14884" coordorigin="11750,480" coordsize="0,14884" path="m11750,480r,14884e" filled="f" strokeweight="1.54pt">
              <v:path arrowok="t"/>
            </v:shape>
            <v:shape id="_x0000_s1218" style="position:absolute;left:509;top:15350;width:11227;height:0" coordorigin="509,15350" coordsize="11227,0" path="m509,15350r11227,e" filled="f" strokeweight="1.54pt">
              <v:path arrowok="t"/>
            </v:shape>
            <w10:wrap anchorx="page" anchory="page"/>
          </v:group>
        </w:pict>
      </w:r>
    </w:p>
    <w:p w:rsidR="0096243A" w:rsidRDefault="0096243A">
      <w:pPr>
        <w:spacing w:before="100"/>
        <w:ind w:left="100"/>
      </w:pPr>
    </w:p>
    <w:p w:rsidR="0096243A" w:rsidRDefault="0096243A">
      <w:pPr>
        <w:spacing w:before="100"/>
        <w:ind w:left="100"/>
      </w:pPr>
    </w:p>
    <w:p w:rsidR="0096243A" w:rsidRDefault="0096243A">
      <w:pPr>
        <w:spacing w:before="100"/>
        <w:ind w:left="100"/>
      </w:pPr>
    </w:p>
    <w:p w:rsidR="0096243A" w:rsidRDefault="0096243A">
      <w:pPr>
        <w:spacing w:before="100"/>
        <w:ind w:left="100"/>
      </w:pPr>
    </w:p>
    <w:p w:rsidR="0096243A" w:rsidRDefault="0096243A">
      <w:pPr>
        <w:spacing w:before="100"/>
        <w:ind w:left="100"/>
      </w:pPr>
    </w:p>
    <w:p w:rsidR="0096243A" w:rsidRDefault="0096243A">
      <w:pPr>
        <w:spacing w:before="100"/>
        <w:ind w:left="100"/>
      </w:pPr>
    </w:p>
    <w:p w:rsidR="0096243A" w:rsidRDefault="0096243A">
      <w:pPr>
        <w:spacing w:before="100"/>
        <w:ind w:left="100"/>
      </w:pPr>
    </w:p>
    <w:p w:rsidR="0096243A" w:rsidRDefault="0096243A">
      <w:pPr>
        <w:spacing w:before="100"/>
        <w:ind w:left="100"/>
      </w:pPr>
    </w:p>
    <w:p w:rsidR="0096243A" w:rsidRDefault="0096243A">
      <w:pPr>
        <w:spacing w:before="100"/>
        <w:ind w:left="100"/>
      </w:pPr>
    </w:p>
    <w:p w:rsidR="0096243A" w:rsidRDefault="0096243A">
      <w:pPr>
        <w:spacing w:before="100"/>
        <w:ind w:left="100"/>
      </w:pPr>
    </w:p>
    <w:p w:rsidR="0096243A" w:rsidRDefault="0096243A">
      <w:pPr>
        <w:spacing w:before="100"/>
        <w:ind w:left="100"/>
      </w:pPr>
    </w:p>
    <w:p w:rsidR="0096243A" w:rsidRDefault="0096243A">
      <w:pPr>
        <w:spacing w:before="100"/>
        <w:ind w:left="100"/>
      </w:pPr>
    </w:p>
    <w:p w:rsidR="0096243A" w:rsidRDefault="0096243A">
      <w:pPr>
        <w:spacing w:before="100"/>
        <w:ind w:left="100"/>
      </w:pPr>
    </w:p>
    <w:p w:rsidR="0096243A" w:rsidRDefault="002970EE">
      <w:pPr>
        <w:spacing w:before="100"/>
        <w:ind w:left="100"/>
      </w:pPr>
      <w:r w:rsidRPr="00F53BE0">
        <w:rPr>
          <w:noProof/>
          <w:sz w:val="24"/>
          <w:szCs w:val="24"/>
        </w:rPr>
        <w:lastRenderedPageBreak/>
        <w:pict>
          <v:group id="_x0000_s1852" style="position:absolute;left:0;text-align:left;margin-left:22.2pt;margin-top:28.65pt;width:564.3pt;height:713.45pt;z-index:-251619328;mso-position-horizontal-relative:page;mso-position-vertical-relative:page" coordorigin="479,465" coordsize="11286,14915">
            <v:shape id="_x0000_s1853" style="position:absolute;left:509;top:494;width:11227;height:0" coordorigin="509,494" coordsize="11227,0" path="m509,494r11227,e" filled="f" strokeweight="1.54pt">
              <v:path arrowok="t"/>
            </v:shape>
            <v:shape id="_x0000_s1854" style="position:absolute;left:494;top:480;width:0;height:14884" coordorigin="494,480" coordsize="0,14884" path="m494,480r,14884e" filled="f" strokeweight="1.54pt">
              <v:path arrowok="t"/>
            </v:shape>
            <v:shape id="_x0000_s1855" style="position:absolute;left:11750;top:480;width:0;height:14884" coordorigin="11750,480" coordsize="0,14884" path="m11750,480r,14884e" filled="f" strokeweight="1.54pt">
              <v:path arrowok="t"/>
            </v:shape>
            <v:shape id="_x0000_s1856" style="position:absolute;left:509;top:15350;width:11227;height:0" coordorigin="509,15350" coordsize="11227,0" path="m509,15350r11227,e" filled="f" strokeweight="1.54pt">
              <v:path arrowok="t"/>
            </v:shape>
            <w10:wrap anchorx="page" anchory="page"/>
          </v:group>
        </w:pict>
      </w:r>
    </w:p>
    <w:p w:rsidR="000813F1" w:rsidRPr="000813F1" w:rsidRDefault="00FE5874" w:rsidP="000813F1">
      <w:pPr>
        <w:spacing w:before="100"/>
        <w:rPr>
          <w:b/>
          <w:bCs/>
          <w:sz w:val="30"/>
          <w:szCs w:val="30"/>
        </w:rPr>
      </w:pPr>
      <w:r>
        <w:rPr>
          <w:sz w:val="30"/>
          <w:szCs w:val="30"/>
        </w:rPr>
        <w:t xml:space="preserve">3.7     </w:t>
      </w:r>
      <w:r w:rsidR="000813F1" w:rsidRPr="000813F1">
        <w:rPr>
          <w:b/>
          <w:bCs/>
          <w:sz w:val="30"/>
          <w:szCs w:val="30"/>
        </w:rPr>
        <w:t>Running statistics</w:t>
      </w:r>
    </w:p>
    <w:p w:rsidR="005D32D9" w:rsidRPr="000813F1" w:rsidRDefault="005D32D9" w:rsidP="000813F1">
      <w:pPr>
        <w:spacing w:before="100"/>
      </w:pPr>
    </w:p>
    <w:p w:rsidR="000813F1" w:rsidRPr="000813F1" w:rsidRDefault="000813F1" w:rsidP="000813F1">
      <w:pPr>
        <w:spacing w:before="9" w:line="360" w:lineRule="auto"/>
        <w:rPr>
          <w:sz w:val="28"/>
          <w:szCs w:val="28"/>
        </w:rPr>
      </w:pPr>
      <w:r w:rsidRPr="000813F1">
        <w:rPr>
          <w:sz w:val="28"/>
          <w:szCs w:val="28"/>
        </w:rPr>
        <w:t xml:space="preserve">No doubt, running helps people stay mentally and physically healthy and productive at any age. And it is great fun! When runners talk to each other about their hobby, we not only discuss our results, but we also discuss different training strategies. </w:t>
      </w:r>
    </w:p>
    <w:p w:rsidR="000813F1" w:rsidRPr="000813F1" w:rsidRDefault="000813F1" w:rsidP="000813F1">
      <w:pPr>
        <w:spacing w:before="9" w:line="360" w:lineRule="auto"/>
        <w:rPr>
          <w:sz w:val="28"/>
          <w:szCs w:val="28"/>
        </w:rPr>
      </w:pPr>
      <w:r w:rsidRPr="000813F1">
        <w:rPr>
          <w:sz w:val="28"/>
          <w:szCs w:val="28"/>
        </w:rPr>
        <w:t>You'll know you're with a group of runners if you commonly hear questions like:</w:t>
      </w:r>
    </w:p>
    <w:p w:rsidR="000813F1" w:rsidRPr="000813F1" w:rsidRDefault="000813F1" w:rsidP="000813F1">
      <w:pPr>
        <w:numPr>
          <w:ilvl w:val="0"/>
          <w:numId w:val="6"/>
        </w:numPr>
        <w:spacing w:before="9" w:line="360" w:lineRule="auto"/>
        <w:rPr>
          <w:sz w:val="28"/>
          <w:szCs w:val="28"/>
        </w:rPr>
      </w:pPr>
      <w:r w:rsidRPr="000813F1">
        <w:rPr>
          <w:sz w:val="28"/>
          <w:szCs w:val="28"/>
        </w:rPr>
        <w:t>What is your average distance?</w:t>
      </w:r>
    </w:p>
    <w:p w:rsidR="000813F1" w:rsidRPr="000813F1" w:rsidRDefault="000813F1" w:rsidP="000813F1">
      <w:pPr>
        <w:numPr>
          <w:ilvl w:val="0"/>
          <w:numId w:val="6"/>
        </w:numPr>
        <w:spacing w:before="9" w:line="360" w:lineRule="auto"/>
        <w:rPr>
          <w:sz w:val="28"/>
          <w:szCs w:val="28"/>
        </w:rPr>
      </w:pPr>
      <w:r w:rsidRPr="000813F1">
        <w:rPr>
          <w:sz w:val="28"/>
          <w:szCs w:val="28"/>
        </w:rPr>
        <w:t>How fast do you run?</w:t>
      </w:r>
    </w:p>
    <w:p w:rsidR="000813F1" w:rsidRPr="000813F1" w:rsidRDefault="000813F1" w:rsidP="000813F1">
      <w:pPr>
        <w:numPr>
          <w:ilvl w:val="0"/>
          <w:numId w:val="6"/>
        </w:numPr>
        <w:spacing w:before="9" w:line="360" w:lineRule="auto"/>
        <w:rPr>
          <w:sz w:val="28"/>
          <w:szCs w:val="28"/>
        </w:rPr>
      </w:pPr>
      <w:r w:rsidRPr="000813F1">
        <w:rPr>
          <w:sz w:val="28"/>
          <w:szCs w:val="28"/>
        </w:rPr>
        <w:t>Do you measure your heart rate?</w:t>
      </w:r>
    </w:p>
    <w:p w:rsidR="000813F1" w:rsidRPr="000813F1" w:rsidRDefault="000813F1" w:rsidP="000813F1">
      <w:pPr>
        <w:numPr>
          <w:ilvl w:val="0"/>
          <w:numId w:val="6"/>
        </w:numPr>
        <w:spacing w:before="9" w:line="360" w:lineRule="auto"/>
        <w:rPr>
          <w:sz w:val="28"/>
          <w:szCs w:val="28"/>
        </w:rPr>
      </w:pPr>
      <w:r w:rsidRPr="000813F1">
        <w:rPr>
          <w:sz w:val="28"/>
          <w:szCs w:val="28"/>
        </w:rPr>
        <w:t>How often do you train?</w:t>
      </w:r>
    </w:p>
    <w:p w:rsidR="000813F1" w:rsidRPr="000813F1" w:rsidRDefault="000813F1" w:rsidP="000813F1">
      <w:pPr>
        <w:spacing w:before="9" w:line="360" w:lineRule="auto"/>
        <w:rPr>
          <w:sz w:val="28"/>
          <w:szCs w:val="28"/>
        </w:rPr>
      </w:pPr>
      <w:r w:rsidRPr="000813F1">
        <w:rPr>
          <w:sz w:val="28"/>
          <w:szCs w:val="28"/>
        </w:rPr>
        <w:t xml:space="preserve">Let's find the answers to these questions in my data. If you look back at plots in Task 4, you can see the answer to, </w:t>
      </w:r>
      <w:r w:rsidRPr="000813F1">
        <w:rPr>
          <w:i/>
          <w:iCs/>
          <w:sz w:val="28"/>
          <w:szCs w:val="28"/>
        </w:rPr>
        <w:t>Do you measure your heart rate?</w:t>
      </w:r>
      <w:r w:rsidRPr="000813F1">
        <w:rPr>
          <w:sz w:val="28"/>
          <w:szCs w:val="28"/>
        </w:rPr>
        <w:t xml:space="preserve"> Before 2015: no. To look at the averages, let's only use the data from 2015 through 2018.</w:t>
      </w:r>
    </w:p>
    <w:p w:rsidR="000813F1" w:rsidRDefault="000813F1" w:rsidP="000813F1">
      <w:pPr>
        <w:spacing w:before="9" w:line="360" w:lineRule="auto"/>
        <w:rPr>
          <w:sz w:val="24"/>
          <w:szCs w:val="24"/>
        </w:rPr>
      </w:pPr>
      <w:r w:rsidRPr="000813F1">
        <w:rPr>
          <w:sz w:val="28"/>
          <w:szCs w:val="28"/>
        </w:rPr>
        <w:t>In pandas, the resample() method is similar to the groupby() method - with resample() you group by a specific time span. We'll use resample() to group the time series data by a sampling period and apply several methods to each sampling period. In our case, we'll resample annually and weekly</w:t>
      </w:r>
      <w:r w:rsidRPr="000813F1">
        <w:rPr>
          <w:sz w:val="24"/>
          <w:szCs w:val="24"/>
        </w:rPr>
        <w:t>.</w:t>
      </w:r>
    </w:p>
    <w:p w:rsidR="000813F1" w:rsidRDefault="000813F1" w:rsidP="000813F1">
      <w:pPr>
        <w:spacing w:before="9" w:line="360" w:lineRule="auto"/>
        <w:rPr>
          <w:sz w:val="24"/>
          <w:szCs w:val="24"/>
        </w:rPr>
      </w:pPr>
    </w:p>
    <w:p w:rsidR="002970EE" w:rsidRDefault="002970EE" w:rsidP="000813F1">
      <w:pPr>
        <w:spacing w:before="9" w:line="360" w:lineRule="auto"/>
        <w:rPr>
          <w:sz w:val="24"/>
          <w:szCs w:val="24"/>
        </w:rPr>
      </w:pPr>
    </w:p>
    <w:p w:rsidR="002970EE" w:rsidRDefault="002970EE" w:rsidP="000813F1">
      <w:pPr>
        <w:spacing w:before="9" w:line="360" w:lineRule="auto"/>
        <w:rPr>
          <w:sz w:val="24"/>
          <w:szCs w:val="24"/>
        </w:rPr>
      </w:pPr>
    </w:p>
    <w:p w:rsidR="002970EE" w:rsidRDefault="002970EE" w:rsidP="000813F1">
      <w:pPr>
        <w:spacing w:before="9" w:line="360" w:lineRule="auto"/>
        <w:rPr>
          <w:sz w:val="24"/>
          <w:szCs w:val="24"/>
        </w:rPr>
      </w:pPr>
    </w:p>
    <w:p w:rsidR="002970EE" w:rsidRDefault="002970EE" w:rsidP="000813F1">
      <w:pPr>
        <w:spacing w:before="9" w:line="360" w:lineRule="auto"/>
        <w:rPr>
          <w:sz w:val="24"/>
          <w:szCs w:val="24"/>
        </w:rPr>
      </w:pPr>
    </w:p>
    <w:p w:rsidR="002970EE" w:rsidRDefault="002970EE" w:rsidP="000813F1">
      <w:pPr>
        <w:spacing w:before="9" w:line="360" w:lineRule="auto"/>
        <w:rPr>
          <w:sz w:val="24"/>
          <w:szCs w:val="24"/>
        </w:rPr>
      </w:pPr>
    </w:p>
    <w:p w:rsidR="00C1634D" w:rsidRDefault="00C1634D" w:rsidP="000813F1">
      <w:pPr>
        <w:spacing w:before="9" w:line="360" w:lineRule="auto"/>
        <w:rPr>
          <w:sz w:val="24"/>
          <w:szCs w:val="24"/>
        </w:rPr>
      </w:pPr>
    </w:p>
    <w:p w:rsidR="00C1634D" w:rsidRPr="00C1634D" w:rsidRDefault="00C1634D" w:rsidP="00C1634D">
      <w:pPr>
        <w:rPr>
          <w:sz w:val="24"/>
          <w:szCs w:val="24"/>
        </w:rPr>
      </w:pPr>
    </w:p>
    <w:p w:rsidR="00C1634D" w:rsidRPr="00C1634D" w:rsidRDefault="00C1634D" w:rsidP="00C1634D">
      <w:pPr>
        <w:rPr>
          <w:sz w:val="24"/>
          <w:szCs w:val="24"/>
        </w:rPr>
      </w:pPr>
    </w:p>
    <w:p w:rsidR="00C1634D" w:rsidRPr="00C1634D" w:rsidRDefault="00C1634D" w:rsidP="00C1634D">
      <w:pPr>
        <w:rPr>
          <w:sz w:val="24"/>
          <w:szCs w:val="24"/>
        </w:rPr>
      </w:pPr>
    </w:p>
    <w:p w:rsidR="00C1634D" w:rsidRDefault="00C1634D" w:rsidP="00C1634D">
      <w:pPr>
        <w:rPr>
          <w:sz w:val="24"/>
          <w:szCs w:val="24"/>
        </w:rPr>
      </w:pPr>
    </w:p>
    <w:p w:rsidR="002970EE" w:rsidRDefault="00C1634D" w:rsidP="00C1634D">
      <w:pPr>
        <w:tabs>
          <w:tab w:val="left" w:pos="1464"/>
        </w:tabs>
        <w:rPr>
          <w:sz w:val="24"/>
          <w:szCs w:val="24"/>
        </w:rPr>
      </w:pPr>
      <w:r>
        <w:rPr>
          <w:sz w:val="24"/>
          <w:szCs w:val="24"/>
        </w:rPr>
        <w:tab/>
      </w:r>
    </w:p>
    <w:p w:rsidR="00C1634D" w:rsidRDefault="00C1634D" w:rsidP="00C1634D">
      <w:pPr>
        <w:tabs>
          <w:tab w:val="left" w:pos="1464"/>
        </w:tabs>
        <w:rPr>
          <w:sz w:val="24"/>
          <w:szCs w:val="24"/>
        </w:rPr>
      </w:pPr>
    </w:p>
    <w:p w:rsidR="00C1634D" w:rsidRDefault="00C1634D" w:rsidP="00C1634D">
      <w:pPr>
        <w:tabs>
          <w:tab w:val="left" w:pos="1464"/>
        </w:tabs>
        <w:rPr>
          <w:sz w:val="24"/>
          <w:szCs w:val="24"/>
        </w:rPr>
      </w:pPr>
    </w:p>
    <w:p w:rsidR="00C1634D" w:rsidRDefault="00C1634D" w:rsidP="00C1634D">
      <w:pPr>
        <w:tabs>
          <w:tab w:val="left" w:pos="1464"/>
        </w:tabs>
        <w:rPr>
          <w:sz w:val="24"/>
          <w:szCs w:val="24"/>
        </w:rPr>
      </w:pPr>
    </w:p>
    <w:p w:rsidR="00C1634D" w:rsidRPr="00C1634D" w:rsidRDefault="00C1634D" w:rsidP="00C1634D">
      <w:pPr>
        <w:tabs>
          <w:tab w:val="left" w:pos="1464"/>
        </w:tabs>
        <w:rPr>
          <w:sz w:val="24"/>
          <w:szCs w:val="24"/>
        </w:rPr>
      </w:pPr>
    </w:p>
    <w:p w:rsidR="000813F1" w:rsidRDefault="000813F1" w:rsidP="000813F1">
      <w:pPr>
        <w:spacing w:before="9" w:line="360" w:lineRule="auto"/>
        <w:rPr>
          <w:sz w:val="24"/>
          <w:szCs w:val="24"/>
        </w:rPr>
      </w:pPr>
      <w:r>
        <w:rPr>
          <w:noProof/>
          <w:sz w:val="24"/>
          <w:szCs w:val="24"/>
        </w:rPr>
        <w:drawing>
          <wp:inline distT="0" distB="0" distL="0" distR="0">
            <wp:extent cx="6083300" cy="3255747"/>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61"/>
                    <a:srcRect/>
                    <a:stretch>
                      <a:fillRect/>
                    </a:stretch>
                  </pic:blipFill>
                  <pic:spPr bwMode="auto">
                    <a:xfrm>
                      <a:off x="0" y="0"/>
                      <a:ext cx="6083300" cy="3255747"/>
                    </a:xfrm>
                    <a:prstGeom prst="rect">
                      <a:avLst/>
                    </a:prstGeom>
                    <a:noFill/>
                    <a:ln w="9525">
                      <a:noFill/>
                      <a:miter lim="800000"/>
                      <a:headEnd/>
                      <a:tailEnd/>
                    </a:ln>
                  </pic:spPr>
                </pic:pic>
              </a:graphicData>
            </a:graphic>
          </wp:inline>
        </w:drawing>
      </w:r>
    </w:p>
    <w:p w:rsidR="000813F1" w:rsidRDefault="000813F1" w:rsidP="000813F1">
      <w:pPr>
        <w:spacing w:before="9" w:line="360" w:lineRule="auto"/>
        <w:rPr>
          <w:sz w:val="24"/>
          <w:szCs w:val="24"/>
        </w:rPr>
      </w:pPr>
    </w:p>
    <w:p w:rsidR="00B14980" w:rsidRDefault="00B14980" w:rsidP="000813F1">
      <w:pPr>
        <w:spacing w:before="9" w:line="360" w:lineRule="auto"/>
        <w:rPr>
          <w:sz w:val="24"/>
          <w:szCs w:val="24"/>
        </w:rPr>
      </w:pPr>
    </w:p>
    <w:p w:rsidR="00B14980" w:rsidRDefault="00B14980" w:rsidP="000813F1">
      <w:pPr>
        <w:spacing w:before="9" w:line="360" w:lineRule="auto"/>
        <w:rPr>
          <w:sz w:val="24"/>
          <w:szCs w:val="24"/>
        </w:rPr>
      </w:pPr>
    </w:p>
    <w:p w:rsidR="00B14980" w:rsidRDefault="00B14980" w:rsidP="000813F1">
      <w:pPr>
        <w:spacing w:before="9" w:line="360" w:lineRule="auto"/>
        <w:rPr>
          <w:sz w:val="24"/>
          <w:szCs w:val="24"/>
        </w:rPr>
      </w:pPr>
    </w:p>
    <w:p w:rsidR="00B14980" w:rsidRDefault="00B14980" w:rsidP="000813F1">
      <w:pPr>
        <w:spacing w:before="9" w:line="360" w:lineRule="auto"/>
        <w:rPr>
          <w:sz w:val="24"/>
          <w:szCs w:val="24"/>
        </w:rPr>
      </w:pPr>
    </w:p>
    <w:p w:rsidR="00B14980" w:rsidRDefault="00F53BE0" w:rsidP="000813F1">
      <w:pPr>
        <w:spacing w:before="9" w:line="360" w:lineRule="auto"/>
        <w:rPr>
          <w:sz w:val="24"/>
          <w:szCs w:val="24"/>
        </w:rPr>
      </w:pPr>
      <w:r>
        <w:rPr>
          <w:noProof/>
          <w:sz w:val="24"/>
          <w:szCs w:val="24"/>
        </w:rPr>
        <w:pict>
          <v:group id="_x0000_s1867" style="position:absolute;margin-left:35.85pt;margin-top:27.6pt;width:519.65pt;height:727.85pt;z-index:-251615232;mso-position-horizontal-relative:page;mso-position-vertical-relative:page" coordorigin="479,465" coordsize="11286,14915">
            <v:shape id="_x0000_s1868" style="position:absolute;left:509;top:494;width:11227;height:0" coordorigin="509,494" coordsize="11227,0" path="m509,494r11227,e" filled="f" strokeweight="1.54pt">
              <v:path arrowok="t"/>
            </v:shape>
            <v:shape id="_x0000_s1869" style="position:absolute;left:494;top:480;width:0;height:14884" coordorigin="494,480" coordsize="0,14884" path="m494,480r,14884e" filled="f" strokeweight="1.54pt">
              <v:path arrowok="t"/>
            </v:shape>
            <v:shape id="_x0000_s1870" style="position:absolute;left:11750;top:480;width:0;height:14884" coordorigin="11750,480" coordsize="0,14884" path="m11750,480r,14884e" filled="f" strokeweight="1.54pt">
              <v:path arrowok="t"/>
            </v:shape>
            <v:shape id="_x0000_s1871" style="position:absolute;left:509;top:15350;width:11227;height:0" coordorigin="509,15350" coordsize="11227,0" path="m509,15350r11227,e" filled="f" strokeweight="1.54pt">
              <v:path arrowok="t"/>
            </v:shape>
            <w10:wrap anchorx="page" anchory="page"/>
          </v:group>
        </w:pict>
      </w: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B14980" w:rsidRDefault="00B14980" w:rsidP="00B14980">
      <w:pPr>
        <w:rPr>
          <w:sz w:val="24"/>
          <w:szCs w:val="24"/>
        </w:rPr>
      </w:pPr>
    </w:p>
    <w:p w:rsidR="00B14980" w:rsidRPr="00C1634D" w:rsidRDefault="002970EE" w:rsidP="00C1634D">
      <w:pPr>
        <w:tabs>
          <w:tab w:val="left" w:pos="1427"/>
        </w:tabs>
        <w:rPr>
          <w:sz w:val="24"/>
          <w:szCs w:val="24"/>
        </w:rPr>
      </w:pPr>
      <w:r>
        <w:rPr>
          <w:noProof/>
          <w:sz w:val="24"/>
          <w:szCs w:val="24"/>
        </w:rPr>
        <w:lastRenderedPageBreak/>
        <w:pict>
          <v:group id="_x0000_s1897" style="position:absolute;margin-left:17.75pt;margin-top:17.15pt;width:567.6pt;height:741.35pt;z-index:-251611136;mso-position-horizontal-relative:page;mso-position-vertical-relative:page" coordorigin="479,465" coordsize="11286,14915">
            <v:shape id="_x0000_s1898" style="position:absolute;left:509;top:494;width:11227;height:0" coordorigin="509,494" coordsize="11227,0" path="m509,494r11227,e" filled="f" strokeweight="1.54pt">
              <v:path arrowok="t"/>
            </v:shape>
            <v:shape id="_x0000_s1899" style="position:absolute;left:494;top:480;width:0;height:14884" coordorigin="494,480" coordsize="0,14884" path="m494,480r,14884e" filled="f" strokeweight="1.54pt">
              <v:path arrowok="t"/>
            </v:shape>
            <v:shape id="_x0000_s1900" style="position:absolute;left:11750;top:480;width:0;height:14884" coordorigin="11750,480" coordsize="0,14884" path="m11750,480r,14884e" filled="f" strokeweight="1.54pt">
              <v:path arrowok="t"/>
            </v:shape>
            <v:shape id="_x0000_s1901" style="position:absolute;left:509;top:15350;width:11227;height:0" coordorigin="509,15350" coordsize="11227,0" path="m509,15350r11227,e" filled="f" strokeweight="1.54pt">
              <v:path arrowok="t"/>
            </v:shape>
            <w10:wrap anchorx="page" anchory="page"/>
          </v:group>
        </w:pict>
      </w:r>
      <w:r w:rsidR="00B14980" w:rsidRPr="006658D1">
        <w:rPr>
          <w:b/>
          <w:sz w:val="36"/>
          <w:szCs w:val="30"/>
        </w:rPr>
        <w:t xml:space="preserve">3.7     </w:t>
      </w:r>
      <w:r w:rsidR="00B14980" w:rsidRPr="006658D1">
        <w:rPr>
          <w:b/>
          <w:bCs/>
          <w:sz w:val="36"/>
          <w:szCs w:val="30"/>
        </w:rPr>
        <w:t>Visualization with averages</w:t>
      </w:r>
    </w:p>
    <w:p w:rsidR="00B14980" w:rsidRDefault="00B14980" w:rsidP="00B14980">
      <w:pPr>
        <w:spacing w:before="100"/>
        <w:rPr>
          <w:bCs/>
          <w:sz w:val="30"/>
          <w:szCs w:val="30"/>
        </w:rPr>
      </w:pPr>
    </w:p>
    <w:p w:rsidR="00B14980" w:rsidRPr="006658D1" w:rsidRDefault="00B14980" w:rsidP="00B14980">
      <w:pPr>
        <w:spacing w:before="100"/>
        <w:rPr>
          <w:bCs/>
          <w:sz w:val="30"/>
          <w:szCs w:val="30"/>
        </w:rPr>
      </w:pPr>
      <w:r w:rsidRPr="006658D1">
        <w:rPr>
          <w:bCs/>
          <w:sz w:val="30"/>
          <w:szCs w:val="30"/>
        </w:rPr>
        <w:t>Let's plot the long term averages of my distance run and my heart rate with their raw data to visually compare the averages to each training session. Again, we'll use the data from 2015 through 2018.</w:t>
      </w:r>
    </w:p>
    <w:p w:rsidR="00B14980" w:rsidRPr="006658D1" w:rsidRDefault="00B14980" w:rsidP="00B14980">
      <w:pPr>
        <w:spacing w:before="100"/>
        <w:rPr>
          <w:bCs/>
          <w:sz w:val="30"/>
          <w:szCs w:val="30"/>
        </w:rPr>
      </w:pPr>
      <w:r w:rsidRPr="006658D1">
        <w:rPr>
          <w:bCs/>
          <w:sz w:val="30"/>
          <w:szCs w:val="30"/>
        </w:rPr>
        <w:t>In this task, we will use matplotlib functionality for plot creation and customization.</w:t>
      </w:r>
    </w:p>
    <w:p w:rsidR="00B14980" w:rsidRPr="00B14980" w:rsidRDefault="00B14980" w:rsidP="00B14980">
      <w:pPr>
        <w:tabs>
          <w:tab w:val="left" w:pos="1427"/>
        </w:tabs>
        <w:rPr>
          <w:sz w:val="24"/>
          <w:szCs w:val="24"/>
        </w:rPr>
      </w:pPr>
    </w:p>
    <w:p w:rsidR="006658D1" w:rsidRPr="000813F1" w:rsidRDefault="006658D1" w:rsidP="006658D1">
      <w:pPr>
        <w:spacing w:before="100"/>
        <w:rPr>
          <w:b/>
          <w:bCs/>
          <w:sz w:val="30"/>
          <w:szCs w:val="30"/>
        </w:rPr>
      </w:pPr>
      <w:r>
        <w:rPr>
          <w:b/>
          <w:bCs/>
          <w:noProof/>
          <w:sz w:val="30"/>
          <w:szCs w:val="30"/>
        </w:rPr>
        <w:drawing>
          <wp:inline distT="0" distB="0" distL="0" distR="0">
            <wp:extent cx="6083300" cy="4619506"/>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62"/>
                    <a:srcRect/>
                    <a:stretch>
                      <a:fillRect/>
                    </a:stretch>
                  </pic:blipFill>
                  <pic:spPr bwMode="auto">
                    <a:xfrm>
                      <a:off x="0" y="0"/>
                      <a:ext cx="6083300" cy="4619506"/>
                    </a:xfrm>
                    <a:prstGeom prst="rect">
                      <a:avLst/>
                    </a:prstGeom>
                    <a:noFill/>
                    <a:ln w="9525">
                      <a:noFill/>
                      <a:miter lim="800000"/>
                      <a:headEnd/>
                      <a:tailEnd/>
                    </a:ln>
                  </pic:spPr>
                </pic:pic>
              </a:graphicData>
            </a:graphic>
          </wp:inline>
        </w:drawing>
      </w:r>
    </w:p>
    <w:p w:rsidR="000813F1" w:rsidRDefault="000813F1" w:rsidP="000813F1">
      <w:pPr>
        <w:spacing w:before="9" w:line="360" w:lineRule="auto"/>
        <w:rPr>
          <w:sz w:val="24"/>
          <w:szCs w:val="24"/>
        </w:rPr>
      </w:pPr>
    </w:p>
    <w:p w:rsidR="000813F1" w:rsidRDefault="000813F1" w:rsidP="000813F1">
      <w:pPr>
        <w:spacing w:before="9" w:line="360" w:lineRule="auto"/>
        <w:rPr>
          <w:sz w:val="24"/>
          <w:szCs w:val="24"/>
        </w:rPr>
      </w:pPr>
    </w:p>
    <w:p w:rsidR="000813F1" w:rsidRDefault="000813F1" w:rsidP="000813F1">
      <w:pPr>
        <w:spacing w:before="9" w:line="360" w:lineRule="auto"/>
        <w:rPr>
          <w:sz w:val="24"/>
          <w:szCs w:val="24"/>
        </w:rPr>
      </w:pPr>
    </w:p>
    <w:p w:rsidR="000813F1" w:rsidRDefault="000813F1" w:rsidP="000813F1">
      <w:pPr>
        <w:spacing w:before="9" w:line="360" w:lineRule="auto"/>
        <w:rPr>
          <w:sz w:val="24"/>
          <w:szCs w:val="24"/>
        </w:rPr>
      </w:pPr>
    </w:p>
    <w:p w:rsidR="000813F1" w:rsidRDefault="000813F1" w:rsidP="000813F1">
      <w:pPr>
        <w:spacing w:before="9" w:line="360" w:lineRule="auto"/>
        <w:rPr>
          <w:sz w:val="24"/>
          <w:szCs w:val="24"/>
        </w:rPr>
      </w:pPr>
    </w:p>
    <w:p w:rsidR="000813F1" w:rsidRDefault="000813F1" w:rsidP="000813F1">
      <w:pPr>
        <w:spacing w:before="9" w:line="360" w:lineRule="auto"/>
        <w:rPr>
          <w:sz w:val="24"/>
          <w:szCs w:val="24"/>
        </w:rPr>
      </w:pPr>
    </w:p>
    <w:p w:rsidR="000813F1" w:rsidRPr="000813F1" w:rsidRDefault="000813F1" w:rsidP="000813F1">
      <w:pPr>
        <w:spacing w:before="9" w:line="360" w:lineRule="auto"/>
        <w:rPr>
          <w:sz w:val="24"/>
          <w:szCs w:val="24"/>
        </w:rPr>
      </w:pPr>
    </w:p>
    <w:p w:rsidR="005D32D9" w:rsidRDefault="005D32D9">
      <w:pPr>
        <w:spacing w:before="9" w:line="240" w:lineRule="exact"/>
        <w:rPr>
          <w:sz w:val="24"/>
          <w:szCs w:val="24"/>
        </w:rPr>
      </w:pPr>
    </w:p>
    <w:p w:rsidR="006658D1" w:rsidRPr="006658D1" w:rsidRDefault="00F53BE0" w:rsidP="006658D1">
      <w:pPr>
        <w:spacing w:before="16" w:line="260" w:lineRule="exact"/>
        <w:rPr>
          <w:b/>
          <w:bCs/>
          <w:sz w:val="32"/>
          <w:szCs w:val="26"/>
        </w:rPr>
      </w:pPr>
      <w:r w:rsidRPr="00F53BE0">
        <w:rPr>
          <w:noProof/>
          <w:sz w:val="26"/>
          <w:szCs w:val="26"/>
        </w:rPr>
        <w:pict>
          <v:group id="_x0000_s1857" style="position:absolute;margin-left:32.6pt;margin-top:16.45pt;width:564.3pt;height:763pt;z-index:-251618304;mso-position-horizontal-relative:page;mso-position-vertical-relative:page" coordorigin="479,465" coordsize="11286,14915">
            <v:shape id="_x0000_s1858" style="position:absolute;left:509;top:494;width:11227;height:0" coordorigin="509,494" coordsize="11227,0" path="m509,494r11227,e" filled="f" strokeweight="1.54pt">
              <v:path arrowok="t"/>
            </v:shape>
            <v:shape id="_x0000_s1859" style="position:absolute;left:494;top:480;width:0;height:14884" coordorigin="494,480" coordsize="0,14884" path="m494,480r,14884e" filled="f" strokeweight="1.54pt">
              <v:path arrowok="t"/>
            </v:shape>
            <v:shape id="_x0000_s1860" style="position:absolute;left:11750;top:480;width:0;height:14884" coordorigin="11750,480" coordsize="0,14884" path="m11750,480r,14884e" filled="f" strokeweight="1.54pt">
              <v:path arrowok="t"/>
            </v:shape>
            <v:shape id="_x0000_s1861" style="position:absolute;left:509;top:15350;width:11227;height:0" coordorigin="509,15350" coordsize="11227,0" path="m509,15350r11227,e" filled="f" strokeweight="1.54pt">
              <v:path arrowok="t"/>
            </v:shape>
            <w10:wrap anchorx="page" anchory="page"/>
          </v:group>
        </w:pict>
      </w:r>
      <w:r w:rsidR="006658D1" w:rsidRPr="006658D1">
        <w:rPr>
          <w:b/>
          <w:bCs/>
          <w:sz w:val="32"/>
          <w:szCs w:val="26"/>
        </w:rPr>
        <w:t>3.8 Did I reach my goals?</w:t>
      </w:r>
    </w:p>
    <w:p w:rsidR="000813F1" w:rsidRDefault="000813F1">
      <w:pPr>
        <w:spacing w:before="16" w:line="260" w:lineRule="exact"/>
        <w:rPr>
          <w:sz w:val="26"/>
          <w:szCs w:val="26"/>
        </w:rPr>
      </w:pPr>
    </w:p>
    <w:p w:rsidR="006658D1" w:rsidRPr="006658D1" w:rsidRDefault="006658D1" w:rsidP="006658D1">
      <w:pPr>
        <w:spacing w:before="13"/>
        <w:ind w:left="332" w:right="355"/>
        <w:rPr>
          <w:w w:val="96"/>
          <w:sz w:val="32"/>
          <w:szCs w:val="32"/>
        </w:rPr>
      </w:pPr>
      <w:r w:rsidRPr="006658D1">
        <w:rPr>
          <w:w w:val="96"/>
          <w:sz w:val="32"/>
          <w:szCs w:val="32"/>
        </w:rPr>
        <w:t>To motivate myself to run regularly, I set a target goal of running 1000 km per year. Let's visualize my annual running distance (km) from 2013 through 2018 to see if I reached my goal each year. Only stars in the green region indicate success.</w:t>
      </w:r>
    </w:p>
    <w:p w:rsidR="006658D1" w:rsidRDefault="006658D1">
      <w:pPr>
        <w:spacing w:before="13"/>
        <w:ind w:left="332" w:right="355"/>
        <w:jc w:val="center"/>
        <w:rPr>
          <w:b/>
          <w:w w:val="96"/>
          <w:sz w:val="36"/>
          <w:szCs w:val="36"/>
        </w:rPr>
      </w:pPr>
    </w:p>
    <w:p w:rsidR="006658D1" w:rsidRDefault="006658D1" w:rsidP="006658D1">
      <w:pPr>
        <w:tabs>
          <w:tab w:val="left" w:pos="1373"/>
        </w:tabs>
        <w:spacing w:before="13"/>
        <w:ind w:left="332" w:right="355"/>
        <w:rPr>
          <w:b/>
          <w:w w:val="96"/>
          <w:sz w:val="36"/>
          <w:szCs w:val="36"/>
        </w:rPr>
      </w:pPr>
      <w:r>
        <w:rPr>
          <w:b/>
          <w:w w:val="96"/>
          <w:sz w:val="36"/>
          <w:szCs w:val="36"/>
        </w:rPr>
        <w:tab/>
      </w:r>
      <w:r>
        <w:rPr>
          <w:b/>
          <w:noProof/>
          <w:w w:val="96"/>
          <w:sz w:val="36"/>
          <w:szCs w:val="36"/>
        </w:rPr>
        <w:drawing>
          <wp:inline distT="0" distB="0" distL="0" distR="0">
            <wp:extent cx="6083300" cy="4609505"/>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3"/>
                    <a:srcRect/>
                    <a:stretch>
                      <a:fillRect/>
                    </a:stretch>
                  </pic:blipFill>
                  <pic:spPr bwMode="auto">
                    <a:xfrm>
                      <a:off x="0" y="0"/>
                      <a:ext cx="6083300" cy="4609505"/>
                    </a:xfrm>
                    <a:prstGeom prst="rect">
                      <a:avLst/>
                    </a:prstGeom>
                    <a:noFill/>
                    <a:ln w="9525">
                      <a:noFill/>
                      <a:miter lim="800000"/>
                      <a:headEnd/>
                      <a:tailEnd/>
                    </a:ln>
                  </pic:spPr>
                </pic:pic>
              </a:graphicData>
            </a:graphic>
          </wp:inline>
        </w:drawing>
      </w:r>
    </w:p>
    <w:p w:rsidR="006658D1" w:rsidRDefault="006658D1">
      <w:pPr>
        <w:spacing w:before="13"/>
        <w:ind w:left="332" w:right="355"/>
        <w:jc w:val="center"/>
        <w:rPr>
          <w:b/>
          <w:w w:val="96"/>
          <w:sz w:val="36"/>
          <w:szCs w:val="36"/>
        </w:rPr>
      </w:pPr>
    </w:p>
    <w:p w:rsidR="006658D1" w:rsidRPr="006658D1" w:rsidRDefault="006658D1">
      <w:pPr>
        <w:spacing w:before="13"/>
        <w:ind w:left="332" w:right="355"/>
        <w:jc w:val="center"/>
        <w:rPr>
          <w:w w:val="96"/>
          <w:sz w:val="36"/>
          <w:szCs w:val="36"/>
        </w:rPr>
      </w:pPr>
    </w:p>
    <w:p w:rsidR="006658D1" w:rsidRDefault="006658D1">
      <w:pPr>
        <w:spacing w:before="13"/>
        <w:ind w:left="332" w:right="355"/>
        <w:jc w:val="center"/>
        <w:rPr>
          <w:b/>
          <w:w w:val="96"/>
          <w:sz w:val="36"/>
          <w:szCs w:val="36"/>
        </w:rPr>
      </w:pPr>
    </w:p>
    <w:p w:rsidR="006658D1" w:rsidRDefault="006658D1">
      <w:pPr>
        <w:spacing w:before="13"/>
        <w:ind w:left="332" w:right="355"/>
        <w:jc w:val="center"/>
        <w:rPr>
          <w:b/>
          <w:w w:val="96"/>
          <w:sz w:val="36"/>
          <w:szCs w:val="36"/>
        </w:rPr>
      </w:pPr>
    </w:p>
    <w:p w:rsidR="006658D1" w:rsidRDefault="006658D1">
      <w:pPr>
        <w:spacing w:before="13"/>
        <w:ind w:left="332" w:right="355"/>
        <w:jc w:val="center"/>
        <w:rPr>
          <w:b/>
          <w:w w:val="96"/>
          <w:sz w:val="36"/>
          <w:szCs w:val="36"/>
        </w:rPr>
      </w:pPr>
    </w:p>
    <w:p w:rsidR="006658D1" w:rsidRDefault="006658D1">
      <w:pPr>
        <w:spacing w:before="13"/>
        <w:ind w:left="332" w:right="355"/>
        <w:jc w:val="center"/>
        <w:rPr>
          <w:b/>
          <w:w w:val="96"/>
          <w:sz w:val="36"/>
          <w:szCs w:val="36"/>
        </w:rPr>
      </w:pPr>
    </w:p>
    <w:p w:rsidR="00B14980" w:rsidRDefault="00B14980">
      <w:pPr>
        <w:spacing w:before="13"/>
        <w:ind w:left="332" w:right="355"/>
        <w:jc w:val="center"/>
        <w:rPr>
          <w:b/>
          <w:w w:val="96"/>
          <w:sz w:val="36"/>
          <w:szCs w:val="36"/>
        </w:rPr>
      </w:pPr>
    </w:p>
    <w:p w:rsidR="006658D1" w:rsidRPr="006658D1" w:rsidRDefault="002970EE" w:rsidP="00C1634D">
      <w:pPr>
        <w:tabs>
          <w:tab w:val="left" w:pos="613"/>
        </w:tabs>
        <w:spacing w:before="13"/>
        <w:ind w:right="355"/>
        <w:rPr>
          <w:b/>
          <w:bCs/>
          <w:w w:val="96"/>
          <w:sz w:val="36"/>
          <w:szCs w:val="36"/>
        </w:rPr>
      </w:pPr>
      <w:r>
        <w:rPr>
          <w:b/>
          <w:noProof/>
          <w:sz w:val="36"/>
          <w:szCs w:val="36"/>
        </w:rPr>
        <w:lastRenderedPageBreak/>
        <w:pict>
          <v:group id="_x0000_s1872" style="position:absolute;margin-left:55.35pt;margin-top:21.8pt;width:520.9pt;height:706.4pt;z-index:-251614208;mso-position-horizontal-relative:page;mso-position-vertical-relative:page" coordorigin="479,465" coordsize="11286,14915">
            <v:shape id="_x0000_s1873" style="position:absolute;left:509;top:494;width:11227;height:0" coordorigin="509,494" coordsize="11227,0" path="m509,494r11227,e" filled="f" strokeweight="1.54pt">
              <v:path arrowok="t"/>
            </v:shape>
            <v:shape id="_x0000_s1874" style="position:absolute;left:494;top:480;width:0;height:14884" coordorigin="494,480" coordsize="0,14884" path="m494,480r,14884e" filled="f" strokeweight="1.54pt">
              <v:path arrowok="t"/>
            </v:shape>
            <v:shape id="_x0000_s1875" style="position:absolute;left:11750;top:480;width:0;height:14884" coordorigin="11750,480" coordsize="0,14884" path="m11750,480r,14884e" filled="f" strokeweight="1.54pt">
              <v:path arrowok="t"/>
            </v:shape>
            <v:shape id="_x0000_s1876" style="position:absolute;left:509;top:15350;width:11227;height:0" coordorigin="509,15350" coordsize="11227,0" path="m509,15350r11227,e" filled="f" strokeweight="1.54pt">
              <v:path arrowok="t"/>
            </v:shape>
            <w10:wrap anchorx="page" anchory="page"/>
          </v:group>
        </w:pict>
      </w:r>
      <w:r w:rsidR="00C1634D">
        <w:rPr>
          <w:b/>
          <w:w w:val="96"/>
          <w:sz w:val="36"/>
          <w:szCs w:val="36"/>
        </w:rPr>
        <w:t xml:space="preserve">   </w:t>
      </w:r>
      <w:r w:rsidR="006658D1">
        <w:rPr>
          <w:b/>
          <w:w w:val="96"/>
          <w:sz w:val="36"/>
          <w:szCs w:val="36"/>
        </w:rPr>
        <w:t xml:space="preserve">3.9 </w:t>
      </w:r>
      <w:r w:rsidR="006658D1" w:rsidRPr="006658D1">
        <w:rPr>
          <w:b/>
          <w:bCs/>
          <w:w w:val="96"/>
          <w:sz w:val="36"/>
          <w:szCs w:val="36"/>
        </w:rPr>
        <w:t>Am I progressing?</w:t>
      </w:r>
    </w:p>
    <w:p w:rsidR="006658D1" w:rsidRDefault="006658D1" w:rsidP="006658D1">
      <w:pPr>
        <w:tabs>
          <w:tab w:val="left" w:pos="613"/>
        </w:tabs>
        <w:spacing w:before="13"/>
        <w:ind w:left="332" w:right="355"/>
        <w:rPr>
          <w:b/>
          <w:w w:val="96"/>
          <w:sz w:val="36"/>
          <w:szCs w:val="36"/>
        </w:rPr>
      </w:pPr>
    </w:p>
    <w:p w:rsidR="006658D1" w:rsidRPr="006658D1" w:rsidRDefault="006658D1" w:rsidP="006658D1">
      <w:pPr>
        <w:tabs>
          <w:tab w:val="left" w:pos="613"/>
        </w:tabs>
        <w:spacing w:before="13"/>
        <w:ind w:left="332" w:right="355"/>
        <w:rPr>
          <w:w w:val="96"/>
          <w:sz w:val="32"/>
          <w:szCs w:val="32"/>
        </w:rPr>
      </w:pPr>
      <w:r w:rsidRPr="006658D1">
        <w:rPr>
          <w:w w:val="96"/>
          <w:sz w:val="32"/>
          <w:szCs w:val="32"/>
        </w:rPr>
        <w:t xml:space="preserve">Let's dive a little deeper into the data to answer a tricky question: am I progressing in terms of my running skills? </w:t>
      </w:r>
    </w:p>
    <w:p w:rsidR="006658D1" w:rsidRPr="006658D1" w:rsidRDefault="006658D1" w:rsidP="006658D1">
      <w:pPr>
        <w:tabs>
          <w:tab w:val="left" w:pos="613"/>
        </w:tabs>
        <w:spacing w:before="13"/>
        <w:ind w:left="332" w:right="355"/>
        <w:rPr>
          <w:w w:val="96"/>
          <w:sz w:val="32"/>
          <w:szCs w:val="32"/>
        </w:rPr>
      </w:pPr>
      <w:r w:rsidRPr="006658D1">
        <w:rPr>
          <w:w w:val="96"/>
          <w:sz w:val="32"/>
          <w:szCs w:val="32"/>
        </w:rPr>
        <w:t>To answer this question, we'll decompose my weekly distance run and visually compare it to the raw data. A red trend line will represent the weekly distance run.</w:t>
      </w:r>
    </w:p>
    <w:p w:rsidR="006658D1" w:rsidRPr="006658D1" w:rsidRDefault="006658D1" w:rsidP="006658D1">
      <w:pPr>
        <w:tabs>
          <w:tab w:val="left" w:pos="613"/>
        </w:tabs>
        <w:spacing w:before="13"/>
        <w:ind w:left="332" w:right="355"/>
        <w:rPr>
          <w:w w:val="96"/>
          <w:sz w:val="32"/>
          <w:szCs w:val="32"/>
        </w:rPr>
      </w:pPr>
      <w:r w:rsidRPr="006658D1">
        <w:rPr>
          <w:w w:val="96"/>
          <w:sz w:val="32"/>
          <w:szCs w:val="32"/>
        </w:rPr>
        <w:t>We are going to use statsmodels library to decompose the weekly trend.</w:t>
      </w:r>
    </w:p>
    <w:p w:rsidR="006658D1" w:rsidRDefault="006658D1" w:rsidP="006658D1">
      <w:pPr>
        <w:tabs>
          <w:tab w:val="left" w:pos="613"/>
        </w:tabs>
        <w:spacing w:before="13"/>
        <w:ind w:left="332" w:right="355"/>
        <w:rPr>
          <w:w w:val="96"/>
          <w:sz w:val="32"/>
          <w:szCs w:val="32"/>
        </w:rPr>
      </w:pPr>
    </w:p>
    <w:p w:rsidR="006658D1" w:rsidRPr="006658D1" w:rsidRDefault="006658D1" w:rsidP="006658D1">
      <w:pPr>
        <w:tabs>
          <w:tab w:val="left" w:pos="613"/>
        </w:tabs>
        <w:spacing w:before="13"/>
        <w:ind w:left="332" w:right="355"/>
        <w:rPr>
          <w:w w:val="96"/>
          <w:sz w:val="32"/>
          <w:szCs w:val="32"/>
        </w:rPr>
      </w:pPr>
      <w:r>
        <w:rPr>
          <w:noProof/>
          <w:w w:val="96"/>
          <w:sz w:val="32"/>
          <w:szCs w:val="32"/>
        </w:rPr>
        <w:drawing>
          <wp:inline distT="0" distB="0" distL="0" distR="0">
            <wp:extent cx="6083300" cy="4416717"/>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4"/>
                    <a:srcRect/>
                    <a:stretch>
                      <a:fillRect/>
                    </a:stretch>
                  </pic:blipFill>
                  <pic:spPr bwMode="auto">
                    <a:xfrm>
                      <a:off x="0" y="0"/>
                      <a:ext cx="6083300" cy="4416717"/>
                    </a:xfrm>
                    <a:prstGeom prst="rect">
                      <a:avLst/>
                    </a:prstGeom>
                    <a:noFill/>
                    <a:ln w="9525">
                      <a:noFill/>
                      <a:miter lim="800000"/>
                      <a:headEnd/>
                      <a:tailEnd/>
                    </a:ln>
                  </pic:spPr>
                </pic:pic>
              </a:graphicData>
            </a:graphic>
          </wp:inline>
        </w:drawing>
      </w:r>
    </w:p>
    <w:p w:rsidR="006658D1" w:rsidRDefault="006658D1">
      <w:pPr>
        <w:spacing w:before="13"/>
        <w:ind w:left="332" w:right="355"/>
        <w:jc w:val="center"/>
        <w:rPr>
          <w:b/>
          <w:w w:val="96"/>
          <w:sz w:val="36"/>
          <w:szCs w:val="36"/>
        </w:rPr>
      </w:pPr>
    </w:p>
    <w:p w:rsidR="006658D1" w:rsidRDefault="006658D1">
      <w:pPr>
        <w:spacing w:before="13"/>
        <w:ind w:left="332" w:right="355"/>
        <w:jc w:val="center"/>
        <w:rPr>
          <w:b/>
          <w:w w:val="96"/>
          <w:sz w:val="36"/>
          <w:szCs w:val="36"/>
        </w:rPr>
      </w:pPr>
    </w:p>
    <w:p w:rsidR="006658D1" w:rsidRDefault="006658D1">
      <w:pPr>
        <w:spacing w:before="13"/>
        <w:ind w:left="332" w:right="355"/>
        <w:jc w:val="center"/>
        <w:rPr>
          <w:b/>
          <w:w w:val="96"/>
          <w:sz w:val="36"/>
          <w:szCs w:val="36"/>
        </w:rPr>
      </w:pPr>
    </w:p>
    <w:p w:rsidR="006658D1" w:rsidRDefault="006658D1">
      <w:pPr>
        <w:spacing w:before="13"/>
        <w:ind w:left="332" w:right="355"/>
        <w:jc w:val="center"/>
        <w:rPr>
          <w:b/>
          <w:w w:val="96"/>
          <w:sz w:val="36"/>
          <w:szCs w:val="36"/>
        </w:rPr>
      </w:pPr>
    </w:p>
    <w:p w:rsidR="006658D1" w:rsidRDefault="006658D1">
      <w:pPr>
        <w:spacing w:before="13"/>
        <w:ind w:left="332" w:right="355"/>
        <w:jc w:val="center"/>
        <w:rPr>
          <w:b/>
          <w:w w:val="96"/>
          <w:sz w:val="36"/>
          <w:szCs w:val="36"/>
        </w:rPr>
      </w:pPr>
    </w:p>
    <w:p w:rsidR="006658D1" w:rsidRDefault="006658D1">
      <w:pPr>
        <w:spacing w:before="13"/>
        <w:ind w:left="332" w:right="355"/>
        <w:jc w:val="center"/>
        <w:rPr>
          <w:b/>
          <w:w w:val="96"/>
          <w:sz w:val="36"/>
          <w:szCs w:val="36"/>
        </w:rPr>
      </w:pPr>
    </w:p>
    <w:p w:rsidR="006658D1" w:rsidRDefault="00C1634D" w:rsidP="00C1634D">
      <w:pPr>
        <w:tabs>
          <w:tab w:val="center" w:pos="4708"/>
        </w:tabs>
        <w:spacing w:before="13"/>
        <w:ind w:right="355"/>
        <w:rPr>
          <w:b/>
          <w:w w:val="96"/>
          <w:sz w:val="36"/>
          <w:szCs w:val="36"/>
        </w:rPr>
      </w:pPr>
      <w:r>
        <w:rPr>
          <w:b/>
          <w:w w:val="96"/>
          <w:sz w:val="36"/>
          <w:szCs w:val="36"/>
        </w:rPr>
        <w:lastRenderedPageBreak/>
        <w:tab/>
      </w:r>
      <w:r w:rsidR="002970EE">
        <w:rPr>
          <w:noProof/>
          <w:sz w:val="32"/>
          <w:szCs w:val="32"/>
        </w:rPr>
        <w:pict>
          <v:group id="_x0000_s1892" style="position:absolute;margin-left:41.35pt;margin-top:27.65pt;width:536.1pt;height:741.35pt;z-index:-251612160;mso-position-horizontal-relative:page;mso-position-vertical-relative:page" coordorigin="479,465" coordsize="11286,14915">
            <v:shape id="_x0000_s1893" style="position:absolute;left:509;top:494;width:11227;height:0" coordorigin="509,494" coordsize="11227,0" path="m509,494r11227,e" filled="f" strokeweight="1.54pt">
              <v:path arrowok="t"/>
            </v:shape>
            <v:shape id="_x0000_s1894" style="position:absolute;left:494;top:480;width:0;height:14884" coordorigin="494,480" coordsize="0,14884" path="m494,480r,14884e" filled="f" strokeweight="1.54pt">
              <v:path arrowok="t"/>
            </v:shape>
            <v:shape id="_x0000_s1895" style="position:absolute;left:11750;top:480;width:0;height:14884" coordorigin="11750,480" coordsize="0,14884" path="m11750,480r,14884e" filled="f" strokeweight="1.54pt">
              <v:path arrowok="t"/>
            </v:shape>
            <v:shape id="_x0000_s1896" style="position:absolute;left:509;top:15350;width:11227;height:0" coordorigin="509,15350" coordsize="11227,0" path="m509,15350r11227,e" filled="f" strokeweight="1.54pt">
              <v:path arrowok="t"/>
            </v:shape>
            <w10:wrap anchorx="page" anchory="page"/>
          </v:group>
        </w:pict>
      </w:r>
    </w:p>
    <w:p w:rsidR="006658D1" w:rsidRDefault="006658D1" w:rsidP="006658D1">
      <w:pPr>
        <w:tabs>
          <w:tab w:val="center" w:pos="4778"/>
        </w:tabs>
        <w:spacing w:before="13"/>
        <w:ind w:left="332" w:right="355"/>
        <w:rPr>
          <w:b/>
          <w:bCs/>
          <w:w w:val="96"/>
          <w:sz w:val="36"/>
          <w:szCs w:val="36"/>
        </w:rPr>
      </w:pPr>
      <w:r>
        <w:rPr>
          <w:b/>
          <w:bCs/>
          <w:w w:val="96"/>
          <w:sz w:val="36"/>
          <w:szCs w:val="36"/>
        </w:rPr>
        <w:t xml:space="preserve">3.10 </w:t>
      </w:r>
      <w:r w:rsidRPr="006658D1">
        <w:rPr>
          <w:b/>
          <w:bCs/>
          <w:w w:val="96"/>
          <w:sz w:val="36"/>
          <w:szCs w:val="36"/>
        </w:rPr>
        <w:t xml:space="preserve"> Training intensity</w:t>
      </w:r>
    </w:p>
    <w:p w:rsidR="006658D1" w:rsidRPr="006658D1" w:rsidRDefault="006658D1" w:rsidP="006658D1">
      <w:pPr>
        <w:tabs>
          <w:tab w:val="center" w:pos="4778"/>
        </w:tabs>
        <w:spacing w:before="13"/>
        <w:ind w:left="332" w:right="355"/>
        <w:rPr>
          <w:b/>
          <w:bCs/>
          <w:w w:val="96"/>
          <w:sz w:val="36"/>
          <w:szCs w:val="36"/>
        </w:rPr>
      </w:pPr>
    </w:p>
    <w:p w:rsidR="006658D1" w:rsidRDefault="006658D1" w:rsidP="006658D1">
      <w:pPr>
        <w:tabs>
          <w:tab w:val="center" w:pos="4778"/>
        </w:tabs>
        <w:spacing w:before="13"/>
        <w:ind w:left="332" w:right="355"/>
        <w:rPr>
          <w:w w:val="96"/>
          <w:sz w:val="32"/>
          <w:szCs w:val="32"/>
        </w:rPr>
      </w:pPr>
      <w:r w:rsidRPr="006658D1">
        <w:rPr>
          <w:w w:val="96"/>
          <w:sz w:val="32"/>
          <w:szCs w:val="32"/>
        </w:rPr>
        <w:t>Heart rate is a popular metric used to measure training intensity. Depending on age and fitness level, heart rates are grouped into different zones that people can target depending on training goals. A target heart rate during moderate-intensity activities is about 50-70% of maximum heart rate, while during vigorous physical activity it’s about 70-85% of maximum.</w:t>
      </w:r>
    </w:p>
    <w:p w:rsidR="006658D1" w:rsidRPr="006658D1" w:rsidRDefault="006658D1" w:rsidP="006658D1">
      <w:pPr>
        <w:tabs>
          <w:tab w:val="center" w:pos="4778"/>
        </w:tabs>
        <w:spacing w:before="13"/>
        <w:ind w:left="332" w:right="355"/>
        <w:rPr>
          <w:w w:val="96"/>
          <w:sz w:val="32"/>
          <w:szCs w:val="32"/>
        </w:rPr>
      </w:pPr>
    </w:p>
    <w:p w:rsidR="006658D1" w:rsidRPr="006658D1" w:rsidRDefault="006658D1" w:rsidP="006658D1">
      <w:pPr>
        <w:tabs>
          <w:tab w:val="center" w:pos="4778"/>
        </w:tabs>
        <w:spacing w:before="13"/>
        <w:ind w:left="332" w:right="355"/>
        <w:rPr>
          <w:w w:val="96"/>
          <w:sz w:val="32"/>
          <w:szCs w:val="32"/>
        </w:rPr>
      </w:pPr>
      <w:r w:rsidRPr="006658D1">
        <w:rPr>
          <w:w w:val="96"/>
          <w:sz w:val="32"/>
          <w:szCs w:val="32"/>
        </w:rPr>
        <w:t xml:space="preserve">We'll create a distribution plot of my heart rate data by training intensity. It will be a visual presentation for the number of activities from predefined training zones. </w:t>
      </w:r>
    </w:p>
    <w:p w:rsidR="006658D1" w:rsidRPr="00C1634D" w:rsidRDefault="006658D1" w:rsidP="00C1634D">
      <w:pPr>
        <w:tabs>
          <w:tab w:val="left" w:pos="2587"/>
          <w:tab w:val="center" w:pos="4778"/>
        </w:tabs>
        <w:spacing w:before="13"/>
        <w:ind w:left="332" w:right="355"/>
        <w:rPr>
          <w:w w:val="96"/>
          <w:sz w:val="32"/>
          <w:szCs w:val="32"/>
        </w:rPr>
      </w:pPr>
      <w:r w:rsidRPr="006658D1">
        <w:rPr>
          <w:w w:val="96"/>
          <w:sz w:val="32"/>
          <w:szCs w:val="32"/>
        </w:rPr>
        <w:tab/>
      </w:r>
      <w:r>
        <w:rPr>
          <w:noProof/>
          <w:w w:val="96"/>
          <w:sz w:val="32"/>
          <w:szCs w:val="32"/>
        </w:rPr>
        <w:drawing>
          <wp:inline distT="0" distB="0" distL="0" distR="0">
            <wp:extent cx="6083300" cy="4776235"/>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5"/>
                    <a:srcRect/>
                    <a:stretch>
                      <a:fillRect/>
                    </a:stretch>
                  </pic:blipFill>
                  <pic:spPr bwMode="auto">
                    <a:xfrm>
                      <a:off x="0" y="0"/>
                      <a:ext cx="6083300" cy="4776235"/>
                    </a:xfrm>
                    <a:prstGeom prst="rect">
                      <a:avLst/>
                    </a:prstGeom>
                    <a:noFill/>
                    <a:ln w="9525">
                      <a:noFill/>
                      <a:miter lim="800000"/>
                      <a:headEnd/>
                      <a:tailEnd/>
                    </a:ln>
                  </pic:spPr>
                </pic:pic>
              </a:graphicData>
            </a:graphic>
          </wp:inline>
        </w:drawing>
      </w:r>
      <w:r>
        <w:rPr>
          <w:w w:val="96"/>
          <w:sz w:val="32"/>
          <w:szCs w:val="32"/>
        </w:rPr>
        <w:tab/>
      </w:r>
    </w:p>
    <w:p w:rsidR="00B14980" w:rsidRDefault="00F53BE0" w:rsidP="00B14980">
      <w:pPr>
        <w:tabs>
          <w:tab w:val="left" w:pos="560"/>
        </w:tabs>
        <w:spacing w:before="13"/>
        <w:ind w:left="332" w:right="355"/>
        <w:rPr>
          <w:b/>
          <w:bCs/>
          <w:w w:val="96"/>
          <w:sz w:val="36"/>
          <w:szCs w:val="36"/>
        </w:rPr>
      </w:pPr>
      <w:r w:rsidRPr="00F53BE0">
        <w:rPr>
          <w:b/>
          <w:noProof/>
          <w:sz w:val="36"/>
          <w:szCs w:val="36"/>
        </w:rPr>
        <w:lastRenderedPageBreak/>
        <w:pict>
          <v:group id="_x0000_s1902" style="position:absolute;left:0;text-align:left;margin-left:24pt;margin-top:32.05pt;width:546.2pt;height:716.05pt;z-index:-251610112;mso-position-horizontal-relative:page;mso-position-vertical-relative:page" coordorigin="479,465" coordsize="11286,14915">
            <v:shape id="_x0000_s1903" style="position:absolute;left:509;top:494;width:11227;height:0" coordorigin="509,494" coordsize="11227,0" path="m509,494r11227,e" filled="f" strokeweight="1.54pt">
              <v:path arrowok="t"/>
            </v:shape>
            <v:shape id="_x0000_s1904" style="position:absolute;left:494;top:480;width:0;height:14884" coordorigin="494,480" coordsize="0,14884" path="m494,480r,14884e" filled="f" strokeweight="1.54pt">
              <v:path arrowok="t"/>
            </v:shape>
            <v:shape id="_x0000_s1905" style="position:absolute;left:11750;top:480;width:0;height:14884" coordorigin="11750,480" coordsize="0,14884" path="m11750,480r,14884e" filled="f" strokeweight="1.54pt">
              <v:path arrowok="t"/>
            </v:shape>
            <v:shape id="_x0000_s1906" style="position:absolute;left:509;top:15350;width:11227;height:0" coordorigin="509,15350" coordsize="11227,0" path="m509,15350r11227,e" filled="f" strokeweight="1.54pt">
              <v:path arrowok="t"/>
            </v:shape>
            <w10:wrap anchorx="page" anchory="page"/>
          </v:group>
        </w:pict>
      </w:r>
      <w:r w:rsidR="00B14980">
        <w:rPr>
          <w:b/>
          <w:w w:val="96"/>
          <w:sz w:val="36"/>
          <w:szCs w:val="36"/>
        </w:rPr>
        <w:tab/>
        <w:t xml:space="preserve">3.11 </w:t>
      </w:r>
      <w:r w:rsidR="00B14980" w:rsidRPr="00B14980">
        <w:rPr>
          <w:b/>
          <w:bCs/>
          <w:w w:val="96"/>
          <w:sz w:val="36"/>
          <w:szCs w:val="36"/>
        </w:rPr>
        <w:t>Detailed summary report</w:t>
      </w:r>
    </w:p>
    <w:p w:rsidR="00B14980" w:rsidRPr="00B14980" w:rsidRDefault="00B14980" w:rsidP="00B14980">
      <w:pPr>
        <w:tabs>
          <w:tab w:val="left" w:pos="560"/>
        </w:tabs>
        <w:spacing w:before="13"/>
        <w:ind w:left="332" w:right="355"/>
        <w:rPr>
          <w:b/>
          <w:bCs/>
          <w:w w:val="96"/>
          <w:sz w:val="36"/>
          <w:szCs w:val="36"/>
        </w:rPr>
      </w:pPr>
    </w:p>
    <w:p w:rsidR="00B14980" w:rsidRDefault="00B14980" w:rsidP="00B14980">
      <w:pPr>
        <w:tabs>
          <w:tab w:val="left" w:pos="560"/>
        </w:tabs>
        <w:spacing w:before="13"/>
        <w:ind w:left="332" w:right="355"/>
        <w:rPr>
          <w:w w:val="96"/>
          <w:sz w:val="32"/>
          <w:szCs w:val="32"/>
        </w:rPr>
      </w:pPr>
      <w:r w:rsidRPr="00B14980">
        <w:rPr>
          <w:w w:val="96"/>
          <w:sz w:val="32"/>
          <w:szCs w:val="32"/>
        </w:rPr>
        <w:t xml:space="preserve">With all this data cleaning, analysis, and visualization, let's create detailed summary tables of my training. </w:t>
      </w:r>
    </w:p>
    <w:p w:rsidR="00B14980" w:rsidRPr="00B14980" w:rsidRDefault="00B14980" w:rsidP="00B14980">
      <w:pPr>
        <w:tabs>
          <w:tab w:val="left" w:pos="560"/>
        </w:tabs>
        <w:spacing w:before="13"/>
        <w:ind w:left="332" w:right="355"/>
        <w:rPr>
          <w:w w:val="96"/>
          <w:sz w:val="32"/>
          <w:szCs w:val="32"/>
        </w:rPr>
      </w:pPr>
    </w:p>
    <w:p w:rsidR="00B14980" w:rsidRPr="00B14980" w:rsidRDefault="00B14980" w:rsidP="00B14980">
      <w:pPr>
        <w:tabs>
          <w:tab w:val="left" w:pos="560"/>
        </w:tabs>
        <w:spacing w:before="13"/>
        <w:ind w:left="332" w:right="355"/>
        <w:rPr>
          <w:w w:val="96"/>
          <w:sz w:val="32"/>
          <w:szCs w:val="32"/>
        </w:rPr>
      </w:pPr>
      <w:r w:rsidRPr="00B14980">
        <w:rPr>
          <w:w w:val="96"/>
          <w:sz w:val="32"/>
          <w:szCs w:val="32"/>
        </w:rPr>
        <w:t>To do this, we'll create two tables. The first table will be a summary of the distance (km) and climb (m) variables for each training activity. The second table will list the summary statistics for the average speed (km/hr), climb (m), and distance (km) variables for each training activity.</w:t>
      </w:r>
    </w:p>
    <w:p w:rsidR="006658D1" w:rsidRDefault="00B14980" w:rsidP="00B14980">
      <w:pPr>
        <w:tabs>
          <w:tab w:val="left" w:pos="560"/>
        </w:tabs>
        <w:spacing w:before="13"/>
        <w:ind w:left="332" w:right="355"/>
        <w:rPr>
          <w:b/>
          <w:w w:val="96"/>
          <w:sz w:val="36"/>
          <w:szCs w:val="36"/>
        </w:rPr>
      </w:pPr>
      <w:r>
        <w:rPr>
          <w:b/>
          <w:noProof/>
          <w:w w:val="96"/>
          <w:sz w:val="36"/>
          <w:szCs w:val="36"/>
        </w:rPr>
        <w:drawing>
          <wp:inline distT="0" distB="0" distL="0" distR="0">
            <wp:extent cx="5994400" cy="4729736"/>
            <wp:effectExtent l="19050" t="0" r="635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66"/>
                    <a:srcRect/>
                    <a:stretch>
                      <a:fillRect/>
                    </a:stretch>
                  </pic:blipFill>
                  <pic:spPr bwMode="auto">
                    <a:xfrm>
                      <a:off x="0" y="0"/>
                      <a:ext cx="5994400" cy="4729736"/>
                    </a:xfrm>
                    <a:prstGeom prst="rect">
                      <a:avLst/>
                    </a:prstGeom>
                    <a:noFill/>
                    <a:ln w="9525">
                      <a:noFill/>
                      <a:miter lim="800000"/>
                      <a:headEnd/>
                      <a:tailEnd/>
                    </a:ln>
                  </pic:spPr>
                </pic:pic>
              </a:graphicData>
            </a:graphic>
          </wp:inline>
        </w:drawing>
      </w:r>
    </w:p>
    <w:p w:rsidR="006658D1" w:rsidRDefault="006658D1">
      <w:pPr>
        <w:spacing w:before="13"/>
        <w:ind w:left="332" w:right="355"/>
        <w:jc w:val="center"/>
        <w:rPr>
          <w:b/>
          <w:w w:val="96"/>
          <w:sz w:val="36"/>
          <w:szCs w:val="36"/>
        </w:rPr>
      </w:pPr>
    </w:p>
    <w:p w:rsidR="00B14980" w:rsidRDefault="00B14980">
      <w:pPr>
        <w:spacing w:before="13"/>
        <w:ind w:left="332" w:right="355"/>
        <w:jc w:val="center"/>
        <w:rPr>
          <w:b/>
          <w:w w:val="96"/>
          <w:sz w:val="36"/>
          <w:szCs w:val="36"/>
        </w:rPr>
      </w:pPr>
    </w:p>
    <w:p w:rsidR="00B14980" w:rsidRDefault="00B14980">
      <w:pPr>
        <w:spacing w:before="13"/>
        <w:ind w:left="332" w:right="355"/>
        <w:jc w:val="center"/>
        <w:rPr>
          <w:b/>
          <w:w w:val="96"/>
          <w:sz w:val="36"/>
          <w:szCs w:val="36"/>
        </w:rPr>
      </w:pPr>
    </w:p>
    <w:p w:rsidR="00B14980" w:rsidRDefault="00B14980">
      <w:pPr>
        <w:spacing w:before="13"/>
        <w:ind w:left="332" w:right="355"/>
        <w:jc w:val="center"/>
        <w:rPr>
          <w:b/>
          <w:w w:val="96"/>
          <w:sz w:val="36"/>
          <w:szCs w:val="36"/>
        </w:rPr>
      </w:pPr>
    </w:p>
    <w:p w:rsidR="00B14980" w:rsidRDefault="009570A8">
      <w:pPr>
        <w:spacing w:before="13"/>
        <w:ind w:left="332" w:right="355"/>
        <w:jc w:val="center"/>
        <w:rPr>
          <w:b/>
          <w:w w:val="96"/>
          <w:sz w:val="36"/>
          <w:szCs w:val="36"/>
        </w:rPr>
      </w:pPr>
      <w:r>
        <w:rPr>
          <w:b/>
          <w:noProof/>
          <w:sz w:val="36"/>
          <w:szCs w:val="36"/>
        </w:rPr>
        <w:lastRenderedPageBreak/>
        <w:pict>
          <v:group id="_x0000_s1907" style="position:absolute;left:0;text-align:left;margin-left:18.35pt;margin-top:29pt;width:586.4pt;height:750.5pt;z-index:-251609088;mso-position-horizontal-relative:page;mso-position-vertical-relative:page" coordorigin="479,465" coordsize="11286,14915">
            <v:shape id="_x0000_s1908" style="position:absolute;left:509;top:494;width:11227;height:0" coordorigin="509,494" coordsize="11227,0" path="m509,494r11227,e" filled="f" strokeweight="1.54pt">
              <v:path arrowok="t"/>
            </v:shape>
            <v:shape id="_x0000_s1909" style="position:absolute;left:494;top:480;width:0;height:14884" coordorigin="494,480" coordsize="0,14884" path="m494,480r,14884e" filled="f" strokeweight="1.54pt">
              <v:path arrowok="t"/>
            </v:shape>
            <v:shape id="_x0000_s1910" style="position:absolute;left:11750;top:480;width:0;height:14884" coordorigin="11750,480" coordsize="0,14884" path="m11750,480r,14884e" filled="f" strokeweight="1.54pt">
              <v:path arrowok="t"/>
            </v:shape>
            <v:shape id="_x0000_s1911" style="position:absolute;left:509;top:15350;width:11227;height:0" coordorigin="509,15350" coordsize="11227,0" path="m509,15350r11227,e" filled="f" strokeweight="1.54pt">
              <v:path arrowok="t"/>
            </v:shape>
            <w10:wrap anchorx="page" anchory="page"/>
          </v:group>
        </w:pict>
      </w:r>
    </w:p>
    <w:p w:rsidR="00B14980" w:rsidRDefault="00B14980">
      <w:pPr>
        <w:spacing w:before="13"/>
        <w:ind w:left="332" w:right="355"/>
        <w:jc w:val="center"/>
        <w:rPr>
          <w:b/>
          <w:w w:val="96"/>
          <w:sz w:val="36"/>
          <w:szCs w:val="36"/>
        </w:rPr>
      </w:pPr>
    </w:p>
    <w:p w:rsidR="00B14980" w:rsidRDefault="00B14980">
      <w:pPr>
        <w:spacing w:before="13"/>
        <w:ind w:left="332" w:right="355"/>
        <w:jc w:val="center"/>
        <w:rPr>
          <w:b/>
          <w:w w:val="96"/>
          <w:sz w:val="36"/>
          <w:szCs w:val="36"/>
        </w:rPr>
      </w:pPr>
    </w:p>
    <w:p w:rsidR="005D32D9" w:rsidRDefault="00B14980" w:rsidP="00B14980">
      <w:pPr>
        <w:spacing w:before="13"/>
        <w:ind w:right="355"/>
        <w:rPr>
          <w:b/>
          <w:sz w:val="36"/>
          <w:szCs w:val="36"/>
        </w:rPr>
      </w:pPr>
      <w:r>
        <w:rPr>
          <w:b/>
          <w:w w:val="96"/>
          <w:sz w:val="36"/>
          <w:szCs w:val="36"/>
        </w:rPr>
        <w:t>IV</w:t>
      </w:r>
      <w:r w:rsidR="00FE5874">
        <w:rPr>
          <w:b/>
          <w:w w:val="96"/>
          <w:sz w:val="36"/>
          <w:szCs w:val="36"/>
        </w:rPr>
        <w:t>.</w:t>
      </w:r>
      <w:r w:rsidR="00FE5874">
        <w:rPr>
          <w:b/>
          <w:sz w:val="36"/>
          <w:szCs w:val="36"/>
        </w:rPr>
        <w:t xml:space="preserve">   SAMPLE SCREENSHOTS AND OBSERVATIONS</w:t>
      </w:r>
    </w:p>
    <w:p w:rsidR="001F16CD" w:rsidRPr="00B14980" w:rsidRDefault="001F16CD" w:rsidP="00B14980">
      <w:pPr>
        <w:spacing w:before="13"/>
        <w:ind w:right="355"/>
        <w:rPr>
          <w:b/>
          <w:w w:val="96"/>
          <w:sz w:val="36"/>
          <w:szCs w:val="36"/>
        </w:rPr>
      </w:pPr>
    </w:p>
    <w:p w:rsidR="001F16CD" w:rsidRPr="001F16CD" w:rsidRDefault="00B14980" w:rsidP="001F16CD">
      <w:pPr>
        <w:tabs>
          <w:tab w:val="left" w:pos="933"/>
        </w:tabs>
        <w:spacing w:before="3" w:line="280" w:lineRule="exact"/>
        <w:rPr>
          <w:b/>
          <w:bCs/>
        </w:rPr>
      </w:pPr>
      <w:r w:rsidRPr="00B14980">
        <w:rPr>
          <w:b/>
          <w:sz w:val="28"/>
          <w:szCs w:val="28"/>
        </w:rPr>
        <w:t>4.1</w:t>
      </w:r>
      <w:r w:rsidR="001F16CD">
        <w:rPr>
          <w:b/>
          <w:sz w:val="28"/>
          <w:szCs w:val="28"/>
        </w:rPr>
        <w:tab/>
      </w:r>
      <w:r w:rsidR="001F16CD" w:rsidRPr="001F16CD">
        <w:rPr>
          <w:b/>
          <w:bCs/>
          <w:sz w:val="32"/>
          <w:szCs w:val="32"/>
        </w:rPr>
        <w:t>Obtain and review raw data</w:t>
      </w:r>
    </w:p>
    <w:p w:rsidR="005D32D9" w:rsidRDefault="00C1634D" w:rsidP="001F16CD">
      <w:pPr>
        <w:tabs>
          <w:tab w:val="left" w:pos="933"/>
        </w:tabs>
        <w:spacing w:before="3" w:line="280" w:lineRule="exact"/>
        <w:rPr>
          <w:b/>
          <w:sz w:val="28"/>
          <w:szCs w:val="28"/>
        </w:rPr>
      </w:pPr>
      <w:r>
        <w:rPr>
          <w:noProof/>
        </w:rPr>
        <w:pict>
          <v:shape id="_x0000_s1927" type="#_x0000_t75" style="position:absolute;margin-left:28.1pt;margin-top:128.1pt;width:422pt;height:291.35pt;z-index:251711488;mso-position-horizontal-relative:margin;mso-position-vertical-relative:margin">
            <v:imagedata r:id="rId67" o:title="1"/>
            <w10:wrap type="square" anchorx="margin" anchory="margin"/>
          </v:shape>
        </w:pict>
      </w:r>
    </w:p>
    <w:p w:rsidR="00645E32" w:rsidRDefault="00645E32" w:rsidP="001F16CD">
      <w:pPr>
        <w:tabs>
          <w:tab w:val="left" w:pos="933"/>
        </w:tabs>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6B4BF9" w:rsidRDefault="006B4BF9">
      <w:pPr>
        <w:spacing w:before="3" w:line="280" w:lineRule="exact"/>
        <w:rPr>
          <w:b/>
          <w:sz w:val="28"/>
          <w:szCs w:val="28"/>
        </w:rPr>
      </w:pPr>
    </w:p>
    <w:p w:rsidR="006B4BF9" w:rsidRDefault="006B4BF9">
      <w:pPr>
        <w:spacing w:before="3" w:line="280" w:lineRule="exact"/>
        <w:rPr>
          <w:b/>
          <w:sz w:val="28"/>
          <w:szCs w:val="28"/>
        </w:rPr>
      </w:pPr>
    </w:p>
    <w:p w:rsidR="006B4BF9" w:rsidRDefault="006B4BF9">
      <w:pPr>
        <w:spacing w:before="3" w:line="280" w:lineRule="exact"/>
        <w:rPr>
          <w:b/>
          <w:sz w:val="28"/>
          <w:szCs w:val="28"/>
        </w:rPr>
      </w:pPr>
    </w:p>
    <w:p w:rsidR="006B4BF9" w:rsidRDefault="006B4BF9">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Pr="00B14980" w:rsidRDefault="008D7057">
      <w:pPr>
        <w:spacing w:before="3" w:line="280" w:lineRule="exact"/>
        <w:rPr>
          <w:b/>
          <w:sz w:val="28"/>
          <w:szCs w:val="28"/>
        </w:rPr>
      </w:pPr>
    </w:p>
    <w:p w:rsidR="006B4BF9" w:rsidRDefault="006B4BF9">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B4BF9" w:rsidRDefault="006B4BF9">
      <w:pPr>
        <w:spacing w:before="3" w:line="280" w:lineRule="exact"/>
        <w:rPr>
          <w:b/>
          <w:sz w:val="28"/>
          <w:szCs w:val="28"/>
        </w:rPr>
      </w:pPr>
    </w:p>
    <w:p w:rsidR="00C1634D" w:rsidRDefault="00C1634D" w:rsidP="001F16CD">
      <w:pPr>
        <w:spacing w:before="3" w:line="280" w:lineRule="exact"/>
        <w:rPr>
          <w:b/>
          <w:sz w:val="28"/>
          <w:szCs w:val="28"/>
        </w:rPr>
      </w:pPr>
    </w:p>
    <w:p w:rsidR="001F16CD" w:rsidRPr="001F16CD" w:rsidRDefault="00B14980" w:rsidP="001F16CD">
      <w:pPr>
        <w:spacing w:before="3" w:line="280" w:lineRule="exact"/>
        <w:rPr>
          <w:b/>
          <w:bCs/>
        </w:rPr>
      </w:pPr>
      <w:r w:rsidRPr="00B14980">
        <w:rPr>
          <w:b/>
          <w:sz w:val="28"/>
          <w:szCs w:val="28"/>
        </w:rPr>
        <w:t>4.2</w:t>
      </w:r>
      <w:r w:rsidR="001F16CD">
        <w:rPr>
          <w:b/>
          <w:sz w:val="28"/>
          <w:szCs w:val="28"/>
        </w:rPr>
        <w:t xml:space="preserve">  </w:t>
      </w:r>
      <w:r w:rsidR="001F16CD" w:rsidRPr="001F16CD">
        <w:rPr>
          <w:b/>
          <w:bCs/>
          <w:sz w:val="28"/>
          <w:szCs w:val="28"/>
        </w:rPr>
        <w:t>Data preprocessing</w:t>
      </w: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C1634D">
      <w:pPr>
        <w:spacing w:before="3" w:line="280" w:lineRule="exact"/>
        <w:rPr>
          <w:b/>
          <w:sz w:val="28"/>
          <w:szCs w:val="28"/>
        </w:rPr>
      </w:pPr>
      <w:r>
        <w:rPr>
          <w:b/>
          <w:noProof/>
          <w:sz w:val="28"/>
          <w:szCs w:val="28"/>
        </w:rPr>
        <w:drawing>
          <wp:anchor distT="0" distB="0" distL="114300" distR="114300" simplePos="0" relativeHeight="251712512" behindDoc="1" locked="0" layoutInCell="1" allowOverlap="1">
            <wp:simplePos x="0" y="0"/>
            <wp:positionH relativeFrom="column">
              <wp:posOffset>501650</wp:posOffset>
            </wp:positionH>
            <wp:positionV relativeFrom="paragraph">
              <wp:posOffset>78740</wp:posOffset>
            </wp:positionV>
            <wp:extent cx="3318510" cy="2415540"/>
            <wp:effectExtent l="19050" t="0" r="0" b="0"/>
            <wp:wrapTight wrapText="bothSides">
              <wp:wrapPolygon edited="0">
                <wp:start x="-124" y="0"/>
                <wp:lineTo x="-124" y="21464"/>
                <wp:lineTo x="21575" y="21464"/>
                <wp:lineTo x="21575" y="0"/>
                <wp:lineTo x="-124" y="0"/>
              </wp:wrapPolygon>
            </wp:wrapTight>
            <wp:docPr id="5" name="Picture 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8"/>
                    <a:stretch>
                      <a:fillRect/>
                    </a:stretch>
                  </pic:blipFill>
                  <pic:spPr>
                    <a:xfrm>
                      <a:off x="0" y="0"/>
                      <a:ext cx="3318510" cy="2415540"/>
                    </a:xfrm>
                    <a:prstGeom prst="rect">
                      <a:avLst/>
                    </a:prstGeom>
                  </pic:spPr>
                </pic:pic>
              </a:graphicData>
            </a:graphic>
          </wp:anchor>
        </w:drawing>
      </w: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1F16CD" w:rsidRPr="00645E32" w:rsidRDefault="00F53BE0" w:rsidP="001F16CD">
      <w:pPr>
        <w:spacing w:before="3" w:line="280" w:lineRule="exact"/>
        <w:rPr>
          <w:b/>
          <w:sz w:val="28"/>
          <w:szCs w:val="28"/>
        </w:rPr>
      </w:pPr>
      <w:r>
        <w:rPr>
          <w:b/>
          <w:noProof/>
          <w:sz w:val="28"/>
          <w:szCs w:val="28"/>
        </w:rPr>
        <w:pict>
          <v:group id="_x0000_s1912" style="position:absolute;margin-left:34pt;margin-top:18.85pt;width:538.65pt;height:737.8pt;z-index:-251608064;mso-position-horizontal-relative:page;mso-position-vertical-relative:page" coordorigin="479,465" coordsize="11286,14915">
            <v:shape id="_x0000_s1913" style="position:absolute;left:509;top:494;width:11227;height:0" coordorigin="509,494" coordsize="11227,0" path="m509,494r11227,e" filled="f" strokeweight="1.54pt">
              <v:path arrowok="t"/>
            </v:shape>
            <v:shape id="_x0000_s1914" style="position:absolute;left:494;top:480;width:0;height:14884" coordorigin="494,480" coordsize="0,14884" path="m494,480r,14884e" filled="f" strokeweight="1.54pt">
              <v:path arrowok="t"/>
            </v:shape>
            <v:shape id="_x0000_s1915" style="position:absolute;left:11750;top:480;width:0;height:14884" coordorigin="11750,480" coordsize="0,14884" path="m11750,480r,14884e" filled="f" strokeweight="1.54pt">
              <v:path arrowok="t"/>
            </v:shape>
            <v:shape id="_x0000_s1916" style="position:absolute;left:509;top:15350;width:11227;height:0" coordorigin="509,15350" coordsize="11227,0" path="m509,15350r11227,e" filled="f" strokeweight="1.54pt">
              <v:path arrowok="t"/>
            </v:shape>
            <w10:wrap anchorx="page" anchory="page"/>
          </v:group>
        </w:pict>
      </w:r>
      <w:r w:rsidR="00B14980" w:rsidRPr="00B14980">
        <w:rPr>
          <w:b/>
          <w:sz w:val="28"/>
          <w:szCs w:val="28"/>
        </w:rPr>
        <w:t>4.3</w:t>
      </w:r>
      <w:r w:rsidR="001F16CD">
        <w:rPr>
          <w:b/>
          <w:sz w:val="28"/>
          <w:szCs w:val="28"/>
        </w:rPr>
        <w:t xml:space="preserve">  </w:t>
      </w:r>
      <w:r w:rsidR="001F16CD" w:rsidRPr="001F16CD">
        <w:rPr>
          <w:b/>
          <w:bCs/>
          <w:sz w:val="32"/>
          <w:szCs w:val="32"/>
        </w:rPr>
        <w:t>Dealing with missing values</w:t>
      </w:r>
    </w:p>
    <w:p w:rsidR="00B14980" w:rsidRDefault="00B14980">
      <w:pPr>
        <w:spacing w:before="3" w:line="280" w:lineRule="exact"/>
        <w:rPr>
          <w:b/>
          <w:sz w:val="28"/>
          <w:szCs w:val="28"/>
        </w:rPr>
      </w:pPr>
    </w:p>
    <w:p w:rsidR="008D7057" w:rsidRDefault="008D7057">
      <w:pPr>
        <w:spacing w:before="3" w:line="280" w:lineRule="exact"/>
        <w:rPr>
          <w:b/>
          <w:sz w:val="28"/>
          <w:szCs w:val="28"/>
        </w:rPr>
      </w:pPr>
    </w:p>
    <w:p w:rsidR="008D7057" w:rsidRDefault="002C230B">
      <w:pPr>
        <w:spacing w:before="3" w:line="280" w:lineRule="exact"/>
        <w:rPr>
          <w:b/>
          <w:sz w:val="28"/>
          <w:szCs w:val="28"/>
        </w:rPr>
      </w:pPr>
      <w:r>
        <w:rPr>
          <w:b/>
          <w:noProof/>
          <w:sz w:val="28"/>
          <w:szCs w:val="28"/>
        </w:rPr>
        <w:drawing>
          <wp:anchor distT="0" distB="0" distL="114300" distR="114300" simplePos="0" relativeHeight="251713536" behindDoc="0" locked="0" layoutInCell="1" allowOverlap="1">
            <wp:simplePos x="0" y="0"/>
            <wp:positionH relativeFrom="margin">
              <wp:posOffset>501650</wp:posOffset>
            </wp:positionH>
            <wp:positionV relativeFrom="margin">
              <wp:posOffset>786130</wp:posOffset>
            </wp:positionV>
            <wp:extent cx="3028950" cy="1478280"/>
            <wp:effectExtent l="19050" t="0" r="0" b="0"/>
            <wp:wrapSquare wrapText="bothSides"/>
            <wp:docPr id="7" name="Picture 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9"/>
                    <a:stretch>
                      <a:fillRect/>
                    </a:stretch>
                  </pic:blipFill>
                  <pic:spPr>
                    <a:xfrm>
                      <a:off x="0" y="0"/>
                      <a:ext cx="3028950" cy="1478280"/>
                    </a:xfrm>
                    <a:prstGeom prst="rect">
                      <a:avLst/>
                    </a:prstGeom>
                  </pic:spPr>
                </pic:pic>
              </a:graphicData>
            </a:graphic>
          </wp:anchor>
        </w:drawing>
      </w: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B14980" w:rsidRPr="00B14980" w:rsidRDefault="00B14980">
      <w:pPr>
        <w:spacing w:before="3" w:line="280" w:lineRule="exact"/>
        <w:rPr>
          <w:b/>
          <w:sz w:val="28"/>
          <w:szCs w:val="28"/>
        </w:rPr>
      </w:pPr>
    </w:p>
    <w:p w:rsidR="00645E32" w:rsidRDefault="00810F02" w:rsidP="001F16CD">
      <w:pPr>
        <w:pStyle w:val="Heading2"/>
        <w:ind w:left="0" w:firstLine="0"/>
        <w:rPr>
          <w:b w:val="0"/>
        </w:rPr>
      </w:pPr>
      <w:r>
        <w:rPr>
          <w:b w:val="0"/>
          <w:noProof/>
        </w:rPr>
        <w:lastRenderedPageBreak/>
        <w:pict>
          <v:group id="_x0000_s1938" style="position:absolute;margin-left:42pt;margin-top:28pt;width:526pt;height:701.55pt;z-index:-251592704;mso-position-horizontal-relative:page;mso-position-vertical-relative:page" coordorigin="479,465" coordsize="11286,14915">
            <v:shape id="_x0000_s1939" style="position:absolute;left:509;top:494;width:11227;height:0" coordorigin="509,494" coordsize="11227,0" path="m509,494r11227,e" filled="f" strokeweight="1.54pt">
              <v:path arrowok="t"/>
            </v:shape>
            <v:shape id="_x0000_s1940" style="position:absolute;left:494;top:480;width:0;height:14884" coordorigin="494,480" coordsize="0,14884" path="m494,480r,14884e" filled="f" strokeweight="1.54pt">
              <v:path arrowok="t"/>
            </v:shape>
            <v:shape id="_x0000_s1941" style="position:absolute;left:11750;top:480;width:0;height:14884" coordorigin="11750,480" coordsize="0,14884" path="m11750,480r,14884e" filled="f" strokeweight="1.54pt">
              <v:path arrowok="t"/>
            </v:shape>
            <v:shape id="_x0000_s1942" style="position:absolute;left:509;top:15350;width:11227;height:0" coordorigin="509,15350" coordsize="11227,0" path="m509,15350r11227,e" filled="f" strokeweight="1.54pt">
              <v:path arrowok="t"/>
            </v:shape>
            <w10:wrap anchorx="page" anchory="page"/>
          </v:group>
        </w:pict>
      </w:r>
    </w:p>
    <w:p w:rsidR="00645E32" w:rsidRDefault="00645E32" w:rsidP="00645E32">
      <w:pPr>
        <w:pStyle w:val="Heading2"/>
        <w:ind w:left="0" w:firstLine="0"/>
      </w:pPr>
      <w:r w:rsidRPr="00B14980">
        <w:rPr>
          <w:b w:val="0"/>
        </w:rPr>
        <w:t>4.4</w:t>
      </w:r>
      <w:r>
        <w:rPr>
          <w:b w:val="0"/>
        </w:rPr>
        <w:t xml:space="preserve">  </w:t>
      </w:r>
      <w:r>
        <w:t>Plot running data</w:t>
      </w: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645E32" w:rsidRDefault="00645E32" w:rsidP="001F16CD">
      <w:pPr>
        <w:pStyle w:val="Heading2"/>
        <w:ind w:left="0" w:firstLine="0"/>
        <w:rPr>
          <w:b w:val="0"/>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8D7057" w:rsidRDefault="00810F02" w:rsidP="00810F02">
      <w:pPr>
        <w:tabs>
          <w:tab w:val="left" w:pos="3507"/>
        </w:tabs>
        <w:spacing w:before="3" w:line="280" w:lineRule="exact"/>
        <w:rPr>
          <w:b/>
          <w:sz w:val="28"/>
          <w:szCs w:val="28"/>
        </w:rPr>
      </w:pPr>
      <w:r>
        <w:rPr>
          <w:b/>
          <w:sz w:val="28"/>
          <w:szCs w:val="28"/>
        </w:rPr>
        <w:tab/>
      </w:r>
    </w:p>
    <w:p w:rsidR="008D7057" w:rsidRDefault="00645E32">
      <w:pPr>
        <w:spacing w:before="3" w:line="280" w:lineRule="exact"/>
        <w:rPr>
          <w:b/>
          <w:sz w:val="28"/>
          <w:szCs w:val="28"/>
        </w:rPr>
      </w:pPr>
      <w:r>
        <w:rPr>
          <w:b/>
          <w:noProof/>
          <w:sz w:val="28"/>
          <w:szCs w:val="28"/>
        </w:rPr>
        <w:drawing>
          <wp:anchor distT="0" distB="0" distL="114300" distR="114300" simplePos="0" relativeHeight="251714560" behindDoc="0" locked="0" layoutInCell="1" allowOverlap="1">
            <wp:simplePos x="0" y="0"/>
            <wp:positionH relativeFrom="margin">
              <wp:posOffset>361950</wp:posOffset>
            </wp:positionH>
            <wp:positionV relativeFrom="margin">
              <wp:posOffset>1095375</wp:posOffset>
            </wp:positionV>
            <wp:extent cx="5024755" cy="6341110"/>
            <wp:effectExtent l="19050" t="0" r="4445" b="0"/>
            <wp:wrapSquare wrapText="bothSides"/>
            <wp:docPr id="10" name="Picture 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70"/>
                    <a:stretch>
                      <a:fillRect/>
                    </a:stretch>
                  </pic:blipFill>
                  <pic:spPr>
                    <a:xfrm>
                      <a:off x="0" y="0"/>
                      <a:ext cx="5024755" cy="6341110"/>
                    </a:xfrm>
                    <a:prstGeom prst="rect">
                      <a:avLst/>
                    </a:prstGeom>
                  </pic:spPr>
                </pic:pic>
              </a:graphicData>
            </a:graphic>
          </wp:anchor>
        </w:drawing>
      </w:r>
    </w:p>
    <w:p w:rsidR="00B14980" w:rsidRDefault="004009EA">
      <w:pPr>
        <w:spacing w:before="3" w:line="280" w:lineRule="exact"/>
        <w:rPr>
          <w:b/>
          <w:sz w:val="28"/>
          <w:szCs w:val="28"/>
        </w:rPr>
      </w:pPr>
      <w:r>
        <w:rPr>
          <w:noProof/>
          <w:sz w:val="28"/>
          <w:szCs w:val="28"/>
        </w:rPr>
        <w:lastRenderedPageBreak/>
        <w:pict>
          <v:group id="_x0000_s1933" style="position:absolute;margin-left:38.65pt;margin-top:22.05pt;width:540.75pt;height:752.15pt;z-index:-251593728;mso-position-horizontal-relative:page;mso-position-vertical-relative:page" coordorigin="479,465" coordsize="11286,14915">
            <v:shape id="_x0000_s1934" style="position:absolute;left:509;top:494;width:11227;height:0" coordorigin="509,494" coordsize="11227,0" path="m509,494r11227,e" filled="f" strokeweight="1.54pt">
              <v:path arrowok="t"/>
            </v:shape>
            <v:shape id="_x0000_s1935" style="position:absolute;left:494;top:480;width:0;height:14884" coordorigin="494,480" coordsize="0,14884" path="m494,480r,14884e" filled="f" strokeweight="1.54pt">
              <v:path arrowok="t"/>
            </v:shape>
            <v:shape id="_x0000_s1936" style="position:absolute;left:11750;top:480;width:0;height:14884" coordorigin="11750,480" coordsize="0,14884" path="m11750,480r,14884e" filled="f" strokeweight="1.54pt">
              <v:path arrowok="t"/>
            </v:shape>
            <v:shape id="_x0000_s1937" style="position:absolute;left:509;top:15350;width:11227;height:0" coordorigin="509,15350" coordsize="11227,0" path="m509,15350r11227,e" filled="f" strokeweight="1.54pt">
              <v:path arrowok="t"/>
            </v:shape>
            <w10:wrap anchorx="page" anchory="page"/>
          </v:group>
        </w:pict>
      </w:r>
    </w:p>
    <w:p w:rsidR="00B14980" w:rsidRPr="00B14980" w:rsidRDefault="00B14980">
      <w:pPr>
        <w:spacing w:before="3" w:line="280" w:lineRule="exact"/>
        <w:rPr>
          <w:b/>
          <w:sz w:val="28"/>
          <w:szCs w:val="28"/>
        </w:rPr>
      </w:pPr>
    </w:p>
    <w:p w:rsidR="001F16CD" w:rsidRPr="001F16CD" w:rsidRDefault="00B14980" w:rsidP="001F16CD">
      <w:pPr>
        <w:spacing w:before="3" w:line="280" w:lineRule="exact"/>
        <w:rPr>
          <w:b/>
          <w:bCs/>
        </w:rPr>
      </w:pPr>
      <w:r w:rsidRPr="00B14980">
        <w:rPr>
          <w:b/>
          <w:sz w:val="28"/>
          <w:szCs w:val="28"/>
        </w:rPr>
        <w:t>4.5</w:t>
      </w:r>
      <w:r w:rsidR="001F16CD">
        <w:rPr>
          <w:b/>
          <w:sz w:val="28"/>
          <w:szCs w:val="28"/>
        </w:rPr>
        <w:t xml:space="preserve"> </w:t>
      </w:r>
      <w:r w:rsidR="001F16CD" w:rsidRPr="001F16CD">
        <w:rPr>
          <w:b/>
          <w:bCs/>
          <w:sz w:val="32"/>
          <w:szCs w:val="32"/>
        </w:rPr>
        <w:t>Running statistics</w:t>
      </w: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302ACE">
      <w:pPr>
        <w:spacing w:before="3" w:line="280" w:lineRule="exact"/>
        <w:rPr>
          <w:b/>
          <w:sz w:val="28"/>
          <w:szCs w:val="28"/>
        </w:rPr>
      </w:pPr>
      <w:r>
        <w:rPr>
          <w:b/>
          <w:noProof/>
          <w:sz w:val="28"/>
          <w:szCs w:val="28"/>
        </w:rPr>
        <w:drawing>
          <wp:anchor distT="0" distB="0" distL="114300" distR="114300" simplePos="0" relativeHeight="251715584" behindDoc="1" locked="0" layoutInCell="1" allowOverlap="1">
            <wp:simplePos x="0" y="0"/>
            <wp:positionH relativeFrom="column">
              <wp:posOffset>167005</wp:posOffset>
            </wp:positionH>
            <wp:positionV relativeFrom="paragraph">
              <wp:posOffset>20320</wp:posOffset>
            </wp:positionV>
            <wp:extent cx="5264150" cy="3742055"/>
            <wp:effectExtent l="19050" t="0" r="0" b="0"/>
            <wp:wrapTight wrapText="bothSides">
              <wp:wrapPolygon edited="0">
                <wp:start x="-78" y="0"/>
                <wp:lineTo x="-78" y="21442"/>
                <wp:lineTo x="21574" y="21442"/>
                <wp:lineTo x="21574" y="0"/>
                <wp:lineTo x="-78" y="0"/>
              </wp:wrapPolygon>
            </wp:wrapTight>
            <wp:docPr id="13" name="Picture 10"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71"/>
                    <a:stretch>
                      <a:fillRect/>
                    </a:stretch>
                  </pic:blipFill>
                  <pic:spPr>
                    <a:xfrm>
                      <a:off x="0" y="0"/>
                      <a:ext cx="5264150" cy="3742055"/>
                    </a:xfrm>
                    <a:prstGeom prst="rect">
                      <a:avLst/>
                    </a:prstGeom>
                  </pic:spPr>
                </pic:pic>
              </a:graphicData>
            </a:graphic>
          </wp:anchor>
        </w:drawing>
      </w: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B14980" w:rsidRDefault="00B14980">
      <w:pPr>
        <w:spacing w:before="3" w:line="280" w:lineRule="exact"/>
        <w:rPr>
          <w:b/>
          <w:sz w:val="28"/>
          <w:szCs w:val="28"/>
        </w:rPr>
      </w:pPr>
    </w:p>
    <w:p w:rsidR="00B14980" w:rsidRPr="00B14980" w:rsidRDefault="00B14980">
      <w:pPr>
        <w:spacing w:before="3" w:line="280" w:lineRule="exact"/>
        <w:rPr>
          <w:b/>
          <w:sz w:val="28"/>
          <w:szCs w:val="28"/>
        </w:rPr>
      </w:pPr>
    </w:p>
    <w:p w:rsidR="00645E32" w:rsidRDefault="00645E32">
      <w:pPr>
        <w:spacing w:before="3" w:line="280" w:lineRule="exact"/>
        <w:rPr>
          <w:b/>
          <w:sz w:val="28"/>
          <w:szCs w:val="28"/>
        </w:rPr>
      </w:pPr>
    </w:p>
    <w:p w:rsidR="00645E32" w:rsidRPr="00645E32" w:rsidRDefault="00645E32" w:rsidP="00645E32">
      <w:pPr>
        <w:rPr>
          <w:sz w:val="28"/>
          <w:szCs w:val="28"/>
        </w:rPr>
      </w:pPr>
    </w:p>
    <w:p w:rsidR="00645E32" w:rsidRPr="00645E32" w:rsidRDefault="00810F02" w:rsidP="00810F02">
      <w:pPr>
        <w:tabs>
          <w:tab w:val="left" w:pos="6080"/>
        </w:tabs>
        <w:rPr>
          <w:sz w:val="28"/>
          <w:szCs w:val="28"/>
        </w:rPr>
      </w:pPr>
      <w:r>
        <w:rPr>
          <w:sz w:val="28"/>
          <w:szCs w:val="28"/>
        </w:rPr>
        <w:tab/>
      </w:r>
    </w:p>
    <w:p w:rsidR="00645E32" w:rsidRPr="00645E32" w:rsidRDefault="00645E32" w:rsidP="00645E32">
      <w:pPr>
        <w:rPr>
          <w:sz w:val="28"/>
          <w:szCs w:val="28"/>
        </w:rPr>
      </w:pPr>
    </w:p>
    <w:p w:rsidR="00645E32" w:rsidRPr="00645E32" w:rsidRDefault="00645E32" w:rsidP="00645E32">
      <w:pPr>
        <w:rPr>
          <w:sz w:val="28"/>
          <w:szCs w:val="28"/>
        </w:rPr>
      </w:pPr>
    </w:p>
    <w:p w:rsidR="00645E32" w:rsidRPr="00645E32" w:rsidRDefault="00645E32" w:rsidP="00645E32">
      <w:pPr>
        <w:rPr>
          <w:sz w:val="28"/>
          <w:szCs w:val="28"/>
        </w:rPr>
      </w:pPr>
    </w:p>
    <w:p w:rsidR="00645E32" w:rsidRPr="00645E32" w:rsidRDefault="00645E32" w:rsidP="00645E32">
      <w:pPr>
        <w:rPr>
          <w:sz w:val="28"/>
          <w:szCs w:val="28"/>
        </w:rPr>
      </w:pPr>
    </w:p>
    <w:p w:rsidR="00645E32" w:rsidRPr="00645E32" w:rsidRDefault="00645E32" w:rsidP="00645E32">
      <w:pPr>
        <w:rPr>
          <w:sz w:val="28"/>
          <w:szCs w:val="28"/>
        </w:rPr>
      </w:pPr>
    </w:p>
    <w:p w:rsidR="00645E32" w:rsidRPr="00645E32" w:rsidRDefault="00645E32" w:rsidP="00645E32">
      <w:pPr>
        <w:rPr>
          <w:sz w:val="28"/>
          <w:szCs w:val="28"/>
        </w:rPr>
      </w:pPr>
    </w:p>
    <w:p w:rsidR="00645E32" w:rsidRPr="00645E32" w:rsidRDefault="00645E32" w:rsidP="00645E32">
      <w:pPr>
        <w:rPr>
          <w:sz w:val="28"/>
          <w:szCs w:val="28"/>
        </w:rPr>
      </w:pPr>
    </w:p>
    <w:p w:rsidR="00645E32" w:rsidRPr="00645E32" w:rsidRDefault="00645E32" w:rsidP="00645E32">
      <w:pPr>
        <w:rPr>
          <w:sz w:val="28"/>
          <w:szCs w:val="28"/>
        </w:rPr>
      </w:pPr>
    </w:p>
    <w:p w:rsidR="00645E32" w:rsidRPr="00645E32" w:rsidRDefault="00645E32" w:rsidP="00645E32">
      <w:pPr>
        <w:rPr>
          <w:sz w:val="28"/>
          <w:szCs w:val="28"/>
        </w:rPr>
      </w:pPr>
    </w:p>
    <w:p w:rsidR="00645E32" w:rsidRDefault="00645E32" w:rsidP="00645E32">
      <w:pPr>
        <w:rPr>
          <w:sz w:val="28"/>
          <w:szCs w:val="28"/>
        </w:rPr>
      </w:pPr>
    </w:p>
    <w:p w:rsidR="00B14980" w:rsidRDefault="00B14980" w:rsidP="00645E32">
      <w:pPr>
        <w:ind w:firstLine="720"/>
        <w:rPr>
          <w:sz w:val="28"/>
          <w:szCs w:val="28"/>
        </w:rPr>
      </w:pPr>
    </w:p>
    <w:p w:rsidR="00645E32" w:rsidRDefault="00645E32" w:rsidP="00645E32">
      <w:pPr>
        <w:ind w:firstLine="720"/>
        <w:rPr>
          <w:sz w:val="28"/>
          <w:szCs w:val="28"/>
        </w:rPr>
      </w:pPr>
    </w:p>
    <w:p w:rsidR="00645E32" w:rsidRDefault="00645E32" w:rsidP="002C230B">
      <w:pPr>
        <w:rPr>
          <w:sz w:val="28"/>
          <w:szCs w:val="28"/>
        </w:rPr>
      </w:pPr>
    </w:p>
    <w:p w:rsidR="00645E32" w:rsidRDefault="00810F02" w:rsidP="00645E32">
      <w:pPr>
        <w:ind w:firstLine="720"/>
        <w:rPr>
          <w:sz w:val="28"/>
          <w:szCs w:val="28"/>
        </w:rPr>
      </w:pPr>
      <w:r>
        <w:rPr>
          <w:b/>
          <w:noProof/>
          <w:sz w:val="28"/>
          <w:szCs w:val="28"/>
        </w:rPr>
        <w:lastRenderedPageBreak/>
        <w:pict>
          <v:group id="_x0000_s1928" style="position:absolute;left:0;text-align:left;margin-left:28.55pt;margin-top:21.25pt;width:548.25pt;height:753.4pt;z-index:-251594752;mso-position-horizontal-relative:page;mso-position-vertical-relative:page" coordorigin="479,465" coordsize="11286,14915">
            <v:shape id="_x0000_s1929" style="position:absolute;left:509;top:494;width:11227;height:0" coordorigin="509,494" coordsize="11227,0" path="m509,494r11227,e" filled="f" strokeweight="1.54pt">
              <v:path arrowok="t"/>
            </v:shape>
            <v:shape id="_x0000_s1930" style="position:absolute;left:494;top:480;width:0;height:14884" coordorigin="494,480" coordsize="0,14884" path="m494,480r,14884e" filled="f" strokeweight="1.54pt">
              <v:path arrowok="t"/>
            </v:shape>
            <v:shape id="_x0000_s1931" style="position:absolute;left:11750;top:480;width:0;height:14884" coordorigin="11750,480" coordsize="0,14884" path="m11750,480r,14884e" filled="f" strokeweight="1.54pt">
              <v:path arrowok="t"/>
            </v:shape>
            <v:shape id="_x0000_s1932" style="position:absolute;left:509;top:15350;width:11227;height:0" coordorigin="509,15350" coordsize="11227,0" path="m509,15350r11227,e" filled="f" strokeweight="1.54pt">
              <v:path arrowok="t"/>
            </v:shape>
            <w10:wrap anchorx="page" anchory="page"/>
          </v:group>
        </w:pict>
      </w:r>
    </w:p>
    <w:p w:rsidR="00645E32" w:rsidRPr="001F16CD" w:rsidRDefault="00645E32" w:rsidP="00645E32">
      <w:pPr>
        <w:spacing w:before="3" w:line="280" w:lineRule="exact"/>
        <w:rPr>
          <w:b/>
          <w:bCs/>
        </w:rPr>
      </w:pPr>
      <w:r w:rsidRPr="00B14980">
        <w:rPr>
          <w:b/>
          <w:sz w:val="28"/>
          <w:szCs w:val="28"/>
        </w:rPr>
        <w:t>4.6</w:t>
      </w:r>
      <w:r>
        <w:rPr>
          <w:b/>
          <w:sz w:val="28"/>
          <w:szCs w:val="28"/>
        </w:rPr>
        <w:t xml:space="preserve"> </w:t>
      </w:r>
      <w:r w:rsidRPr="001F16CD">
        <w:rPr>
          <w:b/>
          <w:bCs/>
          <w:sz w:val="32"/>
        </w:rPr>
        <w:t>Visualization with averages</w:t>
      </w:r>
    </w:p>
    <w:p w:rsidR="00645E32" w:rsidRPr="001F16CD" w:rsidRDefault="00645E32" w:rsidP="00645E32">
      <w:pPr>
        <w:spacing w:before="3" w:line="280" w:lineRule="exact"/>
        <w:rPr>
          <w:b/>
          <w:bCs/>
        </w:rPr>
      </w:pPr>
    </w:p>
    <w:p w:rsidR="00645E32" w:rsidRPr="00645E32" w:rsidRDefault="002C230B" w:rsidP="00645E32">
      <w:pPr>
        <w:tabs>
          <w:tab w:val="left" w:pos="1240"/>
        </w:tabs>
        <w:rPr>
          <w:sz w:val="28"/>
          <w:szCs w:val="28"/>
        </w:rPr>
      </w:pPr>
      <w:r>
        <w:rPr>
          <w:noProof/>
          <w:sz w:val="28"/>
          <w:szCs w:val="28"/>
        </w:rPr>
        <w:drawing>
          <wp:anchor distT="0" distB="0" distL="114300" distR="114300" simplePos="0" relativeHeight="251716608" behindDoc="0" locked="0" layoutInCell="1" allowOverlap="1">
            <wp:simplePos x="0" y="0"/>
            <wp:positionH relativeFrom="margin">
              <wp:posOffset>-31750</wp:posOffset>
            </wp:positionH>
            <wp:positionV relativeFrom="margin">
              <wp:posOffset>709930</wp:posOffset>
            </wp:positionV>
            <wp:extent cx="5147310" cy="3360420"/>
            <wp:effectExtent l="19050" t="0" r="0" b="0"/>
            <wp:wrapSquare wrapText="bothSides"/>
            <wp:docPr id="16" name="Picture 1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72"/>
                    <a:stretch>
                      <a:fillRect/>
                    </a:stretch>
                  </pic:blipFill>
                  <pic:spPr>
                    <a:xfrm>
                      <a:off x="0" y="0"/>
                      <a:ext cx="5147310" cy="3360420"/>
                    </a:xfrm>
                    <a:prstGeom prst="rect">
                      <a:avLst/>
                    </a:prstGeom>
                  </pic:spPr>
                </pic:pic>
              </a:graphicData>
            </a:graphic>
          </wp:anchor>
        </w:drawing>
      </w:r>
    </w:p>
    <w:p w:rsidR="00B14980" w:rsidRDefault="00B14980">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645E32" w:rsidRDefault="00645E32">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Pr="00B14980" w:rsidRDefault="00B14980">
      <w:pPr>
        <w:spacing w:before="3" w:line="280" w:lineRule="exact"/>
        <w:rPr>
          <w:b/>
          <w:sz w:val="28"/>
          <w:szCs w:val="28"/>
        </w:rPr>
      </w:pPr>
    </w:p>
    <w:p w:rsidR="001F16CD" w:rsidRPr="001F16CD" w:rsidRDefault="00B14980" w:rsidP="001F16CD">
      <w:pPr>
        <w:spacing w:before="3" w:line="280" w:lineRule="exact"/>
        <w:rPr>
          <w:b/>
          <w:bCs/>
        </w:rPr>
      </w:pPr>
      <w:r w:rsidRPr="00B14980">
        <w:rPr>
          <w:b/>
          <w:sz w:val="28"/>
          <w:szCs w:val="28"/>
        </w:rPr>
        <w:t>4.7</w:t>
      </w:r>
      <w:r w:rsidR="001F16CD">
        <w:rPr>
          <w:b/>
          <w:sz w:val="28"/>
          <w:szCs w:val="28"/>
        </w:rPr>
        <w:t xml:space="preserve"> </w:t>
      </w:r>
      <w:r w:rsidR="001F16CD" w:rsidRPr="001F16CD">
        <w:rPr>
          <w:b/>
          <w:bCs/>
          <w:sz w:val="32"/>
        </w:rPr>
        <w:t>Did I reach my goals?</w:t>
      </w:r>
    </w:p>
    <w:p w:rsidR="00B14980" w:rsidRPr="001F16CD" w:rsidRDefault="00B14980">
      <w:pPr>
        <w:spacing w:before="3" w:line="280" w:lineRule="exact"/>
        <w:rPr>
          <w:b/>
          <w:sz w:val="32"/>
          <w:szCs w:val="32"/>
        </w:rPr>
      </w:pPr>
    </w:p>
    <w:p w:rsidR="00B14980" w:rsidRDefault="00B14980">
      <w:pPr>
        <w:spacing w:before="3" w:line="280" w:lineRule="exact"/>
        <w:rPr>
          <w:b/>
          <w:sz w:val="28"/>
          <w:szCs w:val="28"/>
        </w:rPr>
      </w:pPr>
    </w:p>
    <w:p w:rsidR="00B14980" w:rsidRDefault="00810F02">
      <w:pPr>
        <w:spacing w:before="3" w:line="280" w:lineRule="exact"/>
        <w:rPr>
          <w:b/>
          <w:sz w:val="28"/>
          <w:szCs w:val="28"/>
        </w:rPr>
      </w:pPr>
      <w:r>
        <w:rPr>
          <w:b/>
          <w:noProof/>
          <w:sz w:val="28"/>
          <w:szCs w:val="28"/>
        </w:rPr>
        <w:drawing>
          <wp:anchor distT="0" distB="0" distL="114300" distR="114300" simplePos="0" relativeHeight="251717632" behindDoc="0" locked="0" layoutInCell="1" allowOverlap="1">
            <wp:simplePos x="0" y="0"/>
            <wp:positionH relativeFrom="margin">
              <wp:posOffset>22860</wp:posOffset>
            </wp:positionH>
            <wp:positionV relativeFrom="margin">
              <wp:posOffset>5158740</wp:posOffset>
            </wp:positionV>
            <wp:extent cx="5459095" cy="3175000"/>
            <wp:effectExtent l="19050" t="0" r="8255" b="0"/>
            <wp:wrapSquare wrapText="bothSides"/>
            <wp:docPr id="18" name="Picture 1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73"/>
                    <a:stretch>
                      <a:fillRect/>
                    </a:stretch>
                  </pic:blipFill>
                  <pic:spPr>
                    <a:xfrm>
                      <a:off x="0" y="0"/>
                      <a:ext cx="5459095" cy="3175000"/>
                    </a:xfrm>
                    <a:prstGeom prst="rect">
                      <a:avLst/>
                    </a:prstGeom>
                  </pic:spPr>
                </pic:pic>
              </a:graphicData>
            </a:graphic>
          </wp:anchor>
        </w:drawing>
      </w: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1F16CD" w:rsidRPr="00810F02" w:rsidRDefault="00F53BE0" w:rsidP="001F16CD">
      <w:pPr>
        <w:spacing w:before="3" w:line="280" w:lineRule="exact"/>
        <w:rPr>
          <w:b/>
          <w:sz w:val="28"/>
          <w:szCs w:val="28"/>
        </w:rPr>
      </w:pPr>
      <w:r>
        <w:rPr>
          <w:b/>
          <w:noProof/>
          <w:sz w:val="28"/>
          <w:szCs w:val="28"/>
        </w:rPr>
        <w:pict>
          <v:group id="_x0000_s1917" style="position:absolute;margin-left:19.8pt;margin-top:22.6pt;width:557.7pt;height:750.9pt;z-index:-251607040;mso-position-horizontal-relative:page;mso-position-vertical-relative:page" coordorigin="479,465" coordsize="11286,14915">
            <v:shape id="_x0000_s1918" style="position:absolute;left:509;top:494;width:11227;height:0" coordorigin="509,494" coordsize="11227,0" path="m509,494r11227,e" filled="f" strokeweight="1.54pt">
              <v:path arrowok="t"/>
            </v:shape>
            <v:shape id="_x0000_s1919" style="position:absolute;left:494;top:480;width:0;height:14884" coordorigin="494,480" coordsize="0,14884" path="m494,480r,14884e" filled="f" strokeweight="1.54pt">
              <v:path arrowok="t"/>
            </v:shape>
            <v:shape id="_x0000_s1920" style="position:absolute;left:11750;top:480;width:0;height:14884" coordorigin="11750,480" coordsize="0,14884" path="m11750,480r,14884e" filled="f" strokeweight="1.54pt">
              <v:path arrowok="t"/>
            </v:shape>
            <v:shape id="_x0000_s1921" style="position:absolute;left:509;top:15350;width:11227;height:0" coordorigin="509,15350" coordsize="11227,0" path="m509,15350r11227,e" filled="f" strokeweight="1.54pt">
              <v:path arrowok="t"/>
            </v:shape>
            <w10:wrap anchorx="page" anchory="page"/>
          </v:group>
        </w:pict>
      </w:r>
      <w:r w:rsidR="00B14980" w:rsidRPr="00B14980">
        <w:rPr>
          <w:b/>
          <w:sz w:val="28"/>
          <w:szCs w:val="28"/>
        </w:rPr>
        <w:t>4.8</w:t>
      </w:r>
      <w:r w:rsidR="001F16CD">
        <w:rPr>
          <w:b/>
          <w:sz w:val="28"/>
          <w:szCs w:val="28"/>
        </w:rPr>
        <w:t xml:space="preserve">  </w:t>
      </w:r>
      <w:r w:rsidR="001F16CD" w:rsidRPr="001F16CD">
        <w:rPr>
          <w:b/>
          <w:bCs/>
          <w:sz w:val="32"/>
        </w:rPr>
        <w:t>Am I progressing?</w:t>
      </w:r>
    </w:p>
    <w:p w:rsidR="00B14980" w:rsidRDefault="002C230B">
      <w:pPr>
        <w:spacing w:before="3" w:line="280" w:lineRule="exact"/>
        <w:rPr>
          <w:b/>
          <w:sz w:val="28"/>
          <w:szCs w:val="28"/>
        </w:rPr>
      </w:pPr>
      <w:r>
        <w:rPr>
          <w:b/>
          <w:noProof/>
          <w:sz w:val="28"/>
          <w:szCs w:val="28"/>
        </w:rPr>
        <w:drawing>
          <wp:anchor distT="0" distB="0" distL="114300" distR="114300" simplePos="0" relativeHeight="251718656" behindDoc="0" locked="0" layoutInCell="1" allowOverlap="1">
            <wp:simplePos x="0" y="0"/>
            <wp:positionH relativeFrom="margin">
              <wp:posOffset>-367030</wp:posOffset>
            </wp:positionH>
            <wp:positionV relativeFrom="margin">
              <wp:posOffset>435610</wp:posOffset>
            </wp:positionV>
            <wp:extent cx="5071110" cy="2362200"/>
            <wp:effectExtent l="19050" t="0" r="0" b="0"/>
            <wp:wrapSquare wrapText="bothSides"/>
            <wp:docPr id="22" name="Picture 1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74"/>
                    <a:stretch>
                      <a:fillRect/>
                    </a:stretch>
                  </pic:blipFill>
                  <pic:spPr>
                    <a:xfrm>
                      <a:off x="0" y="0"/>
                      <a:ext cx="5071110" cy="2362200"/>
                    </a:xfrm>
                    <a:prstGeom prst="rect">
                      <a:avLst/>
                    </a:prstGeom>
                  </pic:spPr>
                </pic:pic>
              </a:graphicData>
            </a:graphic>
          </wp:anchor>
        </w:drawing>
      </w: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B14980" w:rsidRPr="00B14980" w:rsidRDefault="00B14980">
      <w:pPr>
        <w:spacing w:before="3" w:line="280" w:lineRule="exact"/>
        <w:rPr>
          <w:b/>
          <w:sz w:val="28"/>
          <w:szCs w:val="28"/>
        </w:rPr>
      </w:pPr>
    </w:p>
    <w:p w:rsidR="002C230B" w:rsidRDefault="002C230B" w:rsidP="008D7057">
      <w:pPr>
        <w:spacing w:before="3" w:line="280" w:lineRule="exact"/>
        <w:rPr>
          <w:b/>
          <w:sz w:val="28"/>
          <w:szCs w:val="28"/>
        </w:rPr>
      </w:pPr>
    </w:p>
    <w:p w:rsidR="008D7057" w:rsidRPr="008D7057" w:rsidRDefault="00B14980" w:rsidP="008D7057">
      <w:pPr>
        <w:spacing w:before="3" w:line="280" w:lineRule="exact"/>
        <w:rPr>
          <w:b/>
          <w:bCs/>
        </w:rPr>
      </w:pPr>
      <w:r w:rsidRPr="00B14980">
        <w:rPr>
          <w:b/>
          <w:sz w:val="28"/>
          <w:szCs w:val="28"/>
        </w:rPr>
        <w:t>4.9</w:t>
      </w:r>
      <w:r w:rsidR="001F16CD">
        <w:rPr>
          <w:b/>
          <w:sz w:val="28"/>
          <w:szCs w:val="28"/>
        </w:rPr>
        <w:t xml:space="preserve"> </w:t>
      </w:r>
      <w:r w:rsidR="008D7057" w:rsidRPr="008D7057">
        <w:rPr>
          <w:b/>
          <w:bCs/>
          <w:sz w:val="32"/>
        </w:rPr>
        <w:t>Training intensity</w:t>
      </w: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2C230B">
      <w:pPr>
        <w:spacing w:before="3" w:line="280" w:lineRule="exact"/>
        <w:rPr>
          <w:b/>
          <w:sz w:val="28"/>
          <w:szCs w:val="28"/>
        </w:rPr>
      </w:pPr>
      <w:r>
        <w:rPr>
          <w:b/>
          <w:noProof/>
          <w:sz w:val="28"/>
          <w:szCs w:val="28"/>
        </w:rPr>
        <w:drawing>
          <wp:anchor distT="0" distB="0" distL="114300" distR="114300" simplePos="0" relativeHeight="251719680" behindDoc="0" locked="0" layoutInCell="1" allowOverlap="1">
            <wp:simplePos x="0" y="0"/>
            <wp:positionH relativeFrom="margin">
              <wp:posOffset>-46990</wp:posOffset>
            </wp:positionH>
            <wp:positionV relativeFrom="margin">
              <wp:posOffset>3712210</wp:posOffset>
            </wp:positionV>
            <wp:extent cx="5147310" cy="1828800"/>
            <wp:effectExtent l="19050" t="0" r="0" b="0"/>
            <wp:wrapSquare wrapText="bothSides"/>
            <wp:docPr id="24" name="Picture 22"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75"/>
                    <a:stretch>
                      <a:fillRect/>
                    </a:stretch>
                  </pic:blipFill>
                  <pic:spPr>
                    <a:xfrm>
                      <a:off x="0" y="0"/>
                      <a:ext cx="5147310" cy="1828800"/>
                    </a:xfrm>
                    <a:prstGeom prst="rect">
                      <a:avLst/>
                    </a:prstGeom>
                  </pic:spPr>
                </pic:pic>
              </a:graphicData>
            </a:graphic>
          </wp:anchor>
        </w:drawing>
      </w: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B14980" w:rsidRDefault="00B14980">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8D7057" w:rsidRDefault="008D7057">
      <w:pPr>
        <w:spacing w:before="3" w:line="280" w:lineRule="exact"/>
        <w:rPr>
          <w:b/>
          <w:sz w:val="28"/>
          <w:szCs w:val="28"/>
        </w:rPr>
      </w:pPr>
    </w:p>
    <w:p w:rsidR="00B14980" w:rsidRDefault="00B14980">
      <w:pPr>
        <w:spacing w:before="3" w:line="280" w:lineRule="exact"/>
        <w:rPr>
          <w:b/>
          <w:sz w:val="28"/>
          <w:szCs w:val="28"/>
        </w:rPr>
      </w:pPr>
    </w:p>
    <w:p w:rsidR="00B14980" w:rsidRPr="00B14980" w:rsidRDefault="00810F02">
      <w:pPr>
        <w:spacing w:before="3" w:line="280" w:lineRule="exact"/>
        <w:rPr>
          <w:b/>
          <w:sz w:val="28"/>
          <w:szCs w:val="28"/>
        </w:rPr>
      </w:pPr>
      <w:r>
        <w:rPr>
          <w:b/>
          <w:noProof/>
          <w:sz w:val="28"/>
          <w:szCs w:val="28"/>
        </w:rPr>
        <w:pict>
          <v:group id="_x0000_s1943" style="position:absolute;margin-left:39.8pt;margin-top:32.3pt;width:538.35pt;height:731.15pt;z-index:-251591680;mso-position-horizontal-relative:page;mso-position-vertical-relative:page" coordorigin="479,465" coordsize="11286,14915">
            <v:shape id="_x0000_s1944" style="position:absolute;left:509;top:494;width:11227;height:0" coordorigin="509,494" coordsize="11227,0" path="m509,494r11227,e" filled="f" strokeweight="1.54pt">
              <v:path arrowok="t"/>
            </v:shape>
            <v:shape id="_x0000_s1945" style="position:absolute;left:494;top:480;width:0;height:14884" coordorigin="494,480" coordsize="0,14884" path="m494,480r,14884e" filled="f" strokeweight="1.54pt">
              <v:path arrowok="t"/>
            </v:shape>
            <v:shape id="_x0000_s1946" style="position:absolute;left:11750;top:480;width:0;height:14884" coordorigin="11750,480" coordsize="0,14884" path="m11750,480r,14884e" filled="f" strokeweight="1.54pt">
              <v:path arrowok="t"/>
            </v:shape>
            <v:shape id="_x0000_s1947" style="position:absolute;left:509;top:15350;width:11227;height:0" coordorigin="509,15350" coordsize="11227,0" path="m509,15350r11227,e" filled="f" strokeweight="1.54pt">
              <v:path arrowok="t"/>
            </v:shape>
            <w10:wrap anchorx="page" anchory="page"/>
          </v:group>
        </w:pict>
      </w:r>
    </w:p>
    <w:p w:rsidR="008D7057" w:rsidRPr="008D7057" w:rsidRDefault="00B14980" w:rsidP="008D7057">
      <w:pPr>
        <w:tabs>
          <w:tab w:val="left" w:pos="933"/>
        </w:tabs>
        <w:spacing w:before="3" w:line="280" w:lineRule="exact"/>
        <w:rPr>
          <w:b/>
          <w:bCs/>
        </w:rPr>
      </w:pPr>
      <w:r w:rsidRPr="00B14980">
        <w:rPr>
          <w:b/>
          <w:sz w:val="28"/>
          <w:szCs w:val="28"/>
        </w:rPr>
        <w:t>4.10</w:t>
      </w:r>
      <w:r w:rsidR="008D7057">
        <w:rPr>
          <w:b/>
          <w:sz w:val="28"/>
          <w:szCs w:val="28"/>
        </w:rPr>
        <w:t xml:space="preserve">  </w:t>
      </w:r>
      <w:r w:rsidR="008D7057" w:rsidRPr="008D7057">
        <w:rPr>
          <w:b/>
          <w:bCs/>
          <w:sz w:val="32"/>
        </w:rPr>
        <w:t>Detailed summary repor</w:t>
      </w:r>
      <w:r w:rsidR="008D7057">
        <w:rPr>
          <w:b/>
          <w:bCs/>
          <w:sz w:val="32"/>
        </w:rPr>
        <w:t>t</w:t>
      </w:r>
    </w:p>
    <w:p w:rsidR="00B14980" w:rsidRDefault="008D7057" w:rsidP="008D7057">
      <w:pPr>
        <w:tabs>
          <w:tab w:val="left" w:pos="933"/>
        </w:tabs>
        <w:spacing w:before="3" w:line="280" w:lineRule="exact"/>
        <w:rPr>
          <w:b/>
          <w:sz w:val="28"/>
          <w:szCs w:val="28"/>
        </w:rPr>
      </w:pPr>
      <w:r>
        <w:rPr>
          <w:b/>
          <w:sz w:val="28"/>
          <w:szCs w:val="28"/>
        </w:rPr>
        <w:t xml:space="preserve"> </w:t>
      </w:r>
    </w:p>
    <w:p w:rsidR="008D7057" w:rsidRDefault="008D7057" w:rsidP="008D7057">
      <w:pPr>
        <w:tabs>
          <w:tab w:val="left" w:pos="933"/>
        </w:tabs>
        <w:spacing w:before="3" w:line="280" w:lineRule="exact"/>
        <w:rPr>
          <w:b/>
          <w:sz w:val="28"/>
          <w:szCs w:val="28"/>
        </w:rPr>
      </w:pPr>
    </w:p>
    <w:p w:rsidR="008D7057" w:rsidRDefault="002C230B" w:rsidP="008D7057">
      <w:pPr>
        <w:tabs>
          <w:tab w:val="left" w:pos="933"/>
        </w:tabs>
        <w:spacing w:before="3" w:line="280" w:lineRule="exact"/>
        <w:rPr>
          <w:b/>
          <w:sz w:val="28"/>
          <w:szCs w:val="28"/>
        </w:rPr>
      </w:pPr>
      <w:r>
        <w:rPr>
          <w:b/>
          <w:noProof/>
          <w:sz w:val="28"/>
          <w:szCs w:val="28"/>
        </w:rPr>
        <w:drawing>
          <wp:anchor distT="0" distB="0" distL="114300" distR="114300" simplePos="0" relativeHeight="251720704" behindDoc="0" locked="0" layoutInCell="1" allowOverlap="1">
            <wp:simplePos x="0" y="0"/>
            <wp:positionH relativeFrom="margin">
              <wp:posOffset>494030</wp:posOffset>
            </wp:positionH>
            <wp:positionV relativeFrom="margin">
              <wp:posOffset>1121410</wp:posOffset>
            </wp:positionV>
            <wp:extent cx="4918710" cy="4564380"/>
            <wp:effectExtent l="19050" t="0" r="0" b="0"/>
            <wp:wrapSquare wrapText="bothSides"/>
            <wp:docPr id="26" name="Picture 24"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76"/>
                    <a:stretch>
                      <a:fillRect/>
                    </a:stretch>
                  </pic:blipFill>
                  <pic:spPr>
                    <a:xfrm>
                      <a:off x="0" y="0"/>
                      <a:ext cx="4918710" cy="4564380"/>
                    </a:xfrm>
                    <a:prstGeom prst="rect">
                      <a:avLst/>
                    </a:prstGeom>
                  </pic:spPr>
                </pic:pic>
              </a:graphicData>
            </a:graphic>
          </wp:anchor>
        </w:drawing>
      </w:r>
    </w:p>
    <w:p w:rsidR="00810F02" w:rsidRDefault="00810F02" w:rsidP="00810F02">
      <w:pPr>
        <w:tabs>
          <w:tab w:val="left" w:pos="933"/>
        </w:tabs>
        <w:spacing w:before="3" w:line="280" w:lineRule="exact"/>
        <w:rPr>
          <w:b/>
          <w:sz w:val="28"/>
          <w:szCs w:val="28"/>
        </w:rPr>
      </w:pPr>
    </w:p>
    <w:p w:rsidR="00810F02" w:rsidRDefault="00810F02" w:rsidP="00810F02">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645E32" w:rsidP="008D7057">
      <w:pPr>
        <w:tabs>
          <w:tab w:val="left" w:pos="933"/>
        </w:tabs>
        <w:spacing w:before="3" w:line="280" w:lineRule="exact"/>
        <w:rPr>
          <w:b/>
          <w:sz w:val="28"/>
          <w:szCs w:val="28"/>
        </w:rPr>
      </w:pPr>
      <w:r w:rsidRPr="00F53BE0">
        <w:rPr>
          <w:b/>
          <w:sz w:val="28"/>
          <w:szCs w:val="28"/>
        </w:rPr>
        <w:pict>
          <v:shape id="_x0000_i1028" type="#_x0000_t75" style="width:422.4pt;height:291.6pt">
            <v:imagedata r:id="rId67" o:title="1"/>
          </v:shape>
        </w:pict>
      </w: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8D7057" w:rsidRDefault="008D7057" w:rsidP="008D7057">
      <w:pPr>
        <w:tabs>
          <w:tab w:val="left" w:pos="933"/>
        </w:tabs>
        <w:spacing w:before="3" w:line="280" w:lineRule="exact"/>
        <w:rPr>
          <w:b/>
          <w:sz w:val="28"/>
          <w:szCs w:val="28"/>
        </w:rPr>
      </w:pPr>
    </w:p>
    <w:p w:rsidR="00B14980" w:rsidRPr="00B14980" w:rsidRDefault="00B14980" w:rsidP="008D7057">
      <w:pPr>
        <w:tabs>
          <w:tab w:val="left" w:pos="1547"/>
        </w:tabs>
        <w:spacing w:before="3" w:line="280" w:lineRule="exact"/>
        <w:rPr>
          <w:b/>
          <w:sz w:val="28"/>
          <w:szCs w:val="28"/>
        </w:rPr>
      </w:pPr>
    </w:p>
    <w:p w:rsidR="005D32D9" w:rsidRDefault="005D32D9">
      <w:pPr>
        <w:spacing w:before="4" w:line="240" w:lineRule="exact"/>
        <w:rPr>
          <w:sz w:val="24"/>
          <w:szCs w:val="24"/>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B14980" w:rsidRDefault="00B14980">
      <w:pPr>
        <w:ind w:left="100"/>
        <w:rPr>
          <w:w w:val="99"/>
          <w:sz w:val="26"/>
          <w:szCs w:val="26"/>
        </w:rPr>
      </w:pPr>
    </w:p>
    <w:p w:rsidR="00810F02" w:rsidRPr="00810F02" w:rsidRDefault="00810F02" w:rsidP="00810F02">
      <w:pPr>
        <w:spacing w:before="100"/>
      </w:pPr>
      <w:r>
        <w:pict>
          <v:group id="_x0000_s1953" style="position:absolute;margin-left:23.95pt;margin-top:23.25pt;width:564.3pt;height:745.75pt;z-index:-251589632;mso-position-horizontal-relative:page;mso-position-vertical-relative:page" coordorigin="479,465" coordsize="11286,14915">
            <v:shape id="_x0000_s1954" style="position:absolute;left:509;top:494;width:11227;height:0" coordorigin="509,494" coordsize="11227,0" path="m509,494r11227,e" filled="f" strokeweight="1.54pt">
              <v:path arrowok="t"/>
            </v:shape>
            <v:shape id="_x0000_s1955" style="position:absolute;left:494;top:480;width:0;height:14884" coordorigin="494,480" coordsize="0,14884" path="m494,480r,14884e" filled="f" strokeweight="1.54pt">
              <v:path arrowok="t"/>
            </v:shape>
            <v:shape id="_x0000_s1956" style="position:absolute;left:11750;top:480;width:0;height:14884" coordorigin="11750,480" coordsize="0,14884" path="m11750,480r,14884e" filled="f" strokeweight="1.54pt">
              <v:path arrowok="t"/>
            </v:shape>
            <v:shape id="_x0000_s1957" style="position:absolute;left:509;top:15350;width:11227;height:0" coordorigin="509,15350" coordsize="11227,0" path="m509,15350r11227,e" filled="f" strokeweight="1.54pt">
              <v:path arrowok="t"/>
            </v:shape>
            <w10:wrap anchorx="page" anchory="page"/>
          </v:group>
        </w:pict>
      </w:r>
      <w:r>
        <w:rPr>
          <w:b/>
          <w:w w:val="96"/>
          <w:position w:val="-1"/>
          <w:sz w:val="36"/>
          <w:szCs w:val="36"/>
        </w:rPr>
        <w:t>V.</w:t>
      </w:r>
      <w:r>
        <w:rPr>
          <w:b/>
          <w:position w:val="-1"/>
          <w:sz w:val="36"/>
          <w:szCs w:val="36"/>
        </w:rPr>
        <w:t xml:space="preserve">     CONCLUSION AND FUTURE SCOPE</w:t>
      </w:r>
    </w:p>
    <w:p w:rsidR="00810F02" w:rsidRDefault="00810F02" w:rsidP="00810F02">
      <w:pPr>
        <w:tabs>
          <w:tab w:val="left" w:pos="933"/>
        </w:tabs>
        <w:spacing w:before="3" w:line="280" w:lineRule="exact"/>
        <w:rPr>
          <w:b/>
          <w:sz w:val="28"/>
          <w:szCs w:val="28"/>
        </w:rPr>
      </w:pPr>
    </w:p>
    <w:p w:rsidR="00810F02" w:rsidRPr="00810F02" w:rsidRDefault="00810F02" w:rsidP="00810F02">
      <w:pPr>
        <w:spacing w:line="360" w:lineRule="auto"/>
        <w:ind w:left="100"/>
        <w:rPr>
          <w:w w:val="99"/>
          <w:sz w:val="28"/>
          <w:szCs w:val="28"/>
        </w:rPr>
      </w:pPr>
      <w:r w:rsidRPr="00810F02">
        <w:rPr>
          <w:w w:val="99"/>
          <w:sz w:val="28"/>
          <w:szCs w:val="28"/>
        </w:rPr>
        <w:t>To wrap up, let’s pick some fun facts out of the summary tables and solve the last exercise.</w:t>
      </w:r>
    </w:p>
    <w:p w:rsidR="00810F02" w:rsidRPr="00810F02" w:rsidRDefault="00810F02" w:rsidP="00810F02">
      <w:pPr>
        <w:spacing w:line="360" w:lineRule="auto"/>
        <w:ind w:left="100"/>
        <w:rPr>
          <w:w w:val="99"/>
          <w:sz w:val="28"/>
          <w:szCs w:val="28"/>
        </w:rPr>
      </w:pPr>
      <w:r w:rsidRPr="00810F02">
        <w:rPr>
          <w:w w:val="99"/>
          <w:sz w:val="28"/>
          <w:szCs w:val="28"/>
        </w:rPr>
        <w:t>These data (my running history) represent 6 years, 2 months and 21 days. And I remember how many running shoes I went through–7.</w:t>
      </w:r>
    </w:p>
    <w:p w:rsidR="00810F02" w:rsidRPr="00810F02" w:rsidRDefault="00810F02" w:rsidP="00810F02">
      <w:pPr>
        <w:spacing w:line="360" w:lineRule="auto"/>
        <w:ind w:left="100"/>
        <w:rPr>
          <w:w w:val="99"/>
          <w:sz w:val="28"/>
          <w:szCs w:val="28"/>
        </w:rPr>
      </w:pPr>
      <w:r w:rsidRPr="00810F02">
        <w:rPr>
          <w:w w:val="99"/>
          <w:sz w:val="28"/>
          <w:szCs w:val="28"/>
        </w:rPr>
        <w:t>FUN FACTS</w:t>
      </w:r>
    </w:p>
    <w:p w:rsidR="00810F02" w:rsidRPr="00810F02" w:rsidRDefault="00810F02" w:rsidP="00810F02">
      <w:pPr>
        <w:spacing w:line="360" w:lineRule="auto"/>
        <w:ind w:left="100"/>
        <w:rPr>
          <w:w w:val="99"/>
          <w:sz w:val="28"/>
          <w:szCs w:val="28"/>
        </w:rPr>
      </w:pPr>
      <w:r w:rsidRPr="00810F02">
        <w:rPr>
          <w:w w:val="99"/>
          <w:sz w:val="28"/>
          <w:szCs w:val="28"/>
        </w:rPr>
        <w:t>- Average distance: 11.38 km</w:t>
      </w:r>
    </w:p>
    <w:p w:rsidR="00810F02" w:rsidRPr="00810F02" w:rsidRDefault="00810F02" w:rsidP="00810F02">
      <w:pPr>
        <w:spacing w:line="360" w:lineRule="auto"/>
        <w:ind w:left="100"/>
        <w:rPr>
          <w:w w:val="99"/>
          <w:sz w:val="28"/>
          <w:szCs w:val="28"/>
        </w:rPr>
      </w:pPr>
      <w:r w:rsidRPr="00810F02">
        <w:rPr>
          <w:w w:val="99"/>
          <w:sz w:val="28"/>
          <w:szCs w:val="28"/>
        </w:rPr>
        <w:t>- Longest distance: 38.32 km</w:t>
      </w:r>
    </w:p>
    <w:p w:rsidR="00810F02" w:rsidRPr="00810F02" w:rsidRDefault="00810F02" w:rsidP="00810F02">
      <w:pPr>
        <w:spacing w:line="360" w:lineRule="auto"/>
        <w:ind w:left="100"/>
        <w:rPr>
          <w:w w:val="99"/>
          <w:sz w:val="28"/>
          <w:szCs w:val="28"/>
        </w:rPr>
      </w:pPr>
      <w:r w:rsidRPr="00810F02">
        <w:rPr>
          <w:w w:val="99"/>
          <w:sz w:val="28"/>
          <w:szCs w:val="28"/>
        </w:rPr>
        <w:t>- Highest climb: 982 m</w:t>
      </w:r>
    </w:p>
    <w:p w:rsidR="00810F02" w:rsidRPr="00810F02" w:rsidRDefault="00810F02" w:rsidP="00810F02">
      <w:pPr>
        <w:spacing w:line="360" w:lineRule="auto"/>
        <w:ind w:left="100"/>
        <w:rPr>
          <w:w w:val="99"/>
          <w:sz w:val="28"/>
          <w:szCs w:val="28"/>
        </w:rPr>
      </w:pPr>
      <w:r w:rsidRPr="00810F02">
        <w:rPr>
          <w:w w:val="99"/>
          <w:sz w:val="28"/>
          <w:szCs w:val="28"/>
        </w:rPr>
        <w:t>- Total climb: 57,278 m</w:t>
      </w:r>
    </w:p>
    <w:p w:rsidR="00810F02" w:rsidRPr="00810F02" w:rsidRDefault="00810F02" w:rsidP="00810F02">
      <w:pPr>
        <w:spacing w:line="360" w:lineRule="auto"/>
        <w:ind w:left="100"/>
        <w:rPr>
          <w:w w:val="99"/>
          <w:sz w:val="28"/>
          <w:szCs w:val="28"/>
        </w:rPr>
      </w:pPr>
      <w:r w:rsidRPr="00810F02">
        <w:rPr>
          <w:w w:val="99"/>
          <w:sz w:val="28"/>
          <w:szCs w:val="28"/>
        </w:rPr>
        <w:t>- Total number of km run: 5,224 km</w:t>
      </w:r>
    </w:p>
    <w:p w:rsidR="00810F02" w:rsidRPr="00810F02" w:rsidRDefault="00810F02" w:rsidP="00810F02">
      <w:pPr>
        <w:spacing w:line="360" w:lineRule="auto"/>
        <w:ind w:left="100"/>
        <w:rPr>
          <w:w w:val="99"/>
          <w:sz w:val="28"/>
          <w:szCs w:val="28"/>
        </w:rPr>
      </w:pPr>
      <w:r w:rsidRPr="00810F02">
        <w:rPr>
          <w:w w:val="99"/>
          <w:sz w:val="28"/>
          <w:szCs w:val="28"/>
        </w:rPr>
        <w:t>- Total runs: 459</w:t>
      </w:r>
    </w:p>
    <w:p w:rsidR="00810F02" w:rsidRPr="00810F02" w:rsidRDefault="00810F02" w:rsidP="00810F02">
      <w:pPr>
        <w:spacing w:line="360" w:lineRule="auto"/>
        <w:ind w:left="100"/>
        <w:rPr>
          <w:w w:val="99"/>
          <w:sz w:val="28"/>
          <w:szCs w:val="28"/>
        </w:rPr>
      </w:pPr>
      <w:r w:rsidRPr="00810F02">
        <w:rPr>
          <w:w w:val="99"/>
          <w:sz w:val="28"/>
          <w:szCs w:val="28"/>
        </w:rPr>
        <w:t>- Number of running shoes gone through: 7 pairs</w:t>
      </w:r>
    </w:p>
    <w:p w:rsidR="00810F02" w:rsidRPr="00810F02" w:rsidRDefault="00810F02" w:rsidP="00810F02">
      <w:pPr>
        <w:spacing w:line="360" w:lineRule="auto"/>
        <w:ind w:left="100"/>
        <w:rPr>
          <w:w w:val="99"/>
          <w:sz w:val="28"/>
          <w:szCs w:val="28"/>
        </w:rPr>
      </w:pPr>
      <w:r w:rsidRPr="00810F02">
        <w:rPr>
          <w:w w:val="99"/>
          <w:sz w:val="28"/>
          <w:szCs w:val="28"/>
        </w:rPr>
        <w:t xml:space="preserve">The story of Forrest Gump is well known–the man, who for no particular reason decided to go for a "little run." His epic run duration was 3 years, 2 months and 14 days (1169 days). In the picture you can see Forrest’s route of 24,700 km. </w:t>
      </w:r>
    </w:p>
    <w:p w:rsidR="00810F02" w:rsidRPr="00810F02" w:rsidRDefault="00810F02" w:rsidP="00810F02">
      <w:pPr>
        <w:spacing w:line="360" w:lineRule="auto"/>
        <w:ind w:left="100"/>
        <w:rPr>
          <w:w w:val="99"/>
          <w:sz w:val="28"/>
          <w:szCs w:val="28"/>
        </w:rPr>
      </w:pPr>
      <w:r w:rsidRPr="00810F02">
        <w:rPr>
          <w:w w:val="99"/>
          <w:sz w:val="28"/>
          <w:szCs w:val="28"/>
        </w:rPr>
        <w:t>FORREST RUN FACTS</w:t>
      </w:r>
    </w:p>
    <w:p w:rsidR="00810F02" w:rsidRPr="00810F02" w:rsidRDefault="00810F02" w:rsidP="00810F02">
      <w:pPr>
        <w:spacing w:line="360" w:lineRule="auto"/>
        <w:ind w:left="100"/>
        <w:rPr>
          <w:w w:val="99"/>
          <w:sz w:val="28"/>
          <w:szCs w:val="28"/>
        </w:rPr>
      </w:pPr>
      <w:r w:rsidRPr="00810F02">
        <w:rPr>
          <w:w w:val="99"/>
          <w:sz w:val="28"/>
          <w:szCs w:val="28"/>
        </w:rPr>
        <w:t>- Average distance: 21.13 km</w:t>
      </w:r>
    </w:p>
    <w:p w:rsidR="00810F02" w:rsidRPr="00810F02" w:rsidRDefault="00810F02" w:rsidP="00810F02">
      <w:pPr>
        <w:spacing w:line="360" w:lineRule="auto"/>
        <w:ind w:left="100"/>
        <w:rPr>
          <w:w w:val="99"/>
          <w:sz w:val="28"/>
          <w:szCs w:val="28"/>
        </w:rPr>
      </w:pPr>
      <w:r w:rsidRPr="00810F02">
        <w:rPr>
          <w:w w:val="99"/>
          <w:sz w:val="28"/>
          <w:szCs w:val="28"/>
        </w:rPr>
        <w:t>- Total number of km run: 24,700 km</w:t>
      </w:r>
    </w:p>
    <w:p w:rsidR="00810F02" w:rsidRPr="00810F02" w:rsidRDefault="00810F02" w:rsidP="00810F02">
      <w:pPr>
        <w:spacing w:line="360" w:lineRule="auto"/>
        <w:ind w:left="100"/>
        <w:rPr>
          <w:w w:val="99"/>
          <w:sz w:val="28"/>
          <w:szCs w:val="28"/>
        </w:rPr>
      </w:pPr>
      <w:r w:rsidRPr="00810F02">
        <w:rPr>
          <w:w w:val="99"/>
          <w:sz w:val="28"/>
          <w:szCs w:val="28"/>
        </w:rPr>
        <w:t>- Total runs: 1169</w:t>
      </w:r>
    </w:p>
    <w:p w:rsidR="00810F02" w:rsidRPr="00810F02" w:rsidRDefault="00810F02" w:rsidP="00810F02">
      <w:pPr>
        <w:spacing w:line="360" w:lineRule="auto"/>
        <w:ind w:left="100"/>
        <w:rPr>
          <w:w w:val="99"/>
          <w:sz w:val="28"/>
          <w:szCs w:val="28"/>
        </w:rPr>
      </w:pPr>
      <w:r w:rsidRPr="00810F02">
        <w:rPr>
          <w:w w:val="99"/>
          <w:sz w:val="28"/>
          <w:szCs w:val="28"/>
        </w:rPr>
        <w:t>- Number of running shoes gone through: ...</w:t>
      </w:r>
    </w:p>
    <w:p w:rsidR="00810F02" w:rsidRPr="00810F02" w:rsidRDefault="00810F02" w:rsidP="00810F02">
      <w:pPr>
        <w:spacing w:line="360" w:lineRule="auto"/>
        <w:ind w:left="100"/>
        <w:rPr>
          <w:w w:val="99"/>
          <w:sz w:val="28"/>
          <w:szCs w:val="28"/>
        </w:rPr>
      </w:pPr>
      <w:r w:rsidRPr="00810F02">
        <w:rPr>
          <w:w w:val="99"/>
          <w:sz w:val="28"/>
          <w:szCs w:val="28"/>
        </w:rPr>
        <w:t>Assuming Forest and I go through running shoes at the same rate, figure out how many pairs of shoes Forrest needed for his run.</w:t>
      </w:r>
    </w:p>
    <w:p w:rsidR="00810F02" w:rsidRPr="00810F02" w:rsidRDefault="00810F02" w:rsidP="00810F02">
      <w:pPr>
        <w:spacing w:line="360" w:lineRule="auto"/>
        <w:ind w:left="100"/>
        <w:rPr>
          <w:w w:val="99"/>
          <w:sz w:val="28"/>
          <w:szCs w:val="28"/>
        </w:rPr>
      </w:pPr>
      <w:r w:rsidRPr="00810F02">
        <w:rPr>
          <w:w w:val="99"/>
          <w:sz w:val="28"/>
          <w:szCs w:val="28"/>
        </w:rPr>
        <w:pict>
          <v:shape id="_x0000_i1029" type="#_x0000_t75" alt="Forrest's route" style="width:24pt;height:24pt"/>
        </w:pict>
      </w:r>
    </w:p>
    <w:p w:rsidR="005D32D9" w:rsidRDefault="005D32D9" w:rsidP="002C230B">
      <w:pPr>
        <w:spacing w:line="200" w:lineRule="exact"/>
      </w:pPr>
    </w:p>
    <w:p w:rsidR="005D32D9" w:rsidRPr="00810F02" w:rsidRDefault="00F53BE0" w:rsidP="00810F02">
      <w:pPr>
        <w:spacing w:before="100"/>
        <w:jc w:val="center"/>
      </w:pPr>
      <w:r>
        <w:pict>
          <v:group id="_x0000_s1027" style="position:absolute;left:0;text-align:left;margin-left:23.95pt;margin-top:23.25pt;width:564.3pt;height:745.75pt;z-index:-251629568;mso-position-horizontal-relative:page;mso-position-vertical-relative:page" coordorigin="479,465" coordsize="11286,14915">
            <v:shape id="_x0000_s1031" style="position:absolute;left:509;top:494;width:11227;height:0" coordorigin="509,494" coordsize="11227,0" path="m509,494r11227,e" filled="f" strokeweight="1.54pt">
              <v:path arrowok="t"/>
            </v:shape>
            <v:shape id="_x0000_s1030" style="position:absolute;left:494;top:480;width:0;height:14884" coordorigin="494,480" coordsize="0,14884" path="m494,480r,14884e" filled="f" strokeweight="1.54pt">
              <v:path arrowok="t"/>
            </v:shape>
            <v:shape id="_x0000_s1029" style="position:absolute;left:11750;top:480;width:0;height:14884" coordorigin="11750,480" coordsize="0,14884" path="m11750,480r,14884e" filled="f" strokeweight="1.54pt">
              <v:path arrowok="t"/>
            </v:shape>
            <v:shape id="_x0000_s1028" style="position:absolute;left:509;top:15350;width:11227;height:0" coordorigin="509,15350" coordsize="11227,0" path="m509,15350r11227,e" filled="f" strokeweight="1.54pt">
              <v:path arrowok="t"/>
            </v:shape>
            <w10:wrap anchorx="page" anchory="page"/>
          </v:group>
        </w:pict>
      </w:r>
      <w:r w:rsidR="00FE5874">
        <w:rPr>
          <w:b/>
          <w:w w:val="96"/>
          <w:position w:val="-1"/>
          <w:sz w:val="36"/>
          <w:szCs w:val="36"/>
        </w:rPr>
        <w:t>V.</w:t>
      </w:r>
      <w:r w:rsidR="00FE5874">
        <w:rPr>
          <w:b/>
          <w:position w:val="-1"/>
          <w:sz w:val="36"/>
          <w:szCs w:val="36"/>
        </w:rPr>
        <w:t xml:space="preserve">    REFERENCES</w:t>
      </w:r>
    </w:p>
    <w:p w:rsidR="005D32D9" w:rsidRDefault="005D32D9">
      <w:pPr>
        <w:spacing w:before="1" w:line="280" w:lineRule="exact"/>
        <w:rPr>
          <w:sz w:val="28"/>
          <w:szCs w:val="28"/>
        </w:rPr>
      </w:pPr>
    </w:p>
    <w:p w:rsidR="005D32D9" w:rsidRDefault="00FE5874">
      <w:pPr>
        <w:spacing w:before="26"/>
        <w:ind w:left="100"/>
        <w:rPr>
          <w:sz w:val="26"/>
          <w:szCs w:val="26"/>
        </w:rPr>
      </w:pPr>
      <w:r>
        <w:rPr>
          <w:b/>
          <w:w w:val="99"/>
          <w:sz w:val="26"/>
          <w:szCs w:val="26"/>
        </w:rPr>
        <w:t>Data</w:t>
      </w:r>
      <w:r>
        <w:rPr>
          <w:b/>
          <w:sz w:val="26"/>
          <w:szCs w:val="26"/>
        </w:rPr>
        <w:t xml:space="preserve"> </w:t>
      </w:r>
      <w:r>
        <w:rPr>
          <w:b/>
          <w:w w:val="99"/>
          <w:sz w:val="26"/>
          <w:szCs w:val="26"/>
        </w:rPr>
        <w:t>Collection</w:t>
      </w:r>
    </w:p>
    <w:p w:rsidR="005D32D9" w:rsidRDefault="005D32D9">
      <w:pPr>
        <w:spacing w:before="2" w:line="280" w:lineRule="exact"/>
        <w:rPr>
          <w:sz w:val="28"/>
          <w:szCs w:val="28"/>
        </w:rPr>
      </w:pPr>
    </w:p>
    <w:p w:rsidR="005D32D9" w:rsidRDefault="00FE5874">
      <w:pPr>
        <w:ind w:left="100"/>
        <w:rPr>
          <w:w w:val="99"/>
          <w:sz w:val="26"/>
          <w:szCs w:val="26"/>
        </w:rPr>
      </w:pPr>
      <w:r>
        <w:rPr>
          <w:w w:val="99"/>
          <w:sz w:val="26"/>
          <w:szCs w:val="26"/>
        </w:rPr>
        <w:t>The</w:t>
      </w:r>
      <w:r>
        <w:rPr>
          <w:sz w:val="26"/>
          <w:szCs w:val="26"/>
        </w:rPr>
        <w:t xml:space="preserve"> </w:t>
      </w:r>
      <w:r>
        <w:rPr>
          <w:w w:val="99"/>
          <w:sz w:val="26"/>
          <w:szCs w:val="26"/>
        </w:rPr>
        <w:t>following</w:t>
      </w:r>
      <w:r>
        <w:rPr>
          <w:sz w:val="26"/>
          <w:szCs w:val="26"/>
        </w:rPr>
        <w:t xml:space="preserve"> </w:t>
      </w:r>
      <w:r>
        <w:rPr>
          <w:w w:val="99"/>
          <w:sz w:val="26"/>
          <w:szCs w:val="26"/>
        </w:rPr>
        <w:t>website</w:t>
      </w:r>
      <w:r>
        <w:rPr>
          <w:sz w:val="26"/>
          <w:szCs w:val="26"/>
        </w:rPr>
        <w:t xml:space="preserve"> </w:t>
      </w:r>
      <w:r>
        <w:rPr>
          <w:w w:val="99"/>
          <w:sz w:val="26"/>
          <w:szCs w:val="26"/>
        </w:rPr>
        <w:t>ha</w:t>
      </w:r>
      <w:r w:rsidR="00302ACE">
        <w:rPr>
          <w:w w:val="99"/>
          <w:sz w:val="26"/>
          <w:szCs w:val="26"/>
        </w:rPr>
        <w:t>s</w:t>
      </w:r>
      <w:r>
        <w:rPr>
          <w:sz w:val="26"/>
          <w:szCs w:val="26"/>
        </w:rPr>
        <w:t xml:space="preserve"> </w:t>
      </w:r>
      <w:r>
        <w:rPr>
          <w:w w:val="99"/>
          <w:sz w:val="26"/>
          <w:szCs w:val="26"/>
        </w:rPr>
        <w:t>been</w:t>
      </w:r>
      <w:r>
        <w:rPr>
          <w:sz w:val="26"/>
          <w:szCs w:val="26"/>
        </w:rPr>
        <w:t xml:space="preserve"> </w:t>
      </w:r>
      <w:r>
        <w:rPr>
          <w:w w:val="99"/>
          <w:sz w:val="26"/>
          <w:szCs w:val="26"/>
        </w:rPr>
        <w:t>referred</w:t>
      </w:r>
      <w:r>
        <w:rPr>
          <w:sz w:val="26"/>
          <w:szCs w:val="26"/>
        </w:rPr>
        <w:t xml:space="preserve"> </w:t>
      </w:r>
      <w:r>
        <w:rPr>
          <w:w w:val="99"/>
          <w:sz w:val="26"/>
          <w:szCs w:val="26"/>
        </w:rPr>
        <w:t>to</w:t>
      </w:r>
      <w:r>
        <w:rPr>
          <w:sz w:val="26"/>
          <w:szCs w:val="26"/>
        </w:rPr>
        <w:t xml:space="preserve"> </w:t>
      </w:r>
      <w:r>
        <w:rPr>
          <w:w w:val="99"/>
          <w:sz w:val="26"/>
          <w:szCs w:val="26"/>
        </w:rPr>
        <w:t>obtain</w:t>
      </w:r>
      <w:r>
        <w:rPr>
          <w:sz w:val="26"/>
          <w:szCs w:val="26"/>
        </w:rPr>
        <w:t xml:space="preserve"> </w:t>
      </w:r>
      <w:r>
        <w:rPr>
          <w:w w:val="99"/>
          <w:sz w:val="26"/>
          <w:szCs w:val="26"/>
        </w:rPr>
        <w:t>the</w:t>
      </w:r>
      <w:r>
        <w:rPr>
          <w:sz w:val="26"/>
          <w:szCs w:val="26"/>
        </w:rPr>
        <w:t xml:space="preserve"> </w:t>
      </w:r>
      <w:r>
        <w:rPr>
          <w:w w:val="99"/>
          <w:sz w:val="26"/>
          <w:szCs w:val="26"/>
        </w:rPr>
        <w:t>input</w:t>
      </w:r>
      <w:r>
        <w:rPr>
          <w:sz w:val="26"/>
          <w:szCs w:val="26"/>
        </w:rPr>
        <w:t xml:space="preserve"> </w:t>
      </w:r>
      <w:r>
        <w:rPr>
          <w:w w:val="99"/>
          <w:sz w:val="26"/>
          <w:szCs w:val="26"/>
        </w:rPr>
        <w:t>data</w:t>
      </w:r>
      <w:r>
        <w:rPr>
          <w:sz w:val="26"/>
          <w:szCs w:val="26"/>
        </w:rPr>
        <w:t xml:space="preserve"> </w:t>
      </w:r>
      <w:r>
        <w:rPr>
          <w:w w:val="99"/>
          <w:sz w:val="26"/>
          <w:szCs w:val="26"/>
        </w:rPr>
        <w:t>and</w:t>
      </w:r>
      <w:r>
        <w:rPr>
          <w:sz w:val="26"/>
          <w:szCs w:val="26"/>
        </w:rPr>
        <w:t xml:space="preserve"> </w:t>
      </w:r>
      <w:r>
        <w:rPr>
          <w:w w:val="99"/>
          <w:sz w:val="26"/>
          <w:szCs w:val="26"/>
        </w:rPr>
        <w:t>statistics:</w:t>
      </w:r>
    </w:p>
    <w:p w:rsidR="00302ACE" w:rsidRDefault="00302ACE">
      <w:pPr>
        <w:ind w:left="100"/>
        <w:rPr>
          <w:sz w:val="26"/>
          <w:szCs w:val="26"/>
        </w:rPr>
      </w:pPr>
      <w:hyperlink r:id="rId77" w:history="1">
        <w:r w:rsidRPr="00302ACE">
          <w:rPr>
            <w:rStyle w:val="Hyperlink"/>
            <w:sz w:val="26"/>
            <w:szCs w:val="26"/>
          </w:rPr>
          <w:t>https://github.co</w:t>
        </w:r>
        <w:r w:rsidRPr="00302ACE">
          <w:rPr>
            <w:rStyle w:val="Hyperlink"/>
            <w:sz w:val="26"/>
            <w:szCs w:val="26"/>
          </w:rPr>
          <w:t>m</w:t>
        </w:r>
        <w:r w:rsidRPr="00302ACE">
          <w:rPr>
            <w:rStyle w:val="Hyperlink"/>
            <w:sz w:val="26"/>
            <w:szCs w:val="26"/>
          </w:rPr>
          <w:t>/aravindpatel/cardioActivities/blob/main/cardioActivities.csv</w:t>
        </w:r>
      </w:hyperlink>
    </w:p>
    <w:p w:rsidR="005D32D9" w:rsidRDefault="005D32D9">
      <w:pPr>
        <w:spacing w:before="3" w:line="220" w:lineRule="exact"/>
        <w:rPr>
          <w:sz w:val="22"/>
          <w:szCs w:val="22"/>
        </w:rPr>
      </w:pPr>
    </w:p>
    <w:p w:rsidR="005D32D9" w:rsidRDefault="00FE5874">
      <w:pPr>
        <w:spacing w:before="26"/>
        <w:ind w:left="100"/>
        <w:rPr>
          <w:sz w:val="26"/>
          <w:szCs w:val="26"/>
        </w:rPr>
      </w:pPr>
      <w:r>
        <w:rPr>
          <w:b/>
          <w:w w:val="99"/>
          <w:sz w:val="26"/>
          <w:szCs w:val="26"/>
        </w:rPr>
        <w:t>Programming</w:t>
      </w:r>
      <w:r>
        <w:rPr>
          <w:b/>
          <w:sz w:val="26"/>
          <w:szCs w:val="26"/>
        </w:rPr>
        <w:t xml:space="preserve"> </w:t>
      </w:r>
      <w:r>
        <w:rPr>
          <w:b/>
          <w:w w:val="99"/>
          <w:sz w:val="26"/>
          <w:szCs w:val="26"/>
        </w:rPr>
        <w:t>References</w:t>
      </w:r>
    </w:p>
    <w:p w:rsidR="005D32D9" w:rsidRDefault="005D32D9">
      <w:pPr>
        <w:spacing w:before="2" w:line="280" w:lineRule="exact"/>
        <w:rPr>
          <w:sz w:val="28"/>
          <w:szCs w:val="28"/>
        </w:rPr>
      </w:pPr>
    </w:p>
    <w:p w:rsidR="005D32D9" w:rsidRDefault="00FE5874">
      <w:pPr>
        <w:ind w:left="100"/>
        <w:rPr>
          <w:sz w:val="26"/>
          <w:szCs w:val="26"/>
        </w:rPr>
      </w:pPr>
      <w:r>
        <w:rPr>
          <w:w w:val="99"/>
          <w:sz w:val="26"/>
          <w:szCs w:val="26"/>
        </w:rPr>
        <w:t>The</w:t>
      </w:r>
      <w:r>
        <w:rPr>
          <w:sz w:val="26"/>
          <w:szCs w:val="26"/>
        </w:rPr>
        <w:t xml:space="preserve"> </w:t>
      </w:r>
      <w:r>
        <w:rPr>
          <w:w w:val="99"/>
          <w:sz w:val="26"/>
          <w:szCs w:val="26"/>
        </w:rPr>
        <w:t>following</w:t>
      </w:r>
      <w:r>
        <w:rPr>
          <w:sz w:val="26"/>
          <w:szCs w:val="26"/>
        </w:rPr>
        <w:t xml:space="preserve"> </w:t>
      </w:r>
      <w:r>
        <w:rPr>
          <w:w w:val="99"/>
          <w:sz w:val="26"/>
          <w:szCs w:val="26"/>
        </w:rPr>
        <w:t>websites</w:t>
      </w:r>
      <w:r>
        <w:rPr>
          <w:sz w:val="26"/>
          <w:szCs w:val="26"/>
        </w:rPr>
        <w:t xml:space="preserve"> </w:t>
      </w:r>
      <w:r>
        <w:rPr>
          <w:w w:val="99"/>
          <w:sz w:val="26"/>
          <w:szCs w:val="26"/>
        </w:rPr>
        <w:t>have</w:t>
      </w:r>
      <w:r>
        <w:rPr>
          <w:sz w:val="26"/>
          <w:szCs w:val="26"/>
        </w:rPr>
        <w:t xml:space="preserve"> </w:t>
      </w:r>
      <w:r>
        <w:rPr>
          <w:w w:val="99"/>
          <w:sz w:val="26"/>
          <w:szCs w:val="26"/>
        </w:rPr>
        <w:t>been</w:t>
      </w:r>
      <w:r>
        <w:rPr>
          <w:sz w:val="26"/>
          <w:szCs w:val="26"/>
        </w:rPr>
        <w:t xml:space="preserve"> </w:t>
      </w:r>
      <w:r>
        <w:rPr>
          <w:w w:val="99"/>
          <w:sz w:val="26"/>
          <w:szCs w:val="26"/>
        </w:rPr>
        <w:t>referred</w:t>
      </w:r>
      <w:r>
        <w:rPr>
          <w:sz w:val="26"/>
          <w:szCs w:val="26"/>
        </w:rPr>
        <w:t xml:space="preserve"> </w:t>
      </w:r>
      <w:r>
        <w:rPr>
          <w:w w:val="99"/>
          <w:sz w:val="26"/>
          <w:szCs w:val="26"/>
        </w:rPr>
        <w:t>for</w:t>
      </w:r>
      <w:r>
        <w:rPr>
          <w:sz w:val="26"/>
          <w:szCs w:val="26"/>
        </w:rPr>
        <w:t xml:space="preserve"> </w:t>
      </w:r>
      <w:r>
        <w:rPr>
          <w:w w:val="99"/>
          <w:sz w:val="26"/>
          <w:szCs w:val="26"/>
        </w:rPr>
        <w:t>R</w:t>
      </w:r>
      <w:r>
        <w:rPr>
          <w:sz w:val="26"/>
          <w:szCs w:val="26"/>
        </w:rPr>
        <w:t xml:space="preserve"> </w:t>
      </w:r>
      <w:r>
        <w:rPr>
          <w:w w:val="99"/>
          <w:sz w:val="26"/>
          <w:szCs w:val="26"/>
        </w:rPr>
        <w:t>coding</w:t>
      </w:r>
      <w:r>
        <w:rPr>
          <w:sz w:val="26"/>
          <w:szCs w:val="26"/>
        </w:rPr>
        <w:t xml:space="preserve"> </w:t>
      </w:r>
      <w:r>
        <w:rPr>
          <w:w w:val="99"/>
          <w:sz w:val="26"/>
          <w:szCs w:val="26"/>
        </w:rPr>
        <w:t>and</w:t>
      </w:r>
      <w:r>
        <w:rPr>
          <w:sz w:val="26"/>
          <w:szCs w:val="26"/>
        </w:rPr>
        <w:t xml:space="preserve"> </w:t>
      </w:r>
      <w:r>
        <w:rPr>
          <w:w w:val="99"/>
          <w:sz w:val="26"/>
          <w:szCs w:val="26"/>
        </w:rPr>
        <w:t>Shiny</w:t>
      </w:r>
      <w:r>
        <w:rPr>
          <w:sz w:val="26"/>
          <w:szCs w:val="26"/>
        </w:rPr>
        <w:t xml:space="preserve"> </w:t>
      </w:r>
      <w:r>
        <w:rPr>
          <w:w w:val="99"/>
          <w:sz w:val="26"/>
          <w:szCs w:val="26"/>
        </w:rPr>
        <w:t>tutorials:</w:t>
      </w:r>
    </w:p>
    <w:p w:rsidR="005D32D9" w:rsidRDefault="005D32D9">
      <w:pPr>
        <w:spacing w:before="7" w:line="280" w:lineRule="exact"/>
        <w:rPr>
          <w:sz w:val="28"/>
          <w:szCs w:val="28"/>
        </w:rPr>
      </w:pPr>
    </w:p>
    <w:p w:rsidR="005D32D9" w:rsidRDefault="00FE5874">
      <w:pPr>
        <w:spacing w:line="280" w:lineRule="exact"/>
        <w:ind w:left="460"/>
        <w:rPr>
          <w:sz w:val="26"/>
          <w:szCs w:val="26"/>
        </w:rPr>
      </w:pPr>
      <w:r>
        <w:rPr>
          <w:w w:val="95"/>
          <w:position w:val="-1"/>
          <w:sz w:val="26"/>
          <w:szCs w:val="26"/>
        </w:rPr>
        <w:t>a.</w:t>
      </w:r>
      <w:r>
        <w:rPr>
          <w:position w:val="-1"/>
          <w:sz w:val="26"/>
          <w:szCs w:val="26"/>
        </w:rPr>
        <w:t xml:space="preserve">   </w:t>
      </w:r>
      <w:hyperlink r:id="rId78">
        <w:r>
          <w:rPr>
            <w:color w:val="0000FF"/>
            <w:w w:val="99"/>
            <w:position w:val="-1"/>
            <w:sz w:val="26"/>
            <w:szCs w:val="26"/>
            <w:u w:val="single" w:color="0000FF"/>
          </w:rPr>
          <w:t>https://datascienceplus.com/category/programming</w:t>
        </w:r>
      </w:hyperlink>
    </w:p>
    <w:p w:rsidR="005D32D9" w:rsidRDefault="005D32D9">
      <w:pPr>
        <w:spacing w:before="18" w:line="200" w:lineRule="exact"/>
      </w:pPr>
    </w:p>
    <w:p w:rsidR="005D32D9" w:rsidRPr="00C87EAA" w:rsidRDefault="00FE5874">
      <w:pPr>
        <w:spacing w:before="26" w:line="280" w:lineRule="exact"/>
        <w:ind w:left="460"/>
        <w:rPr>
          <w:sz w:val="32"/>
          <w:szCs w:val="26"/>
        </w:rPr>
      </w:pPr>
      <w:r>
        <w:rPr>
          <w:w w:val="95"/>
          <w:position w:val="-1"/>
          <w:sz w:val="26"/>
          <w:szCs w:val="26"/>
        </w:rPr>
        <w:t>b.</w:t>
      </w:r>
      <w:r>
        <w:rPr>
          <w:position w:val="-1"/>
          <w:sz w:val="26"/>
          <w:szCs w:val="26"/>
        </w:rPr>
        <w:t xml:space="preserve">  </w:t>
      </w:r>
      <w:hyperlink r:id="rId79" w:history="1">
        <w:r w:rsidRPr="00C87EAA">
          <w:rPr>
            <w:rStyle w:val="Hyperlink"/>
            <w:position w:val="-1"/>
            <w:sz w:val="32"/>
            <w:szCs w:val="26"/>
          </w:rPr>
          <w:t xml:space="preserve"> </w:t>
        </w:r>
        <w:r w:rsidR="00C87EAA" w:rsidRPr="00C87EAA">
          <w:rPr>
            <w:rStyle w:val="Hyperlink"/>
            <w:sz w:val="24"/>
          </w:rPr>
          <w:t>https://docs.python.org/3/</w:t>
        </w:r>
      </w:hyperlink>
    </w:p>
    <w:p w:rsidR="005D32D9" w:rsidRDefault="005D32D9">
      <w:pPr>
        <w:spacing w:before="18" w:line="200" w:lineRule="exact"/>
      </w:pPr>
    </w:p>
    <w:p w:rsidR="005D32D9" w:rsidRDefault="00FE5874">
      <w:pPr>
        <w:spacing w:before="26" w:line="280" w:lineRule="exact"/>
        <w:ind w:left="460"/>
        <w:rPr>
          <w:sz w:val="26"/>
          <w:szCs w:val="26"/>
        </w:rPr>
      </w:pPr>
      <w:r>
        <w:rPr>
          <w:w w:val="95"/>
          <w:position w:val="-1"/>
          <w:sz w:val="26"/>
          <w:szCs w:val="26"/>
        </w:rPr>
        <w:t>c.</w:t>
      </w:r>
      <w:r>
        <w:rPr>
          <w:position w:val="-1"/>
          <w:sz w:val="26"/>
          <w:szCs w:val="26"/>
        </w:rPr>
        <w:t xml:space="preserve">   </w:t>
      </w:r>
      <w:hyperlink r:id="rId80">
        <w:r>
          <w:rPr>
            <w:color w:val="0000FF"/>
            <w:w w:val="99"/>
            <w:position w:val="-1"/>
            <w:sz w:val="26"/>
            <w:szCs w:val="26"/>
            <w:u w:val="single" w:color="0000FF"/>
          </w:rPr>
          <w:t>https://bookdown.org/yihui/rmarkdown/document-templates.html</w:t>
        </w:r>
      </w:hyperlink>
    </w:p>
    <w:p w:rsidR="005D32D9" w:rsidRDefault="005D32D9">
      <w:pPr>
        <w:spacing w:before="19" w:line="200" w:lineRule="exact"/>
      </w:pPr>
    </w:p>
    <w:p w:rsidR="005D32D9" w:rsidRDefault="00FE5874">
      <w:pPr>
        <w:spacing w:before="26" w:line="280" w:lineRule="exact"/>
        <w:ind w:left="460"/>
        <w:rPr>
          <w:sz w:val="26"/>
          <w:szCs w:val="26"/>
        </w:rPr>
      </w:pPr>
      <w:r>
        <w:rPr>
          <w:w w:val="95"/>
          <w:position w:val="-1"/>
          <w:sz w:val="26"/>
          <w:szCs w:val="26"/>
        </w:rPr>
        <w:t>d.</w:t>
      </w:r>
      <w:r>
        <w:rPr>
          <w:position w:val="-1"/>
          <w:sz w:val="26"/>
          <w:szCs w:val="26"/>
        </w:rPr>
        <w:t xml:space="preserve">   </w:t>
      </w:r>
      <w:hyperlink r:id="rId81">
        <w:r>
          <w:rPr>
            <w:color w:val="0000FF"/>
            <w:w w:val="99"/>
            <w:position w:val="-1"/>
            <w:sz w:val="26"/>
            <w:szCs w:val="26"/>
            <w:u w:val="single" w:color="0000FF"/>
          </w:rPr>
          <w:t>https://datascienceplus.com/map-visualization-of-covid19-across-world/</w:t>
        </w:r>
      </w:hyperlink>
    </w:p>
    <w:p w:rsidR="005D32D9" w:rsidRDefault="005D32D9">
      <w:pPr>
        <w:spacing w:before="3" w:line="220" w:lineRule="exact"/>
        <w:rPr>
          <w:sz w:val="22"/>
          <w:szCs w:val="22"/>
        </w:rPr>
      </w:pPr>
    </w:p>
    <w:p w:rsidR="005D32D9" w:rsidRDefault="00FE5874">
      <w:pPr>
        <w:spacing w:before="26" w:line="280" w:lineRule="exact"/>
        <w:ind w:left="460"/>
        <w:rPr>
          <w:sz w:val="26"/>
          <w:szCs w:val="26"/>
        </w:rPr>
      </w:pPr>
      <w:r>
        <w:rPr>
          <w:w w:val="95"/>
          <w:position w:val="-1"/>
          <w:sz w:val="26"/>
          <w:szCs w:val="26"/>
        </w:rPr>
        <w:t>e.</w:t>
      </w:r>
      <w:r>
        <w:rPr>
          <w:position w:val="-1"/>
          <w:sz w:val="26"/>
          <w:szCs w:val="26"/>
        </w:rPr>
        <w:t xml:space="preserve">   </w:t>
      </w:r>
      <w:hyperlink r:id="rId82">
        <w:r>
          <w:rPr>
            <w:color w:val="0000FF"/>
            <w:w w:val="99"/>
            <w:position w:val="-1"/>
            <w:sz w:val="26"/>
            <w:szCs w:val="26"/>
            <w:u w:val="single" w:color="0000FF"/>
          </w:rPr>
          <w:t>https://bookdown.org/yihui/rmarkdown/dashboards.html</w:t>
        </w:r>
      </w:hyperlink>
    </w:p>
    <w:p w:rsidR="005D32D9" w:rsidRDefault="005D32D9">
      <w:pPr>
        <w:spacing w:before="18" w:line="200" w:lineRule="exact"/>
      </w:pPr>
    </w:p>
    <w:p w:rsidR="005D32D9" w:rsidRDefault="00FE5874">
      <w:pPr>
        <w:spacing w:before="26" w:line="280" w:lineRule="exact"/>
        <w:ind w:left="460"/>
        <w:rPr>
          <w:sz w:val="26"/>
          <w:szCs w:val="26"/>
        </w:rPr>
      </w:pPr>
      <w:r>
        <w:rPr>
          <w:w w:val="95"/>
          <w:position w:val="-1"/>
          <w:sz w:val="26"/>
          <w:szCs w:val="26"/>
        </w:rPr>
        <w:t>f.</w:t>
      </w:r>
      <w:r>
        <w:rPr>
          <w:position w:val="-1"/>
          <w:sz w:val="26"/>
          <w:szCs w:val="26"/>
        </w:rPr>
        <w:t xml:space="preserve">   </w:t>
      </w:r>
      <w:hyperlink r:id="rId83">
        <w:r>
          <w:rPr>
            <w:color w:val="0000FF"/>
            <w:w w:val="99"/>
            <w:position w:val="-1"/>
            <w:sz w:val="26"/>
            <w:szCs w:val="26"/>
            <w:u w:val="single" w:color="0000FF"/>
          </w:rPr>
          <w:t>https://rmarkdown.rstudio.com/lesson-12.html</w:t>
        </w:r>
      </w:hyperlink>
    </w:p>
    <w:p w:rsidR="005D32D9" w:rsidRDefault="005D32D9">
      <w:pPr>
        <w:spacing w:before="19" w:line="200" w:lineRule="exact"/>
      </w:pPr>
    </w:p>
    <w:p w:rsidR="005D32D9" w:rsidRDefault="00FE5874">
      <w:pPr>
        <w:spacing w:before="26" w:line="280" w:lineRule="exact"/>
        <w:ind w:left="460"/>
        <w:rPr>
          <w:sz w:val="26"/>
          <w:szCs w:val="26"/>
        </w:rPr>
      </w:pPr>
      <w:r>
        <w:rPr>
          <w:w w:val="95"/>
          <w:position w:val="-1"/>
          <w:sz w:val="26"/>
          <w:szCs w:val="26"/>
        </w:rPr>
        <w:t>g.</w:t>
      </w:r>
      <w:r>
        <w:rPr>
          <w:position w:val="-1"/>
          <w:sz w:val="26"/>
          <w:szCs w:val="26"/>
        </w:rPr>
        <w:t xml:space="preserve">   </w:t>
      </w:r>
      <w:hyperlink r:id="rId84">
        <w:r>
          <w:rPr>
            <w:color w:val="0000FF"/>
            <w:w w:val="99"/>
            <w:position w:val="-1"/>
            <w:sz w:val="26"/>
            <w:szCs w:val="26"/>
            <w:u w:val="single" w:color="0000FF"/>
          </w:rPr>
          <w:t>https://bookdown.org/yihui/rmarkdown/cheat-sheets.html</w:t>
        </w:r>
      </w:hyperlink>
    </w:p>
    <w:p w:rsidR="005D32D9" w:rsidRDefault="005D32D9">
      <w:pPr>
        <w:spacing w:before="3" w:line="220" w:lineRule="exact"/>
        <w:rPr>
          <w:sz w:val="22"/>
          <w:szCs w:val="22"/>
        </w:rPr>
      </w:pPr>
    </w:p>
    <w:p w:rsidR="005D32D9" w:rsidRDefault="00FE5874">
      <w:pPr>
        <w:spacing w:before="26" w:line="280" w:lineRule="exact"/>
        <w:ind w:left="460"/>
        <w:rPr>
          <w:sz w:val="26"/>
          <w:szCs w:val="26"/>
        </w:rPr>
      </w:pPr>
      <w:r>
        <w:rPr>
          <w:w w:val="95"/>
          <w:position w:val="-1"/>
          <w:sz w:val="26"/>
          <w:szCs w:val="26"/>
        </w:rPr>
        <w:t>h.</w:t>
      </w:r>
      <w:r>
        <w:rPr>
          <w:position w:val="-1"/>
          <w:sz w:val="26"/>
          <w:szCs w:val="26"/>
        </w:rPr>
        <w:t xml:space="preserve">   </w:t>
      </w:r>
      <w:hyperlink r:id="rId85">
        <w:r>
          <w:rPr>
            <w:color w:val="0000FF"/>
            <w:w w:val="99"/>
            <w:position w:val="-1"/>
            <w:sz w:val="26"/>
            <w:szCs w:val="26"/>
            <w:u w:val="single" w:color="0000FF"/>
          </w:rPr>
          <w:t>http://www.htmlwidgets.org/showcase_leaflet.html</w:t>
        </w:r>
      </w:hyperlink>
    </w:p>
    <w:p w:rsidR="005D32D9" w:rsidRDefault="005D32D9">
      <w:pPr>
        <w:spacing w:before="3" w:line="220" w:lineRule="exact"/>
        <w:rPr>
          <w:sz w:val="22"/>
          <w:szCs w:val="22"/>
        </w:rPr>
      </w:pPr>
    </w:p>
    <w:p w:rsidR="005D32D9" w:rsidRDefault="00FE5874">
      <w:pPr>
        <w:spacing w:before="26" w:line="280" w:lineRule="exact"/>
        <w:ind w:left="460"/>
        <w:rPr>
          <w:sz w:val="26"/>
          <w:szCs w:val="26"/>
        </w:rPr>
      </w:pPr>
      <w:r>
        <w:rPr>
          <w:w w:val="95"/>
          <w:position w:val="-1"/>
          <w:sz w:val="26"/>
          <w:szCs w:val="26"/>
        </w:rPr>
        <w:t>i.</w:t>
      </w:r>
      <w:r>
        <w:rPr>
          <w:position w:val="-1"/>
          <w:sz w:val="26"/>
          <w:szCs w:val="26"/>
        </w:rPr>
        <w:t xml:space="preserve">   </w:t>
      </w:r>
      <w:hyperlink r:id="rId86">
        <w:r>
          <w:rPr>
            <w:color w:val="0000FF"/>
            <w:w w:val="99"/>
            <w:position w:val="-1"/>
            <w:sz w:val="26"/>
            <w:szCs w:val="26"/>
            <w:u w:val="single" w:color="0000FF"/>
          </w:rPr>
          <w:t>http://jeffgoldsmith.com/p8105_f2017/shiny.html</w:t>
        </w:r>
      </w:hyperlink>
    </w:p>
    <w:p w:rsidR="005D32D9" w:rsidRDefault="005D32D9">
      <w:pPr>
        <w:spacing w:before="14" w:line="200" w:lineRule="exact"/>
      </w:pPr>
    </w:p>
    <w:p w:rsidR="005D32D9" w:rsidRDefault="00FE5874">
      <w:pPr>
        <w:spacing w:before="26" w:line="280" w:lineRule="exact"/>
        <w:ind w:left="460"/>
        <w:rPr>
          <w:sz w:val="26"/>
          <w:szCs w:val="26"/>
        </w:rPr>
      </w:pPr>
      <w:r>
        <w:rPr>
          <w:w w:val="95"/>
          <w:position w:val="-1"/>
          <w:sz w:val="26"/>
          <w:szCs w:val="26"/>
        </w:rPr>
        <w:t>j.</w:t>
      </w:r>
      <w:r>
        <w:rPr>
          <w:position w:val="-1"/>
          <w:sz w:val="26"/>
          <w:szCs w:val="26"/>
        </w:rPr>
        <w:t xml:space="preserve">   </w:t>
      </w:r>
      <w:hyperlink r:id="rId87" w:anchor="page_icons">
        <w:r>
          <w:rPr>
            <w:color w:val="0000FF"/>
            <w:w w:val="99"/>
            <w:position w:val="-1"/>
            <w:sz w:val="26"/>
            <w:szCs w:val="26"/>
            <w:u w:val="single" w:color="0000FF"/>
          </w:rPr>
          <w:t>https://rmarkdown.rstudio.com/flexdashboard/using.html#page_icons</w:t>
        </w:r>
      </w:hyperlink>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line="200" w:lineRule="exact"/>
      </w:pPr>
    </w:p>
    <w:p w:rsidR="005D32D9" w:rsidRDefault="005D32D9">
      <w:pPr>
        <w:spacing w:before="17" w:line="260" w:lineRule="exact"/>
        <w:rPr>
          <w:sz w:val="26"/>
          <w:szCs w:val="26"/>
        </w:rPr>
      </w:pPr>
    </w:p>
    <w:p w:rsidR="005D32D9" w:rsidRDefault="005D32D9">
      <w:pPr>
        <w:spacing w:before="32"/>
        <w:ind w:left="4141" w:right="4161"/>
        <w:jc w:val="center"/>
        <w:rPr>
          <w:rFonts w:ascii="Arial" w:eastAsia="Arial" w:hAnsi="Arial" w:cs="Arial"/>
          <w:sz w:val="22"/>
          <w:szCs w:val="22"/>
        </w:rPr>
      </w:pPr>
    </w:p>
    <w:sectPr w:rsidR="005D32D9" w:rsidSect="005D32D9">
      <w:pgSz w:w="12240" w:h="15840"/>
      <w:pgMar w:top="720" w:right="146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5904" w:rsidRDefault="00855904" w:rsidP="00EF16B8">
      <w:r>
        <w:separator/>
      </w:r>
    </w:p>
  </w:endnote>
  <w:endnote w:type="continuationSeparator" w:id="1">
    <w:p w:rsidR="00855904" w:rsidRDefault="00855904" w:rsidP="00EF16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695544772"/>
      <w:docPartObj>
        <w:docPartGallery w:val="Page Numbers (Bottom of Page)"/>
        <w:docPartUnique/>
      </w:docPartObj>
    </w:sdtPr>
    <w:sdtContent>
      <w:p w:rsidR="00925B1B" w:rsidRPr="00925B1B" w:rsidRDefault="00925B1B" w:rsidP="00925B1B">
        <w:pPr>
          <w:pStyle w:val="Footer"/>
          <w:jc w:val="center"/>
          <w:rPr>
            <w:b/>
          </w:rPr>
        </w:pPr>
        <w:r w:rsidRPr="00925B1B">
          <w:rPr>
            <w:b/>
          </w:rPr>
          <w:t>Page:</w:t>
        </w:r>
        <w:r w:rsidRPr="00925B1B">
          <w:rPr>
            <w:b/>
          </w:rPr>
          <w:fldChar w:fldCharType="begin"/>
        </w:r>
        <w:r w:rsidRPr="00925B1B">
          <w:rPr>
            <w:b/>
          </w:rPr>
          <w:instrText xml:space="preserve"> PAGE   \* MERGEFORMAT </w:instrText>
        </w:r>
        <w:r w:rsidRPr="00925B1B">
          <w:rPr>
            <w:b/>
          </w:rPr>
          <w:fldChar w:fldCharType="separate"/>
        </w:r>
        <w:r w:rsidR="004009EA">
          <w:rPr>
            <w:b/>
            <w:noProof/>
          </w:rPr>
          <w:t>36</w:t>
        </w:r>
        <w:r w:rsidRPr="00925B1B">
          <w:rPr>
            <w:b/>
          </w:rPr>
          <w:fldChar w:fldCharType="end"/>
        </w:r>
      </w:p>
    </w:sdtContent>
  </w:sdt>
  <w:p w:rsidR="00FB1857" w:rsidRPr="00FB1857" w:rsidRDefault="00FB1857" w:rsidP="00925B1B">
    <w:pPr>
      <w:pStyle w:val="Footer"/>
      <w:jc w:val="center"/>
      <w:rPr>
        <w:b/>
        <w:sz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5904" w:rsidRDefault="00855904" w:rsidP="00EF16B8">
      <w:r>
        <w:separator/>
      </w:r>
    </w:p>
  </w:footnote>
  <w:footnote w:type="continuationSeparator" w:id="1">
    <w:p w:rsidR="00855904" w:rsidRDefault="00855904" w:rsidP="00EF16B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E32" w:rsidRDefault="00645E32" w:rsidP="0096243A">
    <w:pPr>
      <w:pStyle w:val="Header"/>
    </w:pPr>
    <w:r w:rsidRPr="0048226C">
      <w:rPr>
        <w:noProof/>
      </w:rPr>
      <w:drawing>
        <wp:inline distT="0" distB="0" distL="0" distR="0">
          <wp:extent cx="914400" cy="318598"/>
          <wp:effectExtent l="19050" t="0" r="0" b="0"/>
          <wp:docPr id="14"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
                  <a:srcRect/>
                  <a:stretch>
                    <a:fillRect/>
                  </a:stretch>
                </pic:blipFill>
                <pic:spPr bwMode="auto">
                  <a:xfrm>
                    <a:off x="0" y="0"/>
                    <a:ext cx="918538" cy="32004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2E0F6B"/>
    <w:multiLevelType w:val="multilevel"/>
    <w:tmpl w:val="8356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C83BDA"/>
    <w:multiLevelType w:val="multilevel"/>
    <w:tmpl w:val="B650C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BC11FA"/>
    <w:multiLevelType w:val="multilevel"/>
    <w:tmpl w:val="93C2F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561E48"/>
    <w:multiLevelType w:val="hybridMultilevel"/>
    <w:tmpl w:val="C228143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644782"/>
    <w:multiLevelType w:val="multilevel"/>
    <w:tmpl w:val="02B6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36D0CA8"/>
    <w:multiLevelType w:val="multilevel"/>
    <w:tmpl w:val="EA542D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5D32D9"/>
    <w:rsid w:val="00004DA4"/>
    <w:rsid w:val="000813F1"/>
    <w:rsid w:val="000A18A9"/>
    <w:rsid w:val="0019125D"/>
    <w:rsid w:val="001E0A54"/>
    <w:rsid w:val="001F16CD"/>
    <w:rsid w:val="002146E1"/>
    <w:rsid w:val="00271302"/>
    <w:rsid w:val="002970EE"/>
    <w:rsid w:val="002B4DBC"/>
    <w:rsid w:val="002C230B"/>
    <w:rsid w:val="00302ACE"/>
    <w:rsid w:val="003567E1"/>
    <w:rsid w:val="0039581C"/>
    <w:rsid w:val="004009EA"/>
    <w:rsid w:val="00447CFD"/>
    <w:rsid w:val="0048226C"/>
    <w:rsid w:val="004F5509"/>
    <w:rsid w:val="0056139B"/>
    <w:rsid w:val="0058034B"/>
    <w:rsid w:val="005C7ADF"/>
    <w:rsid w:val="005D32D9"/>
    <w:rsid w:val="00645E32"/>
    <w:rsid w:val="00661BF4"/>
    <w:rsid w:val="006658D1"/>
    <w:rsid w:val="006B4BF9"/>
    <w:rsid w:val="006B7B32"/>
    <w:rsid w:val="007D281E"/>
    <w:rsid w:val="007E1CA2"/>
    <w:rsid w:val="007F4414"/>
    <w:rsid w:val="00810F02"/>
    <w:rsid w:val="00855904"/>
    <w:rsid w:val="008D7057"/>
    <w:rsid w:val="00925B1B"/>
    <w:rsid w:val="009549F5"/>
    <w:rsid w:val="009570A8"/>
    <w:rsid w:val="0096243A"/>
    <w:rsid w:val="0099782E"/>
    <w:rsid w:val="00A628FF"/>
    <w:rsid w:val="00B14980"/>
    <w:rsid w:val="00C01FEF"/>
    <w:rsid w:val="00C1634D"/>
    <w:rsid w:val="00C87EAA"/>
    <w:rsid w:val="00DE1264"/>
    <w:rsid w:val="00DF277B"/>
    <w:rsid w:val="00DF7DE2"/>
    <w:rsid w:val="00E13C57"/>
    <w:rsid w:val="00EF16B8"/>
    <w:rsid w:val="00F53BE0"/>
    <w:rsid w:val="00FB1857"/>
    <w:rsid w:val="00FD4BD7"/>
    <w:rsid w:val="00FD50F9"/>
    <w:rsid w:val="00FE58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Spacing">
    <w:name w:val="No Spacing"/>
    <w:uiPriority w:val="1"/>
    <w:qFormat/>
    <w:rsid w:val="00C01FEF"/>
  </w:style>
  <w:style w:type="paragraph" w:styleId="Subtitle">
    <w:name w:val="Subtitle"/>
    <w:basedOn w:val="Normal"/>
    <w:next w:val="Normal"/>
    <w:link w:val="SubtitleChar"/>
    <w:uiPriority w:val="11"/>
    <w:qFormat/>
    <w:rsid w:val="00C01F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01FEF"/>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01FEF"/>
    <w:rPr>
      <w:i/>
      <w:iCs/>
    </w:rPr>
  </w:style>
  <w:style w:type="character" w:styleId="IntenseEmphasis">
    <w:name w:val="Intense Emphasis"/>
    <w:basedOn w:val="DefaultParagraphFont"/>
    <w:uiPriority w:val="21"/>
    <w:qFormat/>
    <w:rsid w:val="00C01FEF"/>
    <w:rPr>
      <w:b/>
      <w:bCs/>
      <w:i/>
      <w:iCs/>
      <w:color w:val="4F81BD" w:themeColor="accent1"/>
    </w:rPr>
  </w:style>
  <w:style w:type="character" w:styleId="SubtleEmphasis">
    <w:name w:val="Subtle Emphasis"/>
    <w:basedOn w:val="DefaultParagraphFont"/>
    <w:uiPriority w:val="19"/>
    <w:qFormat/>
    <w:rsid w:val="00C01FEF"/>
    <w:rPr>
      <w:i/>
      <w:iCs/>
      <w:color w:val="808080" w:themeColor="text1" w:themeTint="7F"/>
    </w:rPr>
  </w:style>
  <w:style w:type="paragraph" w:styleId="Title">
    <w:name w:val="Title"/>
    <w:basedOn w:val="Normal"/>
    <w:next w:val="Normal"/>
    <w:link w:val="TitleChar"/>
    <w:uiPriority w:val="10"/>
    <w:qFormat/>
    <w:rsid w:val="00C01FE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1FEF"/>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C01FEF"/>
    <w:rPr>
      <w:b/>
      <w:bCs/>
    </w:rPr>
  </w:style>
  <w:style w:type="paragraph" w:styleId="ListParagraph">
    <w:name w:val="List Paragraph"/>
    <w:basedOn w:val="Normal"/>
    <w:uiPriority w:val="34"/>
    <w:qFormat/>
    <w:rsid w:val="00C01FEF"/>
    <w:pPr>
      <w:ind w:left="720"/>
      <w:contextualSpacing/>
    </w:pPr>
  </w:style>
  <w:style w:type="character" w:styleId="BookTitle">
    <w:name w:val="Book Title"/>
    <w:basedOn w:val="DefaultParagraphFont"/>
    <w:uiPriority w:val="33"/>
    <w:qFormat/>
    <w:rsid w:val="00C01FEF"/>
    <w:rPr>
      <w:b/>
      <w:bCs/>
      <w:smallCaps/>
      <w:spacing w:val="5"/>
    </w:rPr>
  </w:style>
  <w:style w:type="character" w:styleId="Hyperlink">
    <w:name w:val="Hyperlink"/>
    <w:basedOn w:val="DefaultParagraphFont"/>
    <w:uiPriority w:val="99"/>
    <w:unhideWhenUsed/>
    <w:rsid w:val="00FD50F9"/>
    <w:rPr>
      <w:color w:val="0000FF" w:themeColor="hyperlink"/>
      <w:u w:val="single"/>
    </w:rPr>
  </w:style>
  <w:style w:type="paragraph" w:styleId="HTMLPreformatted">
    <w:name w:val="HTML Preformatted"/>
    <w:basedOn w:val="Normal"/>
    <w:link w:val="HTMLPreformattedChar"/>
    <w:uiPriority w:val="99"/>
    <w:semiHidden/>
    <w:unhideWhenUsed/>
    <w:rsid w:val="007E1CA2"/>
    <w:rPr>
      <w:rFonts w:ascii="Consolas" w:hAnsi="Consolas"/>
    </w:rPr>
  </w:style>
  <w:style w:type="character" w:customStyle="1" w:styleId="HTMLPreformattedChar">
    <w:name w:val="HTML Preformatted Char"/>
    <w:basedOn w:val="DefaultParagraphFont"/>
    <w:link w:val="HTMLPreformatted"/>
    <w:uiPriority w:val="99"/>
    <w:semiHidden/>
    <w:rsid w:val="007E1CA2"/>
    <w:rPr>
      <w:rFonts w:ascii="Consolas" w:hAnsi="Consolas"/>
    </w:rPr>
  </w:style>
  <w:style w:type="paragraph" w:styleId="NormalWeb">
    <w:name w:val="Normal (Web)"/>
    <w:basedOn w:val="Normal"/>
    <w:uiPriority w:val="99"/>
    <w:semiHidden/>
    <w:unhideWhenUsed/>
    <w:rsid w:val="00E13C57"/>
    <w:rPr>
      <w:sz w:val="24"/>
      <w:szCs w:val="24"/>
    </w:rPr>
  </w:style>
  <w:style w:type="paragraph" w:styleId="BalloonText">
    <w:name w:val="Balloon Text"/>
    <w:basedOn w:val="Normal"/>
    <w:link w:val="BalloonTextChar"/>
    <w:uiPriority w:val="99"/>
    <w:semiHidden/>
    <w:unhideWhenUsed/>
    <w:rsid w:val="00EF16B8"/>
    <w:rPr>
      <w:rFonts w:ascii="Tahoma" w:hAnsi="Tahoma" w:cs="Tahoma"/>
      <w:sz w:val="16"/>
      <w:szCs w:val="16"/>
    </w:rPr>
  </w:style>
  <w:style w:type="character" w:customStyle="1" w:styleId="BalloonTextChar">
    <w:name w:val="Balloon Text Char"/>
    <w:basedOn w:val="DefaultParagraphFont"/>
    <w:link w:val="BalloonText"/>
    <w:uiPriority w:val="99"/>
    <w:semiHidden/>
    <w:rsid w:val="00EF16B8"/>
    <w:rPr>
      <w:rFonts w:ascii="Tahoma" w:hAnsi="Tahoma" w:cs="Tahoma"/>
      <w:sz w:val="16"/>
      <w:szCs w:val="16"/>
    </w:rPr>
  </w:style>
  <w:style w:type="paragraph" w:styleId="Header">
    <w:name w:val="header"/>
    <w:basedOn w:val="Normal"/>
    <w:link w:val="HeaderChar"/>
    <w:uiPriority w:val="99"/>
    <w:semiHidden/>
    <w:unhideWhenUsed/>
    <w:rsid w:val="00EF16B8"/>
    <w:pPr>
      <w:tabs>
        <w:tab w:val="center" w:pos="4680"/>
        <w:tab w:val="right" w:pos="9360"/>
      </w:tabs>
    </w:pPr>
  </w:style>
  <w:style w:type="character" w:customStyle="1" w:styleId="HeaderChar">
    <w:name w:val="Header Char"/>
    <w:basedOn w:val="DefaultParagraphFont"/>
    <w:link w:val="Header"/>
    <w:uiPriority w:val="99"/>
    <w:semiHidden/>
    <w:rsid w:val="00EF16B8"/>
  </w:style>
  <w:style w:type="paragraph" w:styleId="Footer">
    <w:name w:val="footer"/>
    <w:basedOn w:val="Normal"/>
    <w:link w:val="FooterChar"/>
    <w:uiPriority w:val="99"/>
    <w:unhideWhenUsed/>
    <w:rsid w:val="00EF16B8"/>
    <w:pPr>
      <w:tabs>
        <w:tab w:val="center" w:pos="4680"/>
        <w:tab w:val="right" w:pos="9360"/>
      </w:tabs>
    </w:pPr>
  </w:style>
  <w:style w:type="character" w:customStyle="1" w:styleId="FooterChar">
    <w:name w:val="Footer Char"/>
    <w:basedOn w:val="DefaultParagraphFont"/>
    <w:link w:val="Footer"/>
    <w:uiPriority w:val="99"/>
    <w:rsid w:val="00EF16B8"/>
  </w:style>
  <w:style w:type="character" w:styleId="FollowedHyperlink">
    <w:name w:val="FollowedHyperlink"/>
    <w:basedOn w:val="DefaultParagraphFont"/>
    <w:uiPriority w:val="99"/>
    <w:semiHidden/>
    <w:unhideWhenUsed/>
    <w:rsid w:val="00302ACE"/>
    <w:rPr>
      <w:color w:val="800080" w:themeColor="followedHyperlink"/>
      <w:u w:val="single"/>
    </w:rPr>
  </w:style>
  <w:style w:type="table" w:styleId="TableGrid">
    <w:name w:val="Table Grid"/>
    <w:basedOn w:val="TableNormal"/>
    <w:uiPriority w:val="59"/>
    <w:rsid w:val="007D281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904552">
      <w:bodyDiv w:val="1"/>
      <w:marLeft w:val="0"/>
      <w:marRight w:val="0"/>
      <w:marTop w:val="0"/>
      <w:marBottom w:val="0"/>
      <w:divBdr>
        <w:top w:val="none" w:sz="0" w:space="0" w:color="auto"/>
        <w:left w:val="none" w:sz="0" w:space="0" w:color="auto"/>
        <w:bottom w:val="none" w:sz="0" w:space="0" w:color="auto"/>
        <w:right w:val="none" w:sz="0" w:space="0" w:color="auto"/>
      </w:divBdr>
    </w:div>
    <w:div w:id="9140631">
      <w:bodyDiv w:val="1"/>
      <w:marLeft w:val="0"/>
      <w:marRight w:val="0"/>
      <w:marTop w:val="0"/>
      <w:marBottom w:val="0"/>
      <w:divBdr>
        <w:top w:val="none" w:sz="0" w:space="0" w:color="auto"/>
        <w:left w:val="none" w:sz="0" w:space="0" w:color="auto"/>
        <w:bottom w:val="none" w:sz="0" w:space="0" w:color="auto"/>
        <w:right w:val="none" w:sz="0" w:space="0" w:color="auto"/>
      </w:divBdr>
    </w:div>
    <w:div w:id="39018961">
      <w:bodyDiv w:val="1"/>
      <w:marLeft w:val="0"/>
      <w:marRight w:val="0"/>
      <w:marTop w:val="0"/>
      <w:marBottom w:val="0"/>
      <w:divBdr>
        <w:top w:val="none" w:sz="0" w:space="0" w:color="auto"/>
        <w:left w:val="none" w:sz="0" w:space="0" w:color="auto"/>
        <w:bottom w:val="none" w:sz="0" w:space="0" w:color="auto"/>
        <w:right w:val="none" w:sz="0" w:space="0" w:color="auto"/>
      </w:divBdr>
    </w:div>
    <w:div w:id="97599763">
      <w:bodyDiv w:val="1"/>
      <w:marLeft w:val="0"/>
      <w:marRight w:val="0"/>
      <w:marTop w:val="0"/>
      <w:marBottom w:val="0"/>
      <w:divBdr>
        <w:top w:val="none" w:sz="0" w:space="0" w:color="auto"/>
        <w:left w:val="none" w:sz="0" w:space="0" w:color="auto"/>
        <w:bottom w:val="none" w:sz="0" w:space="0" w:color="auto"/>
        <w:right w:val="none" w:sz="0" w:space="0" w:color="auto"/>
      </w:divBdr>
    </w:div>
    <w:div w:id="100103338">
      <w:bodyDiv w:val="1"/>
      <w:marLeft w:val="0"/>
      <w:marRight w:val="0"/>
      <w:marTop w:val="0"/>
      <w:marBottom w:val="0"/>
      <w:divBdr>
        <w:top w:val="none" w:sz="0" w:space="0" w:color="auto"/>
        <w:left w:val="none" w:sz="0" w:space="0" w:color="auto"/>
        <w:bottom w:val="none" w:sz="0" w:space="0" w:color="auto"/>
        <w:right w:val="none" w:sz="0" w:space="0" w:color="auto"/>
      </w:divBdr>
    </w:div>
    <w:div w:id="106043388">
      <w:bodyDiv w:val="1"/>
      <w:marLeft w:val="0"/>
      <w:marRight w:val="0"/>
      <w:marTop w:val="0"/>
      <w:marBottom w:val="0"/>
      <w:divBdr>
        <w:top w:val="none" w:sz="0" w:space="0" w:color="auto"/>
        <w:left w:val="none" w:sz="0" w:space="0" w:color="auto"/>
        <w:bottom w:val="none" w:sz="0" w:space="0" w:color="auto"/>
        <w:right w:val="none" w:sz="0" w:space="0" w:color="auto"/>
      </w:divBdr>
    </w:div>
    <w:div w:id="110907220">
      <w:bodyDiv w:val="1"/>
      <w:marLeft w:val="0"/>
      <w:marRight w:val="0"/>
      <w:marTop w:val="0"/>
      <w:marBottom w:val="0"/>
      <w:divBdr>
        <w:top w:val="none" w:sz="0" w:space="0" w:color="auto"/>
        <w:left w:val="none" w:sz="0" w:space="0" w:color="auto"/>
        <w:bottom w:val="none" w:sz="0" w:space="0" w:color="auto"/>
        <w:right w:val="none" w:sz="0" w:space="0" w:color="auto"/>
      </w:divBdr>
    </w:div>
    <w:div w:id="132020699">
      <w:bodyDiv w:val="1"/>
      <w:marLeft w:val="0"/>
      <w:marRight w:val="0"/>
      <w:marTop w:val="0"/>
      <w:marBottom w:val="0"/>
      <w:divBdr>
        <w:top w:val="none" w:sz="0" w:space="0" w:color="auto"/>
        <w:left w:val="none" w:sz="0" w:space="0" w:color="auto"/>
        <w:bottom w:val="none" w:sz="0" w:space="0" w:color="auto"/>
        <w:right w:val="none" w:sz="0" w:space="0" w:color="auto"/>
      </w:divBdr>
    </w:div>
    <w:div w:id="185026396">
      <w:bodyDiv w:val="1"/>
      <w:marLeft w:val="0"/>
      <w:marRight w:val="0"/>
      <w:marTop w:val="0"/>
      <w:marBottom w:val="0"/>
      <w:divBdr>
        <w:top w:val="none" w:sz="0" w:space="0" w:color="auto"/>
        <w:left w:val="none" w:sz="0" w:space="0" w:color="auto"/>
        <w:bottom w:val="none" w:sz="0" w:space="0" w:color="auto"/>
        <w:right w:val="none" w:sz="0" w:space="0" w:color="auto"/>
      </w:divBdr>
    </w:div>
    <w:div w:id="187986766">
      <w:bodyDiv w:val="1"/>
      <w:marLeft w:val="0"/>
      <w:marRight w:val="0"/>
      <w:marTop w:val="0"/>
      <w:marBottom w:val="0"/>
      <w:divBdr>
        <w:top w:val="none" w:sz="0" w:space="0" w:color="auto"/>
        <w:left w:val="none" w:sz="0" w:space="0" w:color="auto"/>
        <w:bottom w:val="none" w:sz="0" w:space="0" w:color="auto"/>
        <w:right w:val="none" w:sz="0" w:space="0" w:color="auto"/>
      </w:divBdr>
    </w:div>
    <w:div w:id="234433625">
      <w:bodyDiv w:val="1"/>
      <w:marLeft w:val="0"/>
      <w:marRight w:val="0"/>
      <w:marTop w:val="0"/>
      <w:marBottom w:val="0"/>
      <w:divBdr>
        <w:top w:val="none" w:sz="0" w:space="0" w:color="auto"/>
        <w:left w:val="none" w:sz="0" w:space="0" w:color="auto"/>
        <w:bottom w:val="none" w:sz="0" w:space="0" w:color="auto"/>
        <w:right w:val="none" w:sz="0" w:space="0" w:color="auto"/>
      </w:divBdr>
    </w:div>
    <w:div w:id="240137460">
      <w:bodyDiv w:val="1"/>
      <w:marLeft w:val="0"/>
      <w:marRight w:val="0"/>
      <w:marTop w:val="0"/>
      <w:marBottom w:val="0"/>
      <w:divBdr>
        <w:top w:val="none" w:sz="0" w:space="0" w:color="auto"/>
        <w:left w:val="none" w:sz="0" w:space="0" w:color="auto"/>
        <w:bottom w:val="none" w:sz="0" w:space="0" w:color="auto"/>
        <w:right w:val="none" w:sz="0" w:space="0" w:color="auto"/>
      </w:divBdr>
    </w:div>
    <w:div w:id="256989188">
      <w:bodyDiv w:val="1"/>
      <w:marLeft w:val="0"/>
      <w:marRight w:val="0"/>
      <w:marTop w:val="0"/>
      <w:marBottom w:val="0"/>
      <w:divBdr>
        <w:top w:val="none" w:sz="0" w:space="0" w:color="auto"/>
        <w:left w:val="none" w:sz="0" w:space="0" w:color="auto"/>
        <w:bottom w:val="none" w:sz="0" w:space="0" w:color="auto"/>
        <w:right w:val="none" w:sz="0" w:space="0" w:color="auto"/>
      </w:divBdr>
    </w:div>
    <w:div w:id="280113361">
      <w:bodyDiv w:val="1"/>
      <w:marLeft w:val="0"/>
      <w:marRight w:val="0"/>
      <w:marTop w:val="0"/>
      <w:marBottom w:val="0"/>
      <w:divBdr>
        <w:top w:val="none" w:sz="0" w:space="0" w:color="auto"/>
        <w:left w:val="none" w:sz="0" w:space="0" w:color="auto"/>
        <w:bottom w:val="none" w:sz="0" w:space="0" w:color="auto"/>
        <w:right w:val="none" w:sz="0" w:space="0" w:color="auto"/>
      </w:divBdr>
    </w:div>
    <w:div w:id="287704916">
      <w:bodyDiv w:val="1"/>
      <w:marLeft w:val="0"/>
      <w:marRight w:val="0"/>
      <w:marTop w:val="0"/>
      <w:marBottom w:val="0"/>
      <w:divBdr>
        <w:top w:val="none" w:sz="0" w:space="0" w:color="auto"/>
        <w:left w:val="none" w:sz="0" w:space="0" w:color="auto"/>
        <w:bottom w:val="none" w:sz="0" w:space="0" w:color="auto"/>
        <w:right w:val="none" w:sz="0" w:space="0" w:color="auto"/>
      </w:divBdr>
    </w:div>
    <w:div w:id="294340493">
      <w:bodyDiv w:val="1"/>
      <w:marLeft w:val="0"/>
      <w:marRight w:val="0"/>
      <w:marTop w:val="0"/>
      <w:marBottom w:val="0"/>
      <w:divBdr>
        <w:top w:val="none" w:sz="0" w:space="0" w:color="auto"/>
        <w:left w:val="none" w:sz="0" w:space="0" w:color="auto"/>
        <w:bottom w:val="none" w:sz="0" w:space="0" w:color="auto"/>
        <w:right w:val="none" w:sz="0" w:space="0" w:color="auto"/>
      </w:divBdr>
    </w:div>
    <w:div w:id="346979370">
      <w:bodyDiv w:val="1"/>
      <w:marLeft w:val="0"/>
      <w:marRight w:val="0"/>
      <w:marTop w:val="0"/>
      <w:marBottom w:val="0"/>
      <w:divBdr>
        <w:top w:val="none" w:sz="0" w:space="0" w:color="auto"/>
        <w:left w:val="none" w:sz="0" w:space="0" w:color="auto"/>
        <w:bottom w:val="none" w:sz="0" w:space="0" w:color="auto"/>
        <w:right w:val="none" w:sz="0" w:space="0" w:color="auto"/>
      </w:divBdr>
    </w:div>
    <w:div w:id="353652385">
      <w:bodyDiv w:val="1"/>
      <w:marLeft w:val="0"/>
      <w:marRight w:val="0"/>
      <w:marTop w:val="0"/>
      <w:marBottom w:val="0"/>
      <w:divBdr>
        <w:top w:val="none" w:sz="0" w:space="0" w:color="auto"/>
        <w:left w:val="none" w:sz="0" w:space="0" w:color="auto"/>
        <w:bottom w:val="none" w:sz="0" w:space="0" w:color="auto"/>
        <w:right w:val="none" w:sz="0" w:space="0" w:color="auto"/>
      </w:divBdr>
    </w:div>
    <w:div w:id="376856848">
      <w:bodyDiv w:val="1"/>
      <w:marLeft w:val="0"/>
      <w:marRight w:val="0"/>
      <w:marTop w:val="0"/>
      <w:marBottom w:val="0"/>
      <w:divBdr>
        <w:top w:val="none" w:sz="0" w:space="0" w:color="auto"/>
        <w:left w:val="none" w:sz="0" w:space="0" w:color="auto"/>
        <w:bottom w:val="none" w:sz="0" w:space="0" w:color="auto"/>
        <w:right w:val="none" w:sz="0" w:space="0" w:color="auto"/>
      </w:divBdr>
    </w:div>
    <w:div w:id="415057753">
      <w:bodyDiv w:val="1"/>
      <w:marLeft w:val="0"/>
      <w:marRight w:val="0"/>
      <w:marTop w:val="0"/>
      <w:marBottom w:val="0"/>
      <w:divBdr>
        <w:top w:val="none" w:sz="0" w:space="0" w:color="auto"/>
        <w:left w:val="none" w:sz="0" w:space="0" w:color="auto"/>
        <w:bottom w:val="none" w:sz="0" w:space="0" w:color="auto"/>
        <w:right w:val="none" w:sz="0" w:space="0" w:color="auto"/>
      </w:divBdr>
    </w:div>
    <w:div w:id="417295049">
      <w:bodyDiv w:val="1"/>
      <w:marLeft w:val="0"/>
      <w:marRight w:val="0"/>
      <w:marTop w:val="0"/>
      <w:marBottom w:val="0"/>
      <w:divBdr>
        <w:top w:val="none" w:sz="0" w:space="0" w:color="auto"/>
        <w:left w:val="none" w:sz="0" w:space="0" w:color="auto"/>
        <w:bottom w:val="none" w:sz="0" w:space="0" w:color="auto"/>
        <w:right w:val="none" w:sz="0" w:space="0" w:color="auto"/>
      </w:divBdr>
    </w:div>
    <w:div w:id="446582424">
      <w:bodyDiv w:val="1"/>
      <w:marLeft w:val="0"/>
      <w:marRight w:val="0"/>
      <w:marTop w:val="0"/>
      <w:marBottom w:val="0"/>
      <w:divBdr>
        <w:top w:val="none" w:sz="0" w:space="0" w:color="auto"/>
        <w:left w:val="none" w:sz="0" w:space="0" w:color="auto"/>
        <w:bottom w:val="none" w:sz="0" w:space="0" w:color="auto"/>
        <w:right w:val="none" w:sz="0" w:space="0" w:color="auto"/>
      </w:divBdr>
    </w:div>
    <w:div w:id="475529682">
      <w:bodyDiv w:val="1"/>
      <w:marLeft w:val="0"/>
      <w:marRight w:val="0"/>
      <w:marTop w:val="0"/>
      <w:marBottom w:val="0"/>
      <w:divBdr>
        <w:top w:val="none" w:sz="0" w:space="0" w:color="auto"/>
        <w:left w:val="none" w:sz="0" w:space="0" w:color="auto"/>
        <w:bottom w:val="none" w:sz="0" w:space="0" w:color="auto"/>
        <w:right w:val="none" w:sz="0" w:space="0" w:color="auto"/>
      </w:divBdr>
    </w:div>
    <w:div w:id="504832551">
      <w:bodyDiv w:val="1"/>
      <w:marLeft w:val="0"/>
      <w:marRight w:val="0"/>
      <w:marTop w:val="0"/>
      <w:marBottom w:val="0"/>
      <w:divBdr>
        <w:top w:val="none" w:sz="0" w:space="0" w:color="auto"/>
        <w:left w:val="none" w:sz="0" w:space="0" w:color="auto"/>
        <w:bottom w:val="none" w:sz="0" w:space="0" w:color="auto"/>
        <w:right w:val="none" w:sz="0" w:space="0" w:color="auto"/>
      </w:divBdr>
    </w:div>
    <w:div w:id="508329847">
      <w:bodyDiv w:val="1"/>
      <w:marLeft w:val="0"/>
      <w:marRight w:val="0"/>
      <w:marTop w:val="0"/>
      <w:marBottom w:val="0"/>
      <w:divBdr>
        <w:top w:val="none" w:sz="0" w:space="0" w:color="auto"/>
        <w:left w:val="none" w:sz="0" w:space="0" w:color="auto"/>
        <w:bottom w:val="none" w:sz="0" w:space="0" w:color="auto"/>
        <w:right w:val="none" w:sz="0" w:space="0" w:color="auto"/>
      </w:divBdr>
    </w:div>
    <w:div w:id="524947021">
      <w:bodyDiv w:val="1"/>
      <w:marLeft w:val="0"/>
      <w:marRight w:val="0"/>
      <w:marTop w:val="0"/>
      <w:marBottom w:val="0"/>
      <w:divBdr>
        <w:top w:val="none" w:sz="0" w:space="0" w:color="auto"/>
        <w:left w:val="none" w:sz="0" w:space="0" w:color="auto"/>
        <w:bottom w:val="none" w:sz="0" w:space="0" w:color="auto"/>
        <w:right w:val="none" w:sz="0" w:space="0" w:color="auto"/>
      </w:divBdr>
    </w:div>
    <w:div w:id="553086198">
      <w:bodyDiv w:val="1"/>
      <w:marLeft w:val="0"/>
      <w:marRight w:val="0"/>
      <w:marTop w:val="0"/>
      <w:marBottom w:val="0"/>
      <w:divBdr>
        <w:top w:val="none" w:sz="0" w:space="0" w:color="auto"/>
        <w:left w:val="none" w:sz="0" w:space="0" w:color="auto"/>
        <w:bottom w:val="none" w:sz="0" w:space="0" w:color="auto"/>
        <w:right w:val="none" w:sz="0" w:space="0" w:color="auto"/>
      </w:divBdr>
    </w:div>
    <w:div w:id="556235975">
      <w:bodyDiv w:val="1"/>
      <w:marLeft w:val="0"/>
      <w:marRight w:val="0"/>
      <w:marTop w:val="0"/>
      <w:marBottom w:val="0"/>
      <w:divBdr>
        <w:top w:val="none" w:sz="0" w:space="0" w:color="auto"/>
        <w:left w:val="none" w:sz="0" w:space="0" w:color="auto"/>
        <w:bottom w:val="none" w:sz="0" w:space="0" w:color="auto"/>
        <w:right w:val="none" w:sz="0" w:space="0" w:color="auto"/>
      </w:divBdr>
    </w:div>
    <w:div w:id="610670129">
      <w:bodyDiv w:val="1"/>
      <w:marLeft w:val="0"/>
      <w:marRight w:val="0"/>
      <w:marTop w:val="0"/>
      <w:marBottom w:val="0"/>
      <w:divBdr>
        <w:top w:val="none" w:sz="0" w:space="0" w:color="auto"/>
        <w:left w:val="none" w:sz="0" w:space="0" w:color="auto"/>
        <w:bottom w:val="none" w:sz="0" w:space="0" w:color="auto"/>
        <w:right w:val="none" w:sz="0" w:space="0" w:color="auto"/>
      </w:divBdr>
      <w:divsChild>
        <w:div w:id="1134984328">
          <w:marLeft w:val="0"/>
          <w:marRight w:val="0"/>
          <w:marTop w:val="0"/>
          <w:marBottom w:val="0"/>
          <w:divBdr>
            <w:top w:val="none" w:sz="0" w:space="0" w:color="auto"/>
            <w:left w:val="none" w:sz="0" w:space="0" w:color="auto"/>
            <w:bottom w:val="none" w:sz="0" w:space="0" w:color="auto"/>
            <w:right w:val="none" w:sz="0" w:space="0" w:color="auto"/>
          </w:divBdr>
          <w:divsChild>
            <w:div w:id="16253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49480">
      <w:bodyDiv w:val="1"/>
      <w:marLeft w:val="0"/>
      <w:marRight w:val="0"/>
      <w:marTop w:val="0"/>
      <w:marBottom w:val="0"/>
      <w:divBdr>
        <w:top w:val="none" w:sz="0" w:space="0" w:color="auto"/>
        <w:left w:val="none" w:sz="0" w:space="0" w:color="auto"/>
        <w:bottom w:val="none" w:sz="0" w:space="0" w:color="auto"/>
        <w:right w:val="none" w:sz="0" w:space="0" w:color="auto"/>
      </w:divBdr>
      <w:divsChild>
        <w:div w:id="339891113">
          <w:marLeft w:val="0"/>
          <w:marRight w:val="0"/>
          <w:marTop w:val="0"/>
          <w:marBottom w:val="0"/>
          <w:divBdr>
            <w:top w:val="none" w:sz="0" w:space="0" w:color="auto"/>
            <w:left w:val="none" w:sz="0" w:space="0" w:color="auto"/>
            <w:bottom w:val="none" w:sz="0" w:space="0" w:color="auto"/>
            <w:right w:val="none" w:sz="0" w:space="0" w:color="auto"/>
          </w:divBdr>
        </w:div>
        <w:div w:id="321203278">
          <w:marLeft w:val="0"/>
          <w:marRight w:val="0"/>
          <w:marTop w:val="0"/>
          <w:marBottom w:val="0"/>
          <w:divBdr>
            <w:top w:val="none" w:sz="0" w:space="0" w:color="auto"/>
            <w:left w:val="none" w:sz="0" w:space="0" w:color="auto"/>
            <w:bottom w:val="none" w:sz="0" w:space="0" w:color="auto"/>
            <w:right w:val="none" w:sz="0" w:space="0" w:color="auto"/>
          </w:divBdr>
        </w:div>
        <w:div w:id="1415012953">
          <w:marLeft w:val="0"/>
          <w:marRight w:val="0"/>
          <w:marTop w:val="0"/>
          <w:marBottom w:val="0"/>
          <w:divBdr>
            <w:top w:val="none" w:sz="0" w:space="0" w:color="auto"/>
            <w:left w:val="none" w:sz="0" w:space="0" w:color="auto"/>
            <w:bottom w:val="none" w:sz="0" w:space="0" w:color="auto"/>
            <w:right w:val="none" w:sz="0" w:space="0" w:color="auto"/>
          </w:divBdr>
        </w:div>
        <w:div w:id="105273699">
          <w:marLeft w:val="0"/>
          <w:marRight w:val="0"/>
          <w:marTop w:val="0"/>
          <w:marBottom w:val="0"/>
          <w:divBdr>
            <w:top w:val="none" w:sz="0" w:space="0" w:color="auto"/>
            <w:left w:val="none" w:sz="0" w:space="0" w:color="auto"/>
            <w:bottom w:val="none" w:sz="0" w:space="0" w:color="auto"/>
            <w:right w:val="none" w:sz="0" w:space="0" w:color="auto"/>
          </w:divBdr>
        </w:div>
        <w:div w:id="1408990623">
          <w:marLeft w:val="0"/>
          <w:marRight w:val="0"/>
          <w:marTop w:val="0"/>
          <w:marBottom w:val="0"/>
          <w:divBdr>
            <w:top w:val="none" w:sz="0" w:space="0" w:color="auto"/>
            <w:left w:val="none" w:sz="0" w:space="0" w:color="auto"/>
            <w:bottom w:val="none" w:sz="0" w:space="0" w:color="auto"/>
            <w:right w:val="none" w:sz="0" w:space="0" w:color="auto"/>
          </w:divBdr>
        </w:div>
        <w:div w:id="1835146543">
          <w:marLeft w:val="0"/>
          <w:marRight w:val="0"/>
          <w:marTop w:val="0"/>
          <w:marBottom w:val="0"/>
          <w:divBdr>
            <w:top w:val="none" w:sz="0" w:space="0" w:color="auto"/>
            <w:left w:val="none" w:sz="0" w:space="0" w:color="auto"/>
            <w:bottom w:val="none" w:sz="0" w:space="0" w:color="auto"/>
            <w:right w:val="none" w:sz="0" w:space="0" w:color="auto"/>
          </w:divBdr>
        </w:div>
        <w:div w:id="519438394">
          <w:marLeft w:val="0"/>
          <w:marRight w:val="0"/>
          <w:marTop w:val="0"/>
          <w:marBottom w:val="0"/>
          <w:divBdr>
            <w:top w:val="none" w:sz="0" w:space="0" w:color="auto"/>
            <w:left w:val="none" w:sz="0" w:space="0" w:color="auto"/>
            <w:bottom w:val="none" w:sz="0" w:space="0" w:color="auto"/>
            <w:right w:val="none" w:sz="0" w:space="0" w:color="auto"/>
          </w:divBdr>
        </w:div>
        <w:div w:id="1122916583">
          <w:marLeft w:val="0"/>
          <w:marRight w:val="0"/>
          <w:marTop w:val="0"/>
          <w:marBottom w:val="0"/>
          <w:divBdr>
            <w:top w:val="none" w:sz="0" w:space="0" w:color="auto"/>
            <w:left w:val="none" w:sz="0" w:space="0" w:color="auto"/>
            <w:bottom w:val="none" w:sz="0" w:space="0" w:color="auto"/>
            <w:right w:val="none" w:sz="0" w:space="0" w:color="auto"/>
          </w:divBdr>
        </w:div>
        <w:div w:id="813522260">
          <w:marLeft w:val="0"/>
          <w:marRight w:val="0"/>
          <w:marTop w:val="0"/>
          <w:marBottom w:val="0"/>
          <w:divBdr>
            <w:top w:val="none" w:sz="0" w:space="0" w:color="auto"/>
            <w:left w:val="none" w:sz="0" w:space="0" w:color="auto"/>
            <w:bottom w:val="none" w:sz="0" w:space="0" w:color="auto"/>
            <w:right w:val="none" w:sz="0" w:space="0" w:color="auto"/>
          </w:divBdr>
        </w:div>
        <w:div w:id="1979992765">
          <w:marLeft w:val="0"/>
          <w:marRight w:val="0"/>
          <w:marTop w:val="0"/>
          <w:marBottom w:val="0"/>
          <w:divBdr>
            <w:top w:val="none" w:sz="0" w:space="0" w:color="auto"/>
            <w:left w:val="none" w:sz="0" w:space="0" w:color="auto"/>
            <w:bottom w:val="none" w:sz="0" w:space="0" w:color="auto"/>
            <w:right w:val="none" w:sz="0" w:space="0" w:color="auto"/>
          </w:divBdr>
        </w:div>
        <w:div w:id="1091049919">
          <w:marLeft w:val="0"/>
          <w:marRight w:val="0"/>
          <w:marTop w:val="0"/>
          <w:marBottom w:val="0"/>
          <w:divBdr>
            <w:top w:val="none" w:sz="0" w:space="0" w:color="auto"/>
            <w:left w:val="none" w:sz="0" w:space="0" w:color="auto"/>
            <w:bottom w:val="none" w:sz="0" w:space="0" w:color="auto"/>
            <w:right w:val="none" w:sz="0" w:space="0" w:color="auto"/>
          </w:divBdr>
        </w:div>
        <w:div w:id="881093756">
          <w:marLeft w:val="0"/>
          <w:marRight w:val="0"/>
          <w:marTop w:val="0"/>
          <w:marBottom w:val="0"/>
          <w:divBdr>
            <w:top w:val="none" w:sz="0" w:space="0" w:color="auto"/>
            <w:left w:val="none" w:sz="0" w:space="0" w:color="auto"/>
            <w:bottom w:val="none" w:sz="0" w:space="0" w:color="auto"/>
            <w:right w:val="none" w:sz="0" w:space="0" w:color="auto"/>
          </w:divBdr>
        </w:div>
        <w:div w:id="139925469">
          <w:marLeft w:val="0"/>
          <w:marRight w:val="0"/>
          <w:marTop w:val="0"/>
          <w:marBottom w:val="0"/>
          <w:divBdr>
            <w:top w:val="none" w:sz="0" w:space="0" w:color="auto"/>
            <w:left w:val="none" w:sz="0" w:space="0" w:color="auto"/>
            <w:bottom w:val="none" w:sz="0" w:space="0" w:color="auto"/>
            <w:right w:val="none" w:sz="0" w:space="0" w:color="auto"/>
          </w:divBdr>
        </w:div>
        <w:div w:id="445931344">
          <w:marLeft w:val="0"/>
          <w:marRight w:val="0"/>
          <w:marTop w:val="0"/>
          <w:marBottom w:val="0"/>
          <w:divBdr>
            <w:top w:val="none" w:sz="0" w:space="0" w:color="auto"/>
            <w:left w:val="none" w:sz="0" w:space="0" w:color="auto"/>
            <w:bottom w:val="none" w:sz="0" w:space="0" w:color="auto"/>
            <w:right w:val="none" w:sz="0" w:space="0" w:color="auto"/>
          </w:divBdr>
        </w:div>
        <w:div w:id="426122791">
          <w:marLeft w:val="0"/>
          <w:marRight w:val="0"/>
          <w:marTop w:val="0"/>
          <w:marBottom w:val="0"/>
          <w:divBdr>
            <w:top w:val="none" w:sz="0" w:space="0" w:color="auto"/>
            <w:left w:val="none" w:sz="0" w:space="0" w:color="auto"/>
            <w:bottom w:val="none" w:sz="0" w:space="0" w:color="auto"/>
            <w:right w:val="none" w:sz="0" w:space="0" w:color="auto"/>
          </w:divBdr>
        </w:div>
        <w:div w:id="1196310473">
          <w:marLeft w:val="0"/>
          <w:marRight w:val="0"/>
          <w:marTop w:val="0"/>
          <w:marBottom w:val="0"/>
          <w:divBdr>
            <w:top w:val="none" w:sz="0" w:space="0" w:color="auto"/>
            <w:left w:val="none" w:sz="0" w:space="0" w:color="auto"/>
            <w:bottom w:val="none" w:sz="0" w:space="0" w:color="auto"/>
            <w:right w:val="none" w:sz="0" w:space="0" w:color="auto"/>
          </w:divBdr>
        </w:div>
        <w:div w:id="352461015">
          <w:marLeft w:val="0"/>
          <w:marRight w:val="0"/>
          <w:marTop w:val="0"/>
          <w:marBottom w:val="0"/>
          <w:divBdr>
            <w:top w:val="none" w:sz="0" w:space="0" w:color="auto"/>
            <w:left w:val="none" w:sz="0" w:space="0" w:color="auto"/>
            <w:bottom w:val="none" w:sz="0" w:space="0" w:color="auto"/>
            <w:right w:val="none" w:sz="0" w:space="0" w:color="auto"/>
          </w:divBdr>
        </w:div>
        <w:div w:id="1519851418">
          <w:marLeft w:val="0"/>
          <w:marRight w:val="0"/>
          <w:marTop w:val="0"/>
          <w:marBottom w:val="0"/>
          <w:divBdr>
            <w:top w:val="none" w:sz="0" w:space="0" w:color="auto"/>
            <w:left w:val="none" w:sz="0" w:space="0" w:color="auto"/>
            <w:bottom w:val="none" w:sz="0" w:space="0" w:color="auto"/>
            <w:right w:val="none" w:sz="0" w:space="0" w:color="auto"/>
          </w:divBdr>
        </w:div>
        <w:div w:id="2087679838">
          <w:marLeft w:val="0"/>
          <w:marRight w:val="0"/>
          <w:marTop w:val="0"/>
          <w:marBottom w:val="0"/>
          <w:divBdr>
            <w:top w:val="none" w:sz="0" w:space="0" w:color="auto"/>
            <w:left w:val="none" w:sz="0" w:space="0" w:color="auto"/>
            <w:bottom w:val="none" w:sz="0" w:space="0" w:color="auto"/>
            <w:right w:val="none" w:sz="0" w:space="0" w:color="auto"/>
          </w:divBdr>
        </w:div>
        <w:div w:id="1863088231">
          <w:marLeft w:val="0"/>
          <w:marRight w:val="0"/>
          <w:marTop w:val="0"/>
          <w:marBottom w:val="0"/>
          <w:divBdr>
            <w:top w:val="none" w:sz="0" w:space="0" w:color="auto"/>
            <w:left w:val="none" w:sz="0" w:space="0" w:color="auto"/>
            <w:bottom w:val="none" w:sz="0" w:space="0" w:color="auto"/>
            <w:right w:val="none" w:sz="0" w:space="0" w:color="auto"/>
          </w:divBdr>
        </w:div>
      </w:divsChild>
    </w:div>
    <w:div w:id="692145319">
      <w:bodyDiv w:val="1"/>
      <w:marLeft w:val="0"/>
      <w:marRight w:val="0"/>
      <w:marTop w:val="0"/>
      <w:marBottom w:val="0"/>
      <w:divBdr>
        <w:top w:val="none" w:sz="0" w:space="0" w:color="auto"/>
        <w:left w:val="none" w:sz="0" w:space="0" w:color="auto"/>
        <w:bottom w:val="none" w:sz="0" w:space="0" w:color="auto"/>
        <w:right w:val="none" w:sz="0" w:space="0" w:color="auto"/>
      </w:divBdr>
    </w:div>
    <w:div w:id="755398667">
      <w:bodyDiv w:val="1"/>
      <w:marLeft w:val="0"/>
      <w:marRight w:val="0"/>
      <w:marTop w:val="0"/>
      <w:marBottom w:val="0"/>
      <w:divBdr>
        <w:top w:val="none" w:sz="0" w:space="0" w:color="auto"/>
        <w:left w:val="none" w:sz="0" w:space="0" w:color="auto"/>
        <w:bottom w:val="none" w:sz="0" w:space="0" w:color="auto"/>
        <w:right w:val="none" w:sz="0" w:space="0" w:color="auto"/>
      </w:divBdr>
    </w:div>
    <w:div w:id="767969071">
      <w:bodyDiv w:val="1"/>
      <w:marLeft w:val="0"/>
      <w:marRight w:val="0"/>
      <w:marTop w:val="0"/>
      <w:marBottom w:val="0"/>
      <w:divBdr>
        <w:top w:val="none" w:sz="0" w:space="0" w:color="auto"/>
        <w:left w:val="none" w:sz="0" w:space="0" w:color="auto"/>
        <w:bottom w:val="none" w:sz="0" w:space="0" w:color="auto"/>
        <w:right w:val="none" w:sz="0" w:space="0" w:color="auto"/>
      </w:divBdr>
    </w:div>
    <w:div w:id="793333419">
      <w:bodyDiv w:val="1"/>
      <w:marLeft w:val="0"/>
      <w:marRight w:val="0"/>
      <w:marTop w:val="0"/>
      <w:marBottom w:val="0"/>
      <w:divBdr>
        <w:top w:val="none" w:sz="0" w:space="0" w:color="auto"/>
        <w:left w:val="none" w:sz="0" w:space="0" w:color="auto"/>
        <w:bottom w:val="none" w:sz="0" w:space="0" w:color="auto"/>
        <w:right w:val="none" w:sz="0" w:space="0" w:color="auto"/>
      </w:divBdr>
    </w:div>
    <w:div w:id="839853179">
      <w:bodyDiv w:val="1"/>
      <w:marLeft w:val="0"/>
      <w:marRight w:val="0"/>
      <w:marTop w:val="0"/>
      <w:marBottom w:val="0"/>
      <w:divBdr>
        <w:top w:val="none" w:sz="0" w:space="0" w:color="auto"/>
        <w:left w:val="none" w:sz="0" w:space="0" w:color="auto"/>
        <w:bottom w:val="none" w:sz="0" w:space="0" w:color="auto"/>
        <w:right w:val="none" w:sz="0" w:space="0" w:color="auto"/>
      </w:divBdr>
    </w:div>
    <w:div w:id="877396947">
      <w:bodyDiv w:val="1"/>
      <w:marLeft w:val="0"/>
      <w:marRight w:val="0"/>
      <w:marTop w:val="0"/>
      <w:marBottom w:val="0"/>
      <w:divBdr>
        <w:top w:val="none" w:sz="0" w:space="0" w:color="auto"/>
        <w:left w:val="none" w:sz="0" w:space="0" w:color="auto"/>
        <w:bottom w:val="none" w:sz="0" w:space="0" w:color="auto"/>
        <w:right w:val="none" w:sz="0" w:space="0" w:color="auto"/>
      </w:divBdr>
    </w:div>
    <w:div w:id="889724670">
      <w:bodyDiv w:val="1"/>
      <w:marLeft w:val="0"/>
      <w:marRight w:val="0"/>
      <w:marTop w:val="0"/>
      <w:marBottom w:val="0"/>
      <w:divBdr>
        <w:top w:val="none" w:sz="0" w:space="0" w:color="auto"/>
        <w:left w:val="none" w:sz="0" w:space="0" w:color="auto"/>
        <w:bottom w:val="none" w:sz="0" w:space="0" w:color="auto"/>
        <w:right w:val="none" w:sz="0" w:space="0" w:color="auto"/>
      </w:divBdr>
    </w:div>
    <w:div w:id="910851364">
      <w:bodyDiv w:val="1"/>
      <w:marLeft w:val="0"/>
      <w:marRight w:val="0"/>
      <w:marTop w:val="0"/>
      <w:marBottom w:val="0"/>
      <w:divBdr>
        <w:top w:val="none" w:sz="0" w:space="0" w:color="auto"/>
        <w:left w:val="none" w:sz="0" w:space="0" w:color="auto"/>
        <w:bottom w:val="none" w:sz="0" w:space="0" w:color="auto"/>
        <w:right w:val="none" w:sz="0" w:space="0" w:color="auto"/>
      </w:divBdr>
    </w:div>
    <w:div w:id="930240243">
      <w:bodyDiv w:val="1"/>
      <w:marLeft w:val="0"/>
      <w:marRight w:val="0"/>
      <w:marTop w:val="0"/>
      <w:marBottom w:val="0"/>
      <w:divBdr>
        <w:top w:val="none" w:sz="0" w:space="0" w:color="auto"/>
        <w:left w:val="none" w:sz="0" w:space="0" w:color="auto"/>
        <w:bottom w:val="none" w:sz="0" w:space="0" w:color="auto"/>
        <w:right w:val="none" w:sz="0" w:space="0" w:color="auto"/>
      </w:divBdr>
    </w:div>
    <w:div w:id="950429520">
      <w:bodyDiv w:val="1"/>
      <w:marLeft w:val="0"/>
      <w:marRight w:val="0"/>
      <w:marTop w:val="0"/>
      <w:marBottom w:val="0"/>
      <w:divBdr>
        <w:top w:val="none" w:sz="0" w:space="0" w:color="auto"/>
        <w:left w:val="none" w:sz="0" w:space="0" w:color="auto"/>
        <w:bottom w:val="none" w:sz="0" w:space="0" w:color="auto"/>
        <w:right w:val="none" w:sz="0" w:space="0" w:color="auto"/>
      </w:divBdr>
    </w:div>
    <w:div w:id="975526129">
      <w:bodyDiv w:val="1"/>
      <w:marLeft w:val="0"/>
      <w:marRight w:val="0"/>
      <w:marTop w:val="0"/>
      <w:marBottom w:val="0"/>
      <w:divBdr>
        <w:top w:val="none" w:sz="0" w:space="0" w:color="auto"/>
        <w:left w:val="none" w:sz="0" w:space="0" w:color="auto"/>
        <w:bottom w:val="none" w:sz="0" w:space="0" w:color="auto"/>
        <w:right w:val="none" w:sz="0" w:space="0" w:color="auto"/>
      </w:divBdr>
    </w:div>
    <w:div w:id="1001007571">
      <w:bodyDiv w:val="1"/>
      <w:marLeft w:val="0"/>
      <w:marRight w:val="0"/>
      <w:marTop w:val="0"/>
      <w:marBottom w:val="0"/>
      <w:divBdr>
        <w:top w:val="none" w:sz="0" w:space="0" w:color="auto"/>
        <w:left w:val="none" w:sz="0" w:space="0" w:color="auto"/>
        <w:bottom w:val="none" w:sz="0" w:space="0" w:color="auto"/>
        <w:right w:val="none" w:sz="0" w:space="0" w:color="auto"/>
      </w:divBdr>
    </w:div>
    <w:div w:id="1004941579">
      <w:bodyDiv w:val="1"/>
      <w:marLeft w:val="0"/>
      <w:marRight w:val="0"/>
      <w:marTop w:val="0"/>
      <w:marBottom w:val="0"/>
      <w:divBdr>
        <w:top w:val="none" w:sz="0" w:space="0" w:color="auto"/>
        <w:left w:val="none" w:sz="0" w:space="0" w:color="auto"/>
        <w:bottom w:val="none" w:sz="0" w:space="0" w:color="auto"/>
        <w:right w:val="none" w:sz="0" w:space="0" w:color="auto"/>
      </w:divBdr>
    </w:div>
    <w:div w:id="1011957093">
      <w:bodyDiv w:val="1"/>
      <w:marLeft w:val="0"/>
      <w:marRight w:val="0"/>
      <w:marTop w:val="0"/>
      <w:marBottom w:val="0"/>
      <w:divBdr>
        <w:top w:val="none" w:sz="0" w:space="0" w:color="auto"/>
        <w:left w:val="none" w:sz="0" w:space="0" w:color="auto"/>
        <w:bottom w:val="none" w:sz="0" w:space="0" w:color="auto"/>
        <w:right w:val="none" w:sz="0" w:space="0" w:color="auto"/>
      </w:divBdr>
    </w:div>
    <w:div w:id="1053385346">
      <w:bodyDiv w:val="1"/>
      <w:marLeft w:val="0"/>
      <w:marRight w:val="0"/>
      <w:marTop w:val="0"/>
      <w:marBottom w:val="0"/>
      <w:divBdr>
        <w:top w:val="none" w:sz="0" w:space="0" w:color="auto"/>
        <w:left w:val="none" w:sz="0" w:space="0" w:color="auto"/>
        <w:bottom w:val="none" w:sz="0" w:space="0" w:color="auto"/>
        <w:right w:val="none" w:sz="0" w:space="0" w:color="auto"/>
      </w:divBdr>
    </w:div>
    <w:div w:id="1064453012">
      <w:bodyDiv w:val="1"/>
      <w:marLeft w:val="0"/>
      <w:marRight w:val="0"/>
      <w:marTop w:val="0"/>
      <w:marBottom w:val="0"/>
      <w:divBdr>
        <w:top w:val="none" w:sz="0" w:space="0" w:color="auto"/>
        <w:left w:val="none" w:sz="0" w:space="0" w:color="auto"/>
        <w:bottom w:val="none" w:sz="0" w:space="0" w:color="auto"/>
        <w:right w:val="none" w:sz="0" w:space="0" w:color="auto"/>
      </w:divBdr>
    </w:div>
    <w:div w:id="1133984371">
      <w:bodyDiv w:val="1"/>
      <w:marLeft w:val="0"/>
      <w:marRight w:val="0"/>
      <w:marTop w:val="0"/>
      <w:marBottom w:val="0"/>
      <w:divBdr>
        <w:top w:val="none" w:sz="0" w:space="0" w:color="auto"/>
        <w:left w:val="none" w:sz="0" w:space="0" w:color="auto"/>
        <w:bottom w:val="none" w:sz="0" w:space="0" w:color="auto"/>
        <w:right w:val="none" w:sz="0" w:space="0" w:color="auto"/>
      </w:divBdr>
    </w:div>
    <w:div w:id="1137143496">
      <w:bodyDiv w:val="1"/>
      <w:marLeft w:val="0"/>
      <w:marRight w:val="0"/>
      <w:marTop w:val="0"/>
      <w:marBottom w:val="0"/>
      <w:divBdr>
        <w:top w:val="none" w:sz="0" w:space="0" w:color="auto"/>
        <w:left w:val="none" w:sz="0" w:space="0" w:color="auto"/>
        <w:bottom w:val="none" w:sz="0" w:space="0" w:color="auto"/>
        <w:right w:val="none" w:sz="0" w:space="0" w:color="auto"/>
      </w:divBdr>
    </w:div>
    <w:div w:id="1145776501">
      <w:bodyDiv w:val="1"/>
      <w:marLeft w:val="0"/>
      <w:marRight w:val="0"/>
      <w:marTop w:val="0"/>
      <w:marBottom w:val="0"/>
      <w:divBdr>
        <w:top w:val="none" w:sz="0" w:space="0" w:color="auto"/>
        <w:left w:val="none" w:sz="0" w:space="0" w:color="auto"/>
        <w:bottom w:val="none" w:sz="0" w:space="0" w:color="auto"/>
        <w:right w:val="none" w:sz="0" w:space="0" w:color="auto"/>
      </w:divBdr>
    </w:div>
    <w:div w:id="1149588271">
      <w:bodyDiv w:val="1"/>
      <w:marLeft w:val="0"/>
      <w:marRight w:val="0"/>
      <w:marTop w:val="0"/>
      <w:marBottom w:val="0"/>
      <w:divBdr>
        <w:top w:val="none" w:sz="0" w:space="0" w:color="auto"/>
        <w:left w:val="none" w:sz="0" w:space="0" w:color="auto"/>
        <w:bottom w:val="none" w:sz="0" w:space="0" w:color="auto"/>
        <w:right w:val="none" w:sz="0" w:space="0" w:color="auto"/>
      </w:divBdr>
    </w:div>
    <w:div w:id="1176071350">
      <w:bodyDiv w:val="1"/>
      <w:marLeft w:val="0"/>
      <w:marRight w:val="0"/>
      <w:marTop w:val="0"/>
      <w:marBottom w:val="0"/>
      <w:divBdr>
        <w:top w:val="none" w:sz="0" w:space="0" w:color="auto"/>
        <w:left w:val="none" w:sz="0" w:space="0" w:color="auto"/>
        <w:bottom w:val="none" w:sz="0" w:space="0" w:color="auto"/>
        <w:right w:val="none" w:sz="0" w:space="0" w:color="auto"/>
      </w:divBdr>
    </w:div>
    <w:div w:id="1176992778">
      <w:bodyDiv w:val="1"/>
      <w:marLeft w:val="0"/>
      <w:marRight w:val="0"/>
      <w:marTop w:val="0"/>
      <w:marBottom w:val="0"/>
      <w:divBdr>
        <w:top w:val="none" w:sz="0" w:space="0" w:color="auto"/>
        <w:left w:val="none" w:sz="0" w:space="0" w:color="auto"/>
        <w:bottom w:val="none" w:sz="0" w:space="0" w:color="auto"/>
        <w:right w:val="none" w:sz="0" w:space="0" w:color="auto"/>
      </w:divBdr>
    </w:div>
    <w:div w:id="1196309367">
      <w:bodyDiv w:val="1"/>
      <w:marLeft w:val="0"/>
      <w:marRight w:val="0"/>
      <w:marTop w:val="0"/>
      <w:marBottom w:val="0"/>
      <w:divBdr>
        <w:top w:val="none" w:sz="0" w:space="0" w:color="auto"/>
        <w:left w:val="none" w:sz="0" w:space="0" w:color="auto"/>
        <w:bottom w:val="none" w:sz="0" w:space="0" w:color="auto"/>
        <w:right w:val="none" w:sz="0" w:space="0" w:color="auto"/>
      </w:divBdr>
    </w:div>
    <w:div w:id="1215897642">
      <w:bodyDiv w:val="1"/>
      <w:marLeft w:val="0"/>
      <w:marRight w:val="0"/>
      <w:marTop w:val="0"/>
      <w:marBottom w:val="0"/>
      <w:divBdr>
        <w:top w:val="none" w:sz="0" w:space="0" w:color="auto"/>
        <w:left w:val="none" w:sz="0" w:space="0" w:color="auto"/>
        <w:bottom w:val="none" w:sz="0" w:space="0" w:color="auto"/>
        <w:right w:val="none" w:sz="0" w:space="0" w:color="auto"/>
      </w:divBdr>
      <w:divsChild>
        <w:div w:id="835265490">
          <w:marLeft w:val="0"/>
          <w:marRight w:val="0"/>
          <w:marTop w:val="0"/>
          <w:marBottom w:val="0"/>
          <w:divBdr>
            <w:top w:val="none" w:sz="0" w:space="0" w:color="auto"/>
            <w:left w:val="none" w:sz="0" w:space="0" w:color="auto"/>
            <w:bottom w:val="none" w:sz="0" w:space="0" w:color="auto"/>
            <w:right w:val="none" w:sz="0" w:space="0" w:color="auto"/>
          </w:divBdr>
        </w:div>
        <w:div w:id="1157915469">
          <w:marLeft w:val="0"/>
          <w:marRight w:val="0"/>
          <w:marTop w:val="0"/>
          <w:marBottom w:val="0"/>
          <w:divBdr>
            <w:top w:val="none" w:sz="0" w:space="0" w:color="auto"/>
            <w:left w:val="none" w:sz="0" w:space="0" w:color="auto"/>
            <w:bottom w:val="none" w:sz="0" w:space="0" w:color="auto"/>
            <w:right w:val="none" w:sz="0" w:space="0" w:color="auto"/>
          </w:divBdr>
        </w:div>
        <w:div w:id="907031533">
          <w:marLeft w:val="0"/>
          <w:marRight w:val="0"/>
          <w:marTop w:val="0"/>
          <w:marBottom w:val="0"/>
          <w:divBdr>
            <w:top w:val="none" w:sz="0" w:space="0" w:color="auto"/>
            <w:left w:val="none" w:sz="0" w:space="0" w:color="auto"/>
            <w:bottom w:val="none" w:sz="0" w:space="0" w:color="auto"/>
            <w:right w:val="none" w:sz="0" w:space="0" w:color="auto"/>
          </w:divBdr>
        </w:div>
        <w:div w:id="514811403">
          <w:marLeft w:val="0"/>
          <w:marRight w:val="0"/>
          <w:marTop w:val="0"/>
          <w:marBottom w:val="0"/>
          <w:divBdr>
            <w:top w:val="none" w:sz="0" w:space="0" w:color="auto"/>
            <w:left w:val="none" w:sz="0" w:space="0" w:color="auto"/>
            <w:bottom w:val="none" w:sz="0" w:space="0" w:color="auto"/>
            <w:right w:val="none" w:sz="0" w:space="0" w:color="auto"/>
          </w:divBdr>
        </w:div>
        <w:div w:id="1590962964">
          <w:marLeft w:val="0"/>
          <w:marRight w:val="0"/>
          <w:marTop w:val="0"/>
          <w:marBottom w:val="0"/>
          <w:divBdr>
            <w:top w:val="none" w:sz="0" w:space="0" w:color="auto"/>
            <w:left w:val="none" w:sz="0" w:space="0" w:color="auto"/>
            <w:bottom w:val="none" w:sz="0" w:space="0" w:color="auto"/>
            <w:right w:val="none" w:sz="0" w:space="0" w:color="auto"/>
          </w:divBdr>
        </w:div>
        <w:div w:id="994798704">
          <w:marLeft w:val="0"/>
          <w:marRight w:val="0"/>
          <w:marTop w:val="0"/>
          <w:marBottom w:val="0"/>
          <w:divBdr>
            <w:top w:val="none" w:sz="0" w:space="0" w:color="auto"/>
            <w:left w:val="none" w:sz="0" w:space="0" w:color="auto"/>
            <w:bottom w:val="none" w:sz="0" w:space="0" w:color="auto"/>
            <w:right w:val="none" w:sz="0" w:space="0" w:color="auto"/>
          </w:divBdr>
        </w:div>
        <w:div w:id="830563633">
          <w:marLeft w:val="0"/>
          <w:marRight w:val="0"/>
          <w:marTop w:val="0"/>
          <w:marBottom w:val="0"/>
          <w:divBdr>
            <w:top w:val="none" w:sz="0" w:space="0" w:color="auto"/>
            <w:left w:val="none" w:sz="0" w:space="0" w:color="auto"/>
            <w:bottom w:val="none" w:sz="0" w:space="0" w:color="auto"/>
            <w:right w:val="none" w:sz="0" w:space="0" w:color="auto"/>
          </w:divBdr>
        </w:div>
        <w:div w:id="987325773">
          <w:marLeft w:val="0"/>
          <w:marRight w:val="0"/>
          <w:marTop w:val="0"/>
          <w:marBottom w:val="0"/>
          <w:divBdr>
            <w:top w:val="none" w:sz="0" w:space="0" w:color="auto"/>
            <w:left w:val="none" w:sz="0" w:space="0" w:color="auto"/>
            <w:bottom w:val="none" w:sz="0" w:space="0" w:color="auto"/>
            <w:right w:val="none" w:sz="0" w:space="0" w:color="auto"/>
          </w:divBdr>
        </w:div>
        <w:div w:id="1758558145">
          <w:marLeft w:val="0"/>
          <w:marRight w:val="0"/>
          <w:marTop w:val="0"/>
          <w:marBottom w:val="0"/>
          <w:divBdr>
            <w:top w:val="none" w:sz="0" w:space="0" w:color="auto"/>
            <w:left w:val="none" w:sz="0" w:space="0" w:color="auto"/>
            <w:bottom w:val="none" w:sz="0" w:space="0" w:color="auto"/>
            <w:right w:val="none" w:sz="0" w:space="0" w:color="auto"/>
          </w:divBdr>
        </w:div>
        <w:div w:id="1573351202">
          <w:marLeft w:val="0"/>
          <w:marRight w:val="0"/>
          <w:marTop w:val="0"/>
          <w:marBottom w:val="0"/>
          <w:divBdr>
            <w:top w:val="none" w:sz="0" w:space="0" w:color="auto"/>
            <w:left w:val="none" w:sz="0" w:space="0" w:color="auto"/>
            <w:bottom w:val="none" w:sz="0" w:space="0" w:color="auto"/>
            <w:right w:val="none" w:sz="0" w:space="0" w:color="auto"/>
          </w:divBdr>
        </w:div>
        <w:div w:id="508059418">
          <w:marLeft w:val="0"/>
          <w:marRight w:val="0"/>
          <w:marTop w:val="0"/>
          <w:marBottom w:val="0"/>
          <w:divBdr>
            <w:top w:val="none" w:sz="0" w:space="0" w:color="auto"/>
            <w:left w:val="none" w:sz="0" w:space="0" w:color="auto"/>
            <w:bottom w:val="none" w:sz="0" w:space="0" w:color="auto"/>
            <w:right w:val="none" w:sz="0" w:space="0" w:color="auto"/>
          </w:divBdr>
        </w:div>
        <w:div w:id="2099250581">
          <w:marLeft w:val="0"/>
          <w:marRight w:val="0"/>
          <w:marTop w:val="0"/>
          <w:marBottom w:val="0"/>
          <w:divBdr>
            <w:top w:val="none" w:sz="0" w:space="0" w:color="auto"/>
            <w:left w:val="none" w:sz="0" w:space="0" w:color="auto"/>
            <w:bottom w:val="none" w:sz="0" w:space="0" w:color="auto"/>
            <w:right w:val="none" w:sz="0" w:space="0" w:color="auto"/>
          </w:divBdr>
        </w:div>
        <w:div w:id="1019428319">
          <w:marLeft w:val="0"/>
          <w:marRight w:val="0"/>
          <w:marTop w:val="0"/>
          <w:marBottom w:val="0"/>
          <w:divBdr>
            <w:top w:val="none" w:sz="0" w:space="0" w:color="auto"/>
            <w:left w:val="none" w:sz="0" w:space="0" w:color="auto"/>
            <w:bottom w:val="none" w:sz="0" w:space="0" w:color="auto"/>
            <w:right w:val="none" w:sz="0" w:space="0" w:color="auto"/>
          </w:divBdr>
        </w:div>
        <w:div w:id="635066705">
          <w:marLeft w:val="0"/>
          <w:marRight w:val="0"/>
          <w:marTop w:val="0"/>
          <w:marBottom w:val="0"/>
          <w:divBdr>
            <w:top w:val="none" w:sz="0" w:space="0" w:color="auto"/>
            <w:left w:val="none" w:sz="0" w:space="0" w:color="auto"/>
            <w:bottom w:val="none" w:sz="0" w:space="0" w:color="auto"/>
            <w:right w:val="none" w:sz="0" w:space="0" w:color="auto"/>
          </w:divBdr>
        </w:div>
        <w:div w:id="311980515">
          <w:marLeft w:val="0"/>
          <w:marRight w:val="0"/>
          <w:marTop w:val="0"/>
          <w:marBottom w:val="0"/>
          <w:divBdr>
            <w:top w:val="none" w:sz="0" w:space="0" w:color="auto"/>
            <w:left w:val="none" w:sz="0" w:space="0" w:color="auto"/>
            <w:bottom w:val="none" w:sz="0" w:space="0" w:color="auto"/>
            <w:right w:val="none" w:sz="0" w:space="0" w:color="auto"/>
          </w:divBdr>
        </w:div>
        <w:div w:id="865944435">
          <w:marLeft w:val="0"/>
          <w:marRight w:val="0"/>
          <w:marTop w:val="0"/>
          <w:marBottom w:val="0"/>
          <w:divBdr>
            <w:top w:val="none" w:sz="0" w:space="0" w:color="auto"/>
            <w:left w:val="none" w:sz="0" w:space="0" w:color="auto"/>
            <w:bottom w:val="none" w:sz="0" w:space="0" w:color="auto"/>
            <w:right w:val="none" w:sz="0" w:space="0" w:color="auto"/>
          </w:divBdr>
        </w:div>
        <w:div w:id="635993956">
          <w:marLeft w:val="0"/>
          <w:marRight w:val="0"/>
          <w:marTop w:val="0"/>
          <w:marBottom w:val="0"/>
          <w:divBdr>
            <w:top w:val="none" w:sz="0" w:space="0" w:color="auto"/>
            <w:left w:val="none" w:sz="0" w:space="0" w:color="auto"/>
            <w:bottom w:val="none" w:sz="0" w:space="0" w:color="auto"/>
            <w:right w:val="none" w:sz="0" w:space="0" w:color="auto"/>
          </w:divBdr>
        </w:div>
        <w:div w:id="1261992307">
          <w:marLeft w:val="0"/>
          <w:marRight w:val="0"/>
          <w:marTop w:val="0"/>
          <w:marBottom w:val="0"/>
          <w:divBdr>
            <w:top w:val="none" w:sz="0" w:space="0" w:color="auto"/>
            <w:left w:val="none" w:sz="0" w:space="0" w:color="auto"/>
            <w:bottom w:val="none" w:sz="0" w:space="0" w:color="auto"/>
            <w:right w:val="none" w:sz="0" w:space="0" w:color="auto"/>
          </w:divBdr>
        </w:div>
        <w:div w:id="1635795365">
          <w:marLeft w:val="0"/>
          <w:marRight w:val="0"/>
          <w:marTop w:val="0"/>
          <w:marBottom w:val="0"/>
          <w:divBdr>
            <w:top w:val="none" w:sz="0" w:space="0" w:color="auto"/>
            <w:left w:val="none" w:sz="0" w:space="0" w:color="auto"/>
            <w:bottom w:val="none" w:sz="0" w:space="0" w:color="auto"/>
            <w:right w:val="none" w:sz="0" w:space="0" w:color="auto"/>
          </w:divBdr>
        </w:div>
        <w:div w:id="2078281144">
          <w:marLeft w:val="0"/>
          <w:marRight w:val="0"/>
          <w:marTop w:val="0"/>
          <w:marBottom w:val="0"/>
          <w:divBdr>
            <w:top w:val="none" w:sz="0" w:space="0" w:color="auto"/>
            <w:left w:val="none" w:sz="0" w:space="0" w:color="auto"/>
            <w:bottom w:val="none" w:sz="0" w:space="0" w:color="auto"/>
            <w:right w:val="none" w:sz="0" w:space="0" w:color="auto"/>
          </w:divBdr>
        </w:div>
      </w:divsChild>
    </w:div>
    <w:div w:id="1220366815">
      <w:bodyDiv w:val="1"/>
      <w:marLeft w:val="0"/>
      <w:marRight w:val="0"/>
      <w:marTop w:val="0"/>
      <w:marBottom w:val="0"/>
      <w:divBdr>
        <w:top w:val="none" w:sz="0" w:space="0" w:color="auto"/>
        <w:left w:val="none" w:sz="0" w:space="0" w:color="auto"/>
        <w:bottom w:val="none" w:sz="0" w:space="0" w:color="auto"/>
        <w:right w:val="none" w:sz="0" w:space="0" w:color="auto"/>
      </w:divBdr>
    </w:div>
    <w:div w:id="1236427497">
      <w:bodyDiv w:val="1"/>
      <w:marLeft w:val="0"/>
      <w:marRight w:val="0"/>
      <w:marTop w:val="0"/>
      <w:marBottom w:val="0"/>
      <w:divBdr>
        <w:top w:val="none" w:sz="0" w:space="0" w:color="auto"/>
        <w:left w:val="none" w:sz="0" w:space="0" w:color="auto"/>
        <w:bottom w:val="none" w:sz="0" w:space="0" w:color="auto"/>
        <w:right w:val="none" w:sz="0" w:space="0" w:color="auto"/>
      </w:divBdr>
    </w:div>
    <w:div w:id="1264412315">
      <w:bodyDiv w:val="1"/>
      <w:marLeft w:val="0"/>
      <w:marRight w:val="0"/>
      <w:marTop w:val="0"/>
      <w:marBottom w:val="0"/>
      <w:divBdr>
        <w:top w:val="none" w:sz="0" w:space="0" w:color="auto"/>
        <w:left w:val="none" w:sz="0" w:space="0" w:color="auto"/>
        <w:bottom w:val="none" w:sz="0" w:space="0" w:color="auto"/>
        <w:right w:val="none" w:sz="0" w:space="0" w:color="auto"/>
      </w:divBdr>
    </w:div>
    <w:div w:id="1278179374">
      <w:bodyDiv w:val="1"/>
      <w:marLeft w:val="0"/>
      <w:marRight w:val="0"/>
      <w:marTop w:val="0"/>
      <w:marBottom w:val="0"/>
      <w:divBdr>
        <w:top w:val="none" w:sz="0" w:space="0" w:color="auto"/>
        <w:left w:val="none" w:sz="0" w:space="0" w:color="auto"/>
        <w:bottom w:val="none" w:sz="0" w:space="0" w:color="auto"/>
        <w:right w:val="none" w:sz="0" w:space="0" w:color="auto"/>
      </w:divBdr>
    </w:div>
    <w:div w:id="1326015047">
      <w:bodyDiv w:val="1"/>
      <w:marLeft w:val="0"/>
      <w:marRight w:val="0"/>
      <w:marTop w:val="0"/>
      <w:marBottom w:val="0"/>
      <w:divBdr>
        <w:top w:val="none" w:sz="0" w:space="0" w:color="auto"/>
        <w:left w:val="none" w:sz="0" w:space="0" w:color="auto"/>
        <w:bottom w:val="none" w:sz="0" w:space="0" w:color="auto"/>
        <w:right w:val="none" w:sz="0" w:space="0" w:color="auto"/>
      </w:divBdr>
    </w:div>
    <w:div w:id="1345673421">
      <w:bodyDiv w:val="1"/>
      <w:marLeft w:val="0"/>
      <w:marRight w:val="0"/>
      <w:marTop w:val="0"/>
      <w:marBottom w:val="0"/>
      <w:divBdr>
        <w:top w:val="none" w:sz="0" w:space="0" w:color="auto"/>
        <w:left w:val="none" w:sz="0" w:space="0" w:color="auto"/>
        <w:bottom w:val="none" w:sz="0" w:space="0" w:color="auto"/>
        <w:right w:val="none" w:sz="0" w:space="0" w:color="auto"/>
      </w:divBdr>
    </w:div>
    <w:div w:id="1367826796">
      <w:bodyDiv w:val="1"/>
      <w:marLeft w:val="0"/>
      <w:marRight w:val="0"/>
      <w:marTop w:val="0"/>
      <w:marBottom w:val="0"/>
      <w:divBdr>
        <w:top w:val="none" w:sz="0" w:space="0" w:color="auto"/>
        <w:left w:val="none" w:sz="0" w:space="0" w:color="auto"/>
        <w:bottom w:val="none" w:sz="0" w:space="0" w:color="auto"/>
        <w:right w:val="none" w:sz="0" w:space="0" w:color="auto"/>
      </w:divBdr>
    </w:div>
    <w:div w:id="1381436924">
      <w:bodyDiv w:val="1"/>
      <w:marLeft w:val="0"/>
      <w:marRight w:val="0"/>
      <w:marTop w:val="0"/>
      <w:marBottom w:val="0"/>
      <w:divBdr>
        <w:top w:val="none" w:sz="0" w:space="0" w:color="auto"/>
        <w:left w:val="none" w:sz="0" w:space="0" w:color="auto"/>
        <w:bottom w:val="none" w:sz="0" w:space="0" w:color="auto"/>
        <w:right w:val="none" w:sz="0" w:space="0" w:color="auto"/>
      </w:divBdr>
    </w:div>
    <w:div w:id="1410157555">
      <w:bodyDiv w:val="1"/>
      <w:marLeft w:val="0"/>
      <w:marRight w:val="0"/>
      <w:marTop w:val="0"/>
      <w:marBottom w:val="0"/>
      <w:divBdr>
        <w:top w:val="none" w:sz="0" w:space="0" w:color="auto"/>
        <w:left w:val="none" w:sz="0" w:space="0" w:color="auto"/>
        <w:bottom w:val="none" w:sz="0" w:space="0" w:color="auto"/>
        <w:right w:val="none" w:sz="0" w:space="0" w:color="auto"/>
      </w:divBdr>
    </w:div>
    <w:div w:id="1410344775">
      <w:bodyDiv w:val="1"/>
      <w:marLeft w:val="0"/>
      <w:marRight w:val="0"/>
      <w:marTop w:val="0"/>
      <w:marBottom w:val="0"/>
      <w:divBdr>
        <w:top w:val="none" w:sz="0" w:space="0" w:color="auto"/>
        <w:left w:val="none" w:sz="0" w:space="0" w:color="auto"/>
        <w:bottom w:val="none" w:sz="0" w:space="0" w:color="auto"/>
        <w:right w:val="none" w:sz="0" w:space="0" w:color="auto"/>
      </w:divBdr>
    </w:div>
    <w:div w:id="1432629926">
      <w:bodyDiv w:val="1"/>
      <w:marLeft w:val="0"/>
      <w:marRight w:val="0"/>
      <w:marTop w:val="0"/>
      <w:marBottom w:val="0"/>
      <w:divBdr>
        <w:top w:val="none" w:sz="0" w:space="0" w:color="auto"/>
        <w:left w:val="none" w:sz="0" w:space="0" w:color="auto"/>
        <w:bottom w:val="none" w:sz="0" w:space="0" w:color="auto"/>
        <w:right w:val="none" w:sz="0" w:space="0" w:color="auto"/>
      </w:divBdr>
    </w:div>
    <w:div w:id="1454860843">
      <w:bodyDiv w:val="1"/>
      <w:marLeft w:val="0"/>
      <w:marRight w:val="0"/>
      <w:marTop w:val="0"/>
      <w:marBottom w:val="0"/>
      <w:divBdr>
        <w:top w:val="none" w:sz="0" w:space="0" w:color="auto"/>
        <w:left w:val="none" w:sz="0" w:space="0" w:color="auto"/>
        <w:bottom w:val="none" w:sz="0" w:space="0" w:color="auto"/>
        <w:right w:val="none" w:sz="0" w:space="0" w:color="auto"/>
      </w:divBdr>
    </w:div>
    <w:div w:id="1464734716">
      <w:bodyDiv w:val="1"/>
      <w:marLeft w:val="0"/>
      <w:marRight w:val="0"/>
      <w:marTop w:val="0"/>
      <w:marBottom w:val="0"/>
      <w:divBdr>
        <w:top w:val="none" w:sz="0" w:space="0" w:color="auto"/>
        <w:left w:val="none" w:sz="0" w:space="0" w:color="auto"/>
        <w:bottom w:val="none" w:sz="0" w:space="0" w:color="auto"/>
        <w:right w:val="none" w:sz="0" w:space="0" w:color="auto"/>
      </w:divBdr>
    </w:div>
    <w:div w:id="1467813226">
      <w:bodyDiv w:val="1"/>
      <w:marLeft w:val="0"/>
      <w:marRight w:val="0"/>
      <w:marTop w:val="0"/>
      <w:marBottom w:val="0"/>
      <w:divBdr>
        <w:top w:val="none" w:sz="0" w:space="0" w:color="auto"/>
        <w:left w:val="none" w:sz="0" w:space="0" w:color="auto"/>
        <w:bottom w:val="none" w:sz="0" w:space="0" w:color="auto"/>
        <w:right w:val="none" w:sz="0" w:space="0" w:color="auto"/>
      </w:divBdr>
    </w:div>
    <w:div w:id="1504129114">
      <w:bodyDiv w:val="1"/>
      <w:marLeft w:val="0"/>
      <w:marRight w:val="0"/>
      <w:marTop w:val="0"/>
      <w:marBottom w:val="0"/>
      <w:divBdr>
        <w:top w:val="none" w:sz="0" w:space="0" w:color="auto"/>
        <w:left w:val="none" w:sz="0" w:space="0" w:color="auto"/>
        <w:bottom w:val="none" w:sz="0" w:space="0" w:color="auto"/>
        <w:right w:val="none" w:sz="0" w:space="0" w:color="auto"/>
      </w:divBdr>
    </w:div>
    <w:div w:id="1506168534">
      <w:bodyDiv w:val="1"/>
      <w:marLeft w:val="0"/>
      <w:marRight w:val="0"/>
      <w:marTop w:val="0"/>
      <w:marBottom w:val="0"/>
      <w:divBdr>
        <w:top w:val="none" w:sz="0" w:space="0" w:color="auto"/>
        <w:left w:val="none" w:sz="0" w:space="0" w:color="auto"/>
        <w:bottom w:val="none" w:sz="0" w:space="0" w:color="auto"/>
        <w:right w:val="none" w:sz="0" w:space="0" w:color="auto"/>
      </w:divBdr>
    </w:div>
    <w:div w:id="1507092444">
      <w:bodyDiv w:val="1"/>
      <w:marLeft w:val="0"/>
      <w:marRight w:val="0"/>
      <w:marTop w:val="0"/>
      <w:marBottom w:val="0"/>
      <w:divBdr>
        <w:top w:val="none" w:sz="0" w:space="0" w:color="auto"/>
        <w:left w:val="none" w:sz="0" w:space="0" w:color="auto"/>
        <w:bottom w:val="none" w:sz="0" w:space="0" w:color="auto"/>
        <w:right w:val="none" w:sz="0" w:space="0" w:color="auto"/>
      </w:divBdr>
    </w:div>
    <w:div w:id="1508982637">
      <w:bodyDiv w:val="1"/>
      <w:marLeft w:val="0"/>
      <w:marRight w:val="0"/>
      <w:marTop w:val="0"/>
      <w:marBottom w:val="0"/>
      <w:divBdr>
        <w:top w:val="none" w:sz="0" w:space="0" w:color="auto"/>
        <w:left w:val="none" w:sz="0" w:space="0" w:color="auto"/>
        <w:bottom w:val="none" w:sz="0" w:space="0" w:color="auto"/>
        <w:right w:val="none" w:sz="0" w:space="0" w:color="auto"/>
      </w:divBdr>
    </w:div>
    <w:div w:id="1516726200">
      <w:bodyDiv w:val="1"/>
      <w:marLeft w:val="0"/>
      <w:marRight w:val="0"/>
      <w:marTop w:val="0"/>
      <w:marBottom w:val="0"/>
      <w:divBdr>
        <w:top w:val="none" w:sz="0" w:space="0" w:color="auto"/>
        <w:left w:val="none" w:sz="0" w:space="0" w:color="auto"/>
        <w:bottom w:val="none" w:sz="0" w:space="0" w:color="auto"/>
        <w:right w:val="none" w:sz="0" w:space="0" w:color="auto"/>
      </w:divBdr>
    </w:div>
    <w:div w:id="1528372372">
      <w:bodyDiv w:val="1"/>
      <w:marLeft w:val="0"/>
      <w:marRight w:val="0"/>
      <w:marTop w:val="0"/>
      <w:marBottom w:val="0"/>
      <w:divBdr>
        <w:top w:val="none" w:sz="0" w:space="0" w:color="auto"/>
        <w:left w:val="none" w:sz="0" w:space="0" w:color="auto"/>
        <w:bottom w:val="none" w:sz="0" w:space="0" w:color="auto"/>
        <w:right w:val="none" w:sz="0" w:space="0" w:color="auto"/>
      </w:divBdr>
    </w:div>
    <w:div w:id="1550918200">
      <w:bodyDiv w:val="1"/>
      <w:marLeft w:val="0"/>
      <w:marRight w:val="0"/>
      <w:marTop w:val="0"/>
      <w:marBottom w:val="0"/>
      <w:divBdr>
        <w:top w:val="none" w:sz="0" w:space="0" w:color="auto"/>
        <w:left w:val="none" w:sz="0" w:space="0" w:color="auto"/>
        <w:bottom w:val="none" w:sz="0" w:space="0" w:color="auto"/>
        <w:right w:val="none" w:sz="0" w:space="0" w:color="auto"/>
      </w:divBdr>
    </w:div>
    <w:div w:id="1555969512">
      <w:bodyDiv w:val="1"/>
      <w:marLeft w:val="0"/>
      <w:marRight w:val="0"/>
      <w:marTop w:val="0"/>
      <w:marBottom w:val="0"/>
      <w:divBdr>
        <w:top w:val="none" w:sz="0" w:space="0" w:color="auto"/>
        <w:left w:val="none" w:sz="0" w:space="0" w:color="auto"/>
        <w:bottom w:val="none" w:sz="0" w:space="0" w:color="auto"/>
        <w:right w:val="none" w:sz="0" w:space="0" w:color="auto"/>
      </w:divBdr>
    </w:div>
    <w:div w:id="1582179382">
      <w:bodyDiv w:val="1"/>
      <w:marLeft w:val="0"/>
      <w:marRight w:val="0"/>
      <w:marTop w:val="0"/>
      <w:marBottom w:val="0"/>
      <w:divBdr>
        <w:top w:val="none" w:sz="0" w:space="0" w:color="auto"/>
        <w:left w:val="none" w:sz="0" w:space="0" w:color="auto"/>
        <w:bottom w:val="none" w:sz="0" w:space="0" w:color="auto"/>
        <w:right w:val="none" w:sz="0" w:space="0" w:color="auto"/>
      </w:divBdr>
    </w:div>
    <w:div w:id="1614358548">
      <w:bodyDiv w:val="1"/>
      <w:marLeft w:val="0"/>
      <w:marRight w:val="0"/>
      <w:marTop w:val="0"/>
      <w:marBottom w:val="0"/>
      <w:divBdr>
        <w:top w:val="none" w:sz="0" w:space="0" w:color="auto"/>
        <w:left w:val="none" w:sz="0" w:space="0" w:color="auto"/>
        <w:bottom w:val="none" w:sz="0" w:space="0" w:color="auto"/>
        <w:right w:val="none" w:sz="0" w:space="0" w:color="auto"/>
      </w:divBdr>
    </w:div>
    <w:div w:id="1618412030">
      <w:bodyDiv w:val="1"/>
      <w:marLeft w:val="0"/>
      <w:marRight w:val="0"/>
      <w:marTop w:val="0"/>
      <w:marBottom w:val="0"/>
      <w:divBdr>
        <w:top w:val="none" w:sz="0" w:space="0" w:color="auto"/>
        <w:left w:val="none" w:sz="0" w:space="0" w:color="auto"/>
        <w:bottom w:val="none" w:sz="0" w:space="0" w:color="auto"/>
        <w:right w:val="none" w:sz="0" w:space="0" w:color="auto"/>
      </w:divBdr>
    </w:div>
    <w:div w:id="1634368897">
      <w:bodyDiv w:val="1"/>
      <w:marLeft w:val="0"/>
      <w:marRight w:val="0"/>
      <w:marTop w:val="0"/>
      <w:marBottom w:val="0"/>
      <w:divBdr>
        <w:top w:val="none" w:sz="0" w:space="0" w:color="auto"/>
        <w:left w:val="none" w:sz="0" w:space="0" w:color="auto"/>
        <w:bottom w:val="none" w:sz="0" w:space="0" w:color="auto"/>
        <w:right w:val="none" w:sz="0" w:space="0" w:color="auto"/>
      </w:divBdr>
    </w:div>
    <w:div w:id="1676416553">
      <w:bodyDiv w:val="1"/>
      <w:marLeft w:val="0"/>
      <w:marRight w:val="0"/>
      <w:marTop w:val="0"/>
      <w:marBottom w:val="0"/>
      <w:divBdr>
        <w:top w:val="none" w:sz="0" w:space="0" w:color="auto"/>
        <w:left w:val="none" w:sz="0" w:space="0" w:color="auto"/>
        <w:bottom w:val="none" w:sz="0" w:space="0" w:color="auto"/>
        <w:right w:val="none" w:sz="0" w:space="0" w:color="auto"/>
      </w:divBdr>
    </w:div>
    <w:div w:id="1741707862">
      <w:bodyDiv w:val="1"/>
      <w:marLeft w:val="0"/>
      <w:marRight w:val="0"/>
      <w:marTop w:val="0"/>
      <w:marBottom w:val="0"/>
      <w:divBdr>
        <w:top w:val="none" w:sz="0" w:space="0" w:color="auto"/>
        <w:left w:val="none" w:sz="0" w:space="0" w:color="auto"/>
        <w:bottom w:val="none" w:sz="0" w:space="0" w:color="auto"/>
        <w:right w:val="none" w:sz="0" w:space="0" w:color="auto"/>
      </w:divBdr>
    </w:div>
    <w:div w:id="1789160997">
      <w:bodyDiv w:val="1"/>
      <w:marLeft w:val="0"/>
      <w:marRight w:val="0"/>
      <w:marTop w:val="0"/>
      <w:marBottom w:val="0"/>
      <w:divBdr>
        <w:top w:val="none" w:sz="0" w:space="0" w:color="auto"/>
        <w:left w:val="none" w:sz="0" w:space="0" w:color="auto"/>
        <w:bottom w:val="none" w:sz="0" w:space="0" w:color="auto"/>
        <w:right w:val="none" w:sz="0" w:space="0" w:color="auto"/>
      </w:divBdr>
    </w:div>
    <w:div w:id="1789617334">
      <w:bodyDiv w:val="1"/>
      <w:marLeft w:val="0"/>
      <w:marRight w:val="0"/>
      <w:marTop w:val="0"/>
      <w:marBottom w:val="0"/>
      <w:divBdr>
        <w:top w:val="none" w:sz="0" w:space="0" w:color="auto"/>
        <w:left w:val="none" w:sz="0" w:space="0" w:color="auto"/>
        <w:bottom w:val="none" w:sz="0" w:space="0" w:color="auto"/>
        <w:right w:val="none" w:sz="0" w:space="0" w:color="auto"/>
      </w:divBdr>
    </w:div>
    <w:div w:id="1849640514">
      <w:bodyDiv w:val="1"/>
      <w:marLeft w:val="0"/>
      <w:marRight w:val="0"/>
      <w:marTop w:val="0"/>
      <w:marBottom w:val="0"/>
      <w:divBdr>
        <w:top w:val="none" w:sz="0" w:space="0" w:color="auto"/>
        <w:left w:val="none" w:sz="0" w:space="0" w:color="auto"/>
        <w:bottom w:val="none" w:sz="0" w:space="0" w:color="auto"/>
        <w:right w:val="none" w:sz="0" w:space="0" w:color="auto"/>
      </w:divBdr>
    </w:div>
    <w:div w:id="1855722303">
      <w:bodyDiv w:val="1"/>
      <w:marLeft w:val="0"/>
      <w:marRight w:val="0"/>
      <w:marTop w:val="0"/>
      <w:marBottom w:val="0"/>
      <w:divBdr>
        <w:top w:val="none" w:sz="0" w:space="0" w:color="auto"/>
        <w:left w:val="none" w:sz="0" w:space="0" w:color="auto"/>
        <w:bottom w:val="none" w:sz="0" w:space="0" w:color="auto"/>
        <w:right w:val="none" w:sz="0" w:space="0" w:color="auto"/>
      </w:divBdr>
    </w:div>
    <w:div w:id="1896508633">
      <w:bodyDiv w:val="1"/>
      <w:marLeft w:val="0"/>
      <w:marRight w:val="0"/>
      <w:marTop w:val="0"/>
      <w:marBottom w:val="0"/>
      <w:divBdr>
        <w:top w:val="none" w:sz="0" w:space="0" w:color="auto"/>
        <w:left w:val="none" w:sz="0" w:space="0" w:color="auto"/>
        <w:bottom w:val="none" w:sz="0" w:space="0" w:color="auto"/>
        <w:right w:val="none" w:sz="0" w:space="0" w:color="auto"/>
      </w:divBdr>
    </w:div>
    <w:div w:id="1906135479">
      <w:bodyDiv w:val="1"/>
      <w:marLeft w:val="0"/>
      <w:marRight w:val="0"/>
      <w:marTop w:val="0"/>
      <w:marBottom w:val="0"/>
      <w:divBdr>
        <w:top w:val="none" w:sz="0" w:space="0" w:color="auto"/>
        <w:left w:val="none" w:sz="0" w:space="0" w:color="auto"/>
        <w:bottom w:val="none" w:sz="0" w:space="0" w:color="auto"/>
        <w:right w:val="none" w:sz="0" w:space="0" w:color="auto"/>
      </w:divBdr>
    </w:div>
    <w:div w:id="1908153149">
      <w:bodyDiv w:val="1"/>
      <w:marLeft w:val="0"/>
      <w:marRight w:val="0"/>
      <w:marTop w:val="0"/>
      <w:marBottom w:val="0"/>
      <w:divBdr>
        <w:top w:val="none" w:sz="0" w:space="0" w:color="auto"/>
        <w:left w:val="none" w:sz="0" w:space="0" w:color="auto"/>
        <w:bottom w:val="none" w:sz="0" w:space="0" w:color="auto"/>
        <w:right w:val="none" w:sz="0" w:space="0" w:color="auto"/>
      </w:divBdr>
    </w:div>
    <w:div w:id="1914119993">
      <w:bodyDiv w:val="1"/>
      <w:marLeft w:val="0"/>
      <w:marRight w:val="0"/>
      <w:marTop w:val="0"/>
      <w:marBottom w:val="0"/>
      <w:divBdr>
        <w:top w:val="none" w:sz="0" w:space="0" w:color="auto"/>
        <w:left w:val="none" w:sz="0" w:space="0" w:color="auto"/>
        <w:bottom w:val="none" w:sz="0" w:space="0" w:color="auto"/>
        <w:right w:val="none" w:sz="0" w:space="0" w:color="auto"/>
      </w:divBdr>
    </w:div>
    <w:div w:id="1929191771">
      <w:bodyDiv w:val="1"/>
      <w:marLeft w:val="0"/>
      <w:marRight w:val="0"/>
      <w:marTop w:val="0"/>
      <w:marBottom w:val="0"/>
      <w:divBdr>
        <w:top w:val="none" w:sz="0" w:space="0" w:color="auto"/>
        <w:left w:val="none" w:sz="0" w:space="0" w:color="auto"/>
        <w:bottom w:val="none" w:sz="0" w:space="0" w:color="auto"/>
        <w:right w:val="none" w:sz="0" w:space="0" w:color="auto"/>
      </w:divBdr>
      <w:divsChild>
        <w:div w:id="1439638166">
          <w:marLeft w:val="0"/>
          <w:marRight w:val="0"/>
          <w:marTop w:val="0"/>
          <w:marBottom w:val="0"/>
          <w:divBdr>
            <w:top w:val="none" w:sz="0" w:space="0" w:color="auto"/>
            <w:left w:val="none" w:sz="0" w:space="0" w:color="auto"/>
            <w:bottom w:val="none" w:sz="0" w:space="0" w:color="auto"/>
            <w:right w:val="none" w:sz="0" w:space="0" w:color="auto"/>
          </w:divBdr>
          <w:divsChild>
            <w:div w:id="9667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4443">
      <w:bodyDiv w:val="1"/>
      <w:marLeft w:val="0"/>
      <w:marRight w:val="0"/>
      <w:marTop w:val="0"/>
      <w:marBottom w:val="0"/>
      <w:divBdr>
        <w:top w:val="none" w:sz="0" w:space="0" w:color="auto"/>
        <w:left w:val="none" w:sz="0" w:space="0" w:color="auto"/>
        <w:bottom w:val="none" w:sz="0" w:space="0" w:color="auto"/>
        <w:right w:val="none" w:sz="0" w:space="0" w:color="auto"/>
      </w:divBdr>
    </w:div>
    <w:div w:id="1988782488">
      <w:bodyDiv w:val="1"/>
      <w:marLeft w:val="0"/>
      <w:marRight w:val="0"/>
      <w:marTop w:val="0"/>
      <w:marBottom w:val="0"/>
      <w:divBdr>
        <w:top w:val="none" w:sz="0" w:space="0" w:color="auto"/>
        <w:left w:val="none" w:sz="0" w:space="0" w:color="auto"/>
        <w:bottom w:val="none" w:sz="0" w:space="0" w:color="auto"/>
        <w:right w:val="none" w:sz="0" w:space="0" w:color="auto"/>
      </w:divBdr>
    </w:div>
    <w:div w:id="1999653124">
      <w:bodyDiv w:val="1"/>
      <w:marLeft w:val="0"/>
      <w:marRight w:val="0"/>
      <w:marTop w:val="0"/>
      <w:marBottom w:val="0"/>
      <w:divBdr>
        <w:top w:val="none" w:sz="0" w:space="0" w:color="auto"/>
        <w:left w:val="none" w:sz="0" w:space="0" w:color="auto"/>
        <w:bottom w:val="none" w:sz="0" w:space="0" w:color="auto"/>
        <w:right w:val="none" w:sz="0" w:space="0" w:color="auto"/>
      </w:divBdr>
    </w:div>
    <w:div w:id="2006281353">
      <w:bodyDiv w:val="1"/>
      <w:marLeft w:val="0"/>
      <w:marRight w:val="0"/>
      <w:marTop w:val="0"/>
      <w:marBottom w:val="0"/>
      <w:divBdr>
        <w:top w:val="none" w:sz="0" w:space="0" w:color="auto"/>
        <w:left w:val="none" w:sz="0" w:space="0" w:color="auto"/>
        <w:bottom w:val="none" w:sz="0" w:space="0" w:color="auto"/>
        <w:right w:val="none" w:sz="0" w:space="0" w:color="auto"/>
      </w:divBdr>
    </w:div>
    <w:div w:id="2023512905">
      <w:bodyDiv w:val="1"/>
      <w:marLeft w:val="0"/>
      <w:marRight w:val="0"/>
      <w:marTop w:val="0"/>
      <w:marBottom w:val="0"/>
      <w:divBdr>
        <w:top w:val="none" w:sz="0" w:space="0" w:color="auto"/>
        <w:left w:val="none" w:sz="0" w:space="0" w:color="auto"/>
        <w:bottom w:val="none" w:sz="0" w:space="0" w:color="auto"/>
        <w:right w:val="none" w:sz="0" w:space="0" w:color="auto"/>
      </w:divBdr>
    </w:div>
    <w:div w:id="2023896413">
      <w:bodyDiv w:val="1"/>
      <w:marLeft w:val="0"/>
      <w:marRight w:val="0"/>
      <w:marTop w:val="0"/>
      <w:marBottom w:val="0"/>
      <w:divBdr>
        <w:top w:val="none" w:sz="0" w:space="0" w:color="auto"/>
        <w:left w:val="none" w:sz="0" w:space="0" w:color="auto"/>
        <w:bottom w:val="none" w:sz="0" w:space="0" w:color="auto"/>
        <w:right w:val="none" w:sz="0" w:space="0" w:color="auto"/>
      </w:divBdr>
    </w:div>
    <w:div w:id="2031450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imple.wikipedia.org/wiki/Monty_Python%27s_Flying_Circus" TargetMode="External"/><Relationship Id="rId39" Type="http://schemas.openxmlformats.org/officeDocument/2006/relationships/hyperlink" Target="https://en.wikipedia.org/wiki/Software_distribution" TargetMode="External"/><Relationship Id="rId21" Type="http://schemas.openxmlformats.org/officeDocument/2006/relationships/image" Target="media/image12.jpeg"/><Relationship Id="rId34" Type="http://schemas.openxmlformats.org/officeDocument/2006/relationships/hyperlink" Target="https://simple.wikipedia.org/wiki/Statistics" TargetMode="External"/><Relationship Id="rId42" Type="http://schemas.openxmlformats.org/officeDocument/2006/relationships/hyperlink" Target="https://en.wikipedia.org/wiki/Scientific_computing" TargetMode="External"/><Relationship Id="rId47" Type="http://schemas.openxmlformats.org/officeDocument/2006/relationships/hyperlink" Target="https://en.wikipedia.org/wiki/Travis_Oliphant" TargetMode="External"/><Relationship Id="rId50" Type="http://schemas.openxmlformats.org/officeDocument/2006/relationships/image" Target="media/image14.png"/><Relationship Id="rId55" Type="http://schemas.openxmlformats.org/officeDocument/2006/relationships/hyperlink" Target="https://renenyffenegger.ch/notes/development/languages/R/functions/read/table" TargetMode="External"/><Relationship Id="rId63" Type="http://schemas.openxmlformats.org/officeDocument/2006/relationships/image" Target="media/image25.png"/><Relationship Id="rId68" Type="http://schemas.openxmlformats.org/officeDocument/2006/relationships/image" Target="media/image30.jpeg"/><Relationship Id="rId76" Type="http://schemas.openxmlformats.org/officeDocument/2006/relationships/image" Target="media/image38.jpeg"/><Relationship Id="rId84" Type="http://schemas.openxmlformats.org/officeDocument/2006/relationships/hyperlink" Target="https://bookdown.org/yihui/rmarkdown/cheat-sheets.html"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imple.wikipedia.org/wiki/Internet" TargetMode="External"/><Relationship Id="rId11" Type="http://schemas.openxmlformats.org/officeDocument/2006/relationships/hyperlink" Target="https://runkeeper.com/" TargetMode="External"/><Relationship Id="rId24" Type="http://schemas.openxmlformats.org/officeDocument/2006/relationships/hyperlink" Target="https://simple.wikipedia.org/wiki/Netherlands" TargetMode="External"/><Relationship Id="rId32" Type="http://schemas.openxmlformats.org/officeDocument/2006/relationships/hyperlink" Target="https://simple.wikipedia.org/wiki/Machine_learning" TargetMode="External"/><Relationship Id="rId37" Type="http://schemas.openxmlformats.org/officeDocument/2006/relationships/hyperlink" Target="https://simple.wikipedia.org/wiki/Algorithm" TargetMode="External"/><Relationship Id="rId40" Type="http://schemas.openxmlformats.org/officeDocument/2006/relationships/hyperlink" Target="https://en.wikipedia.org/wiki/Python_(programming_language)" TargetMode="External"/><Relationship Id="rId45" Type="http://schemas.openxmlformats.org/officeDocument/2006/relationships/hyperlink" Target="https://en.wikipedia.org/wiki/Predictive_analytics" TargetMode="External"/><Relationship Id="rId53" Type="http://schemas.openxmlformats.org/officeDocument/2006/relationships/image" Target="media/image17.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jpeg"/><Relationship Id="rId79" Type="http://schemas.openxmlformats.org/officeDocument/2006/relationships/hyperlink" Target="%20https:/docs.python.org/3/" TargetMode="External"/><Relationship Id="rId87" Type="http://schemas.openxmlformats.org/officeDocument/2006/relationships/hyperlink" Target="https://rmarkdown.rstudio.com/flexdashboard/using.html" TargetMode="External"/><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hyperlink" Target="https://bookdown.org/yihui/rmarkdown/dashboards.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simple.wikipedia.org/wiki/Open_source" TargetMode="External"/><Relationship Id="rId27" Type="http://schemas.openxmlformats.org/officeDocument/2006/relationships/hyperlink" Target="https://simple.wikipedia.org/w/index.php?title=Standard_library&amp;action=edit&amp;redlink=1" TargetMode="External"/><Relationship Id="rId30" Type="http://schemas.openxmlformats.org/officeDocument/2006/relationships/hyperlink" Target="https://simple.wikipedia.org/w/index.php?title=Library_(computing)&amp;action=edit&amp;redlink=1" TargetMode="External"/><Relationship Id="rId35" Type="http://schemas.openxmlformats.org/officeDocument/2006/relationships/hyperlink" Target="https://simple.wikipedia.org/wiki/GUI" TargetMode="External"/><Relationship Id="rId43" Type="http://schemas.openxmlformats.org/officeDocument/2006/relationships/hyperlink" Target="https://en.wikipedia.org/wiki/Data_science" TargetMode="External"/><Relationship Id="rId48" Type="http://schemas.openxmlformats.org/officeDocument/2006/relationships/hyperlink" Target="https://en.wikipedia.org/wiki/Anaconda_(Python_distribution)" TargetMode="External"/><Relationship Id="rId56" Type="http://schemas.openxmlformats.org/officeDocument/2006/relationships/hyperlink" Target="https://renenyffenegger.ch/notes/development/Data/exchange/formats/CSV/index" TargetMode="External"/><Relationship Id="rId64" Type="http://schemas.openxmlformats.org/officeDocument/2006/relationships/image" Target="media/image26.png"/><Relationship Id="rId69" Type="http://schemas.openxmlformats.org/officeDocument/2006/relationships/image" Target="media/image31.jpeg"/><Relationship Id="rId77" Type="http://schemas.openxmlformats.org/officeDocument/2006/relationships/hyperlink" Target="https://github.com/aravindpatel/cardioActivities/blob/main/cardioActivities.csv" TargetMode="External"/><Relationship Id="rId8" Type="http://schemas.openxmlformats.org/officeDocument/2006/relationships/image" Target="media/image1.jpeg"/><Relationship Id="rId51" Type="http://schemas.openxmlformats.org/officeDocument/2006/relationships/image" Target="media/image15.png"/><Relationship Id="rId72" Type="http://schemas.openxmlformats.org/officeDocument/2006/relationships/image" Target="media/image34.jpeg"/><Relationship Id="rId80" Type="http://schemas.openxmlformats.org/officeDocument/2006/relationships/hyperlink" Target="https://bookdown.org/yihui/rmarkdown/document-templates.html" TargetMode="External"/><Relationship Id="rId85" Type="http://schemas.openxmlformats.org/officeDocument/2006/relationships/hyperlink" Target="http://www.htmlwidgets.org/showcase_leaflet.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imple.wikipedia.org/wiki/Guido_van_Rossum" TargetMode="External"/><Relationship Id="rId33" Type="http://schemas.openxmlformats.org/officeDocument/2006/relationships/hyperlink" Target="https://simple.wikipedia.org/wiki/Numerical_analysis" TargetMode="External"/><Relationship Id="rId38" Type="http://schemas.openxmlformats.org/officeDocument/2006/relationships/hyperlink" Target="https://simple.wikipedia.org/wiki/Machine_learning" TargetMode="External"/><Relationship Id="rId46" Type="http://schemas.openxmlformats.org/officeDocument/2006/relationships/hyperlink" Target="https://en.wikipedia.org/wiki/Package_management" TargetMode="External"/><Relationship Id="rId59" Type="http://schemas.openxmlformats.org/officeDocument/2006/relationships/image" Target="media/image21.png"/><Relationship Id="rId67" Type="http://schemas.openxmlformats.org/officeDocument/2006/relationships/image" Target="media/image29.jpeg"/><Relationship Id="rId20" Type="http://schemas.openxmlformats.org/officeDocument/2006/relationships/image" Target="media/image11.png"/><Relationship Id="rId41" Type="http://schemas.openxmlformats.org/officeDocument/2006/relationships/hyperlink" Target="https://en.wikipedia.org/wiki/R_(programming_language)" TargetMode="External"/><Relationship Id="rId54" Type="http://schemas.openxmlformats.org/officeDocument/2006/relationships/image" Target="media/image18.png"/><Relationship Id="rId62" Type="http://schemas.openxmlformats.org/officeDocument/2006/relationships/image" Target="media/image24.png"/><Relationship Id="rId70" Type="http://schemas.openxmlformats.org/officeDocument/2006/relationships/image" Target="media/image32.jpeg"/><Relationship Id="rId75" Type="http://schemas.openxmlformats.org/officeDocument/2006/relationships/image" Target="media/image37.jpeg"/><Relationship Id="rId83" Type="http://schemas.openxmlformats.org/officeDocument/2006/relationships/hyperlink" Target="https://rmarkdown.rstudio.com/lesson-12.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imple.wikipedia.org/wiki/Programming_language" TargetMode="External"/><Relationship Id="rId28" Type="http://schemas.openxmlformats.org/officeDocument/2006/relationships/hyperlink" Target="https://simple.wikipedia.org/wiki/Computable_function" TargetMode="External"/><Relationship Id="rId36" Type="http://schemas.openxmlformats.org/officeDocument/2006/relationships/hyperlink" Target="https://simple.wikipedia.org/wiki/Video_game" TargetMode="External"/><Relationship Id="rId49" Type="http://schemas.openxmlformats.org/officeDocument/2006/relationships/image" Target="media/image13.png"/><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yperlink" Target="https://simple.wikipedia.org/wiki/Data_science" TargetMode="External"/><Relationship Id="rId44" Type="http://schemas.openxmlformats.org/officeDocument/2006/relationships/hyperlink" Target="https://en.wikipedia.org/wiki/Machine_learning" TargetMode="External"/><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jpeg"/><Relationship Id="rId78" Type="http://schemas.openxmlformats.org/officeDocument/2006/relationships/hyperlink" Target="https://datascienceplus.com/category/programming" TargetMode="External"/><Relationship Id="rId81" Type="http://schemas.openxmlformats.org/officeDocument/2006/relationships/hyperlink" Target="https://datascienceplus.com/map-visualization-of-covid19-across-world/" TargetMode="External"/><Relationship Id="rId86" Type="http://schemas.openxmlformats.org/officeDocument/2006/relationships/hyperlink" Target="http://jeffgoldsmith.com/p8105_f2017/shiny.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1263B-36B8-4618-85F1-BE425A71E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36</Pages>
  <Words>4177</Words>
  <Characters>23812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Aravind Patel Tulisagari</cp:lastModifiedBy>
  <cp:revision>19</cp:revision>
  <dcterms:created xsi:type="dcterms:W3CDTF">2021-04-23T14:06:00Z</dcterms:created>
  <dcterms:modified xsi:type="dcterms:W3CDTF">2021-04-24T11:58:00Z</dcterms:modified>
</cp:coreProperties>
</file>